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E172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Q1. Explain the architecture of a Linux system including the role of the Kernel, Terminal Emulator, and Shell.</w:t>
      </w:r>
    </w:p>
    <w:p w14:paraId="66C5BA1D" w14:textId="77777777" w:rsidR="00E61F93" w:rsidRPr="00E61F93" w:rsidRDefault="00E61F93" w:rsidP="00E61F93">
      <w:r w:rsidRPr="00E61F93">
        <w:t xml:space="preserve">A Linux system follows a modular and layered architecture that separates hardware control, system management, and user interaction into cleanly defined components. The major layers include the </w:t>
      </w:r>
      <w:r w:rsidRPr="00E61F93">
        <w:rPr>
          <w:b/>
          <w:bCs/>
        </w:rPr>
        <w:t>hardware</w:t>
      </w:r>
      <w:r w:rsidRPr="00E61F93">
        <w:t xml:space="preserve">, </w:t>
      </w:r>
      <w:r w:rsidRPr="00E61F93">
        <w:rPr>
          <w:b/>
          <w:bCs/>
        </w:rPr>
        <w:t>kernel</w:t>
      </w:r>
      <w:r w:rsidRPr="00E61F93">
        <w:t xml:space="preserve">, </w:t>
      </w:r>
      <w:r w:rsidRPr="00E61F93">
        <w:rPr>
          <w:b/>
          <w:bCs/>
        </w:rPr>
        <w:t>system libraries</w:t>
      </w:r>
      <w:r w:rsidRPr="00E61F93">
        <w:t xml:space="preserve">, </w:t>
      </w:r>
      <w:r w:rsidRPr="00E61F93">
        <w:rPr>
          <w:b/>
          <w:bCs/>
        </w:rPr>
        <w:t>shell</w:t>
      </w:r>
      <w:r w:rsidRPr="00E61F93">
        <w:t xml:space="preserve">, and </w:t>
      </w:r>
      <w:r w:rsidRPr="00E61F93">
        <w:rPr>
          <w:b/>
          <w:bCs/>
        </w:rPr>
        <w:t>applications</w:t>
      </w:r>
      <w:r w:rsidRPr="00E61F93">
        <w:t>. Each layer performs distinct roles and communicates with the layers around it.</w:t>
      </w:r>
    </w:p>
    <w:p w14:paraId="4A81D35C" w14:textId="77777777" w:rsidR="00E61F93" w:rsidRPr="00E61F93" w:rsidRDefault="00E61F93" w:rsidP="00E61F93">
      <w:r w:rsidRPr="00E61F93">
        <w:pict w14:anchorId="49B50782">
          <v:rect id="_x0000_i1131" style="width:0;height:1.5pt" o:hralign="center" o:hrstd="t" o:hr="t" fillcolor="#a0a0a0" stroked="f"/>
        </w:pict>
      </w:r>
    </w:p>
    <w:p w14:paraId="71964EAE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1. Hardware Layer</w:t>
      </w:r>
    </w:p>
    <w:p w14:paraId="2E555662" w14:textId="77777777" w:rsidR="00E61F93" w:rsidRPr="00E61F93" w:rsidRDefault="00E61F93" w:rsidP="00E61F93">
      <w:r w:rsidRPr="00E61F93">
        <w:t>This is the lowest layer and includes all physical components of the computer:</w:t>
      </w:r>
    </w:p>
    <w:p w14:paraId="1ADFBA1B" w14:textId="77777777" w:rsidR="00E61F93" w:rsidRPr="00E61F93" w:rsidRDefault="00E61F93" w:rsidP="00E61F93">
      <w:r w:rsidRPr="00E61F93">
        <w:t>• CPU</w:t>
      </w:r>
      <w:r w:rsidRPr="00E61F93">
        <w:br/>
        <w:t>• Memory</w:t>
      </w:r>
      <w:r w:rsidRPr="00E61F93">
        <w:br/>
        <w:t>• Storage devices</w:t>
      </w:r>
      <w:r w:rsidRPr="00E61F93">
        <w:br/>
        <w:t>• Input/output devices</w:t>
      </w:r>
      <w:r w:rsidRPr="00E61F93">
        <w:br/>
        <w:t>• Network interfaces</w:t>
      </w:r>
    </w:p>
    <w:p w14:paraId="13F362BF" w14:textId="77777777" w:rsidR="00E61F93" w:rsidRPr="00E61F93" w:rsidRDefault="00E61F93" w:rsidP="00E61F93">
      <w:r w:rsidRPr="00E61F93">
        <w:t xml:space="preserve">The hardware does not interact directly with applications. Linux provides abstraction and control through the </w:t>
      </w:r>
      <w:r w:rsidRPr="00E61F93">
        <w:rPr>
          <w:b/>
          <w:bCs/>
        </w:rPr>
        <w:t>kernel</w:t>
      </w:r>
      <w:r w:rsidRPr="00E61F93">
        <w:t>.</w:t>
      </w:r>
    </w:p>
    <w:p w14:paraId="7B1FF10E" w14:textId="77777777" w:rsidR="00E61F93" w:rsidRPr="00E61F93" w:rsidRDefault="00E61F93" w:rsidP="00E61F93">
      <w:r w:rsidRPr="00E61F93">
        <w:pict w14:anchorId="40EDF33F">
          <v:rect id="_x0000_i1132" style="width:0;height:1.5pt" o:hralign="center" o:hrstd="t" o:hr="t" fillcolor="#a0a0a0" stroked="f"/>
        </w:pict>
      </w:r>
    </w:p>
    <w:p w14:paraId="136FA4B8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2. Kernel</w:t>
      </w:r>
    </w:p>
    <w:p w14:paraId="3D0ED96C" w14:textId="77777777" w:rsidR="00E61F93" w:rsidRPr="00E61F93" w:rsidRDefault="00E61F93" w:rsidP="00E61F93">
      <w:r w:rsidRPr="00E61F93">
        <w:t xml:space="preserve">The </w:t>
      </w:r>
      <w:r w:rsidRPr="00E61F93">
        <w:rPr>
          <w:b/>
          <w:bCs/>
        </w:rPr>
        <w:t>Linux kernel</w:t>
      </w:r>
      <w:r w:rsidRPr="00E61F93">
        <w:t xml:space="preserve"> is the core component of the operating system. It provides secure and controlled access to hardware. It is responsible for:</w:t>
      </w:r>
    </w:p>
    <w:p w14:paraId="7DB7CF02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a. Process Management</w:t>
      </w:r>
    </w:p>
    <w:p w14:paraId="0F8D8A92" w14:textId="77777777" w:rsidR="00E61F93" w:rsidRPr="00E61F93" w:rsidRDefault="00E61F93" w:rsidP="00E61F93">
      <w:r w:rsidRPr="00E61F93">
        <w:t>• Creates, schedules, and terminates processes.</w:t>
      </w:r>
      <w:r w:rsidRPr="00E61F93">
        <w:br/>
        <w:t>• Manages CPU time using scheduling algorithms.</w:t>
      </w:r>
    </w:p>
    <w:p w14:paraId="4409CCD8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b. Memory Management</w:t>
      </w:r>
    </w:p>
    <w:p w14:paraId="47045116" w14:textId="77777777" w:rsidR="00E61F93" w:rsidRPr="00E61F93" w:rsidRDefault="00E61F93" w:rsidP="00E61F93">
      <w:r w:rsidRPr="00E61F93">
        <w:t>• Allocates memory to processes.</w:t>
      </w:r>
      <w:r w:rsidRPr="00E61F93">
        <w:br/>
        <w:t>• Manages virtual memory, paging, and swapping.</w:t>
      </w:r>
    </w:p>
    <w:p w14:paraId="0BA791F0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c. Device Management</w:t>
      </w:r>
    </w:p>
    <w:p w14:paraId="3696489B" w14:textId="77777777" w:rsidR="00E61F93" w:rsidRPr="00E61F93" w:rsidRDefault="00E61F93" w:rsidP="00E61F93">
      <w:r w:rsidRPr="00E61F93">
        <w:t>• Uses device drivers to control hardware such as disks, keyboards, USB devices, and network cards.</w:t>
      </w:r>
      <w:r w:rsidRPr="00E61F93">
        <w:br/>
        <w:t>• Provides a uniform interface for devices (/dev directory).</w:t>
      </w:r>
    </w:p>
    <w:p w14:paraId="3E6C206D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d. File System Management</w:t>
      </w:r>
    </w:p>
    <w:p w14:paraId="5524BF53" w14:textId="77777777" w:rsidR="00E61F93" w:rsidRPr="00E61F93" w:rsidRDefault="00E61F93" w:rsidP="00E61F93">
      <w:r w:rsidRPr="00E61F93">
        <w:t>• Controls reading/writing to files and directories.</w:t>
      </w:r>
      <w:r w:rsidRPr="00E61F93">
        <w:br/>
        <w:t xml:space="preserve">• Supports multiple file systems: ext4, XFS, </w:t>
      </w:r>
      <w:proofErr w:type="spellStart"/>
      <w:r w:rsidRPr="00E61F93">
        <w:t>Btrfs</w:t>
      </w:r>
      <w:proofErr w:type="spellEnd"/>
      <w:r w:rsidRPr="00E61F93">
        <w:t>, FAT, NTFS, etc.</w:t>
      </w:r>
    </w:p>
    <w:p w14:paraId="7DCCC929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e. System Security &amp; Permissions</w:t>
      </w:r>
    </w:p>
    <w:p w14:paraId="344E2D52" w14:textId="77777777" w:rsidR="00E61F93" w:rsidRPr="00E61F93" w:rsidRDefault="00E61F93" w:rsidP="00E61F93">
      <w:r w:rsidRPr="00E61F93">
        <w:t>• Enforces user/group permissions.</w:t>
      </w:r>
      <w:r w:rsidRPr="00E61F93">
        <w:br/>
        <w:t>• Provides isolation between running processes.</w:t>
      </w:r>
    </w:p>
    <w:p w14:paraId="362D6D58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Role Summary:</w:t>
      </w:r>
    </w:p>
    <w:p w14:paraId="07C8988C" w14:textId="77777777" w:rsidR="00E61F93" w:rsidRPr="00E61F93" w:rsidRDefault="00E61F93" w:rsidP="00E61F93">
      <w:r w:rsidRPr="00E61F93">
        <w:lastRenderedPageBreak/>
        <w:t xml:space="preserve">The kernel acts as a </w:t>
      </w:r>
      <w:r w:rsidRPr="00E61F93">
        <w:rPr>
          <w:b/>
          <w:bCs/>
        </w:rPr>
        <w:t>bridge</w:t>
      </w:r>
      <w:r w:rsidRPr="00E61F93">
        <w:t xml:space="preserve"> between hardware and user-level programs. Applications request services from the kernel through system calls.</w:t>
      </w:r>
    </w:p>
    <w:p w14:paraId="3590E297" w14:textId="77777777" w:rsidR="00E61F93" w:rsidRPr="00E61F93" w:rsidRDefault="00E61F93" w:rsidP="00E61F93">
      <w:r w:rsidRPr="00E61F93">
        <w:pict w14:anchorId="03999CBF">
          <v:rect id="_x0000_i1133" style="width:0;height:1.5pt" o:hralign="center" o:hrstd="t" o:hr="t" fillcolor="#a0a0a0" stroked="f"/>
        </w:pict>
      </w:r>
    </w:p>
    <w:p w14:paraId="12518962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3. System Libraries</w:t>
      </w:r>
    </w:p>
    <w:p w14:paraId="5D1035DD" w14:textId="77777777" w:rsidR="00E61F93" w:rsidRPr="00E61F93" w:rsidRDefault="00E61F93" w:rsidP="00E61F93">
      <w:r w:rsidRPr="00E61F93">
        <w:t xml:space="preserve">System libraries such as </w:t>
      </w:r>
      <w:proofErr w:type="spellStart"/>
      <w:r w:rsidRPr="00E61F93">
        <w:rPr>
          <w:b/>
          <w:bCs/>
        </w:rPr>
        <w:t>glibc</w:t>
      </w:r>
      <w:proofErr w:type="spellEnd"/>
      <w:r w:rsidRPr="00E61F93">
        <w:rPr>
          <w:b/>
          <w:bCs/>
        </w:rPr>
        <w:t xml:space="preserve"> (GNU C Library)</w:t>
      </w:r>
      <w:r w:rsidRPr="00E61F93">
        <w:t xml:space="preserve"> provide functions that applications use to interact with the kernel.</w:t>
      </w:r>
    </w:p>
    <w:p w14:paraId="51EF4124" w14:textId="77777777" w:rsidR="00E61F93" w:rsidRPr="00E61F93" w:rsidRDefault="00E61F93" w:rsidP="00E61F93">
      <w:r w:rsidRPr="00E61F93">
        <w:t>Example:</w:t>
      </w:r>
      <w:r w:rsidRPr="00E61F93">
        <w:br/>
        <w:t xml:space="preserve">The library function </w:t>
      </w:r>
      <w:proofErr w:type="spellStart"/>
      <w:proofErr w:type="gramStart"/>
      <w:r w:rsidRPr="00E61F93">
        <w:t>printf</w:t>
      </w:r>
      <w:proofErr w:type="spellEnd"/>
      <w:r w:rsidRPr="00E61F93">
        <w:t>(</w:t>
      </w:r>
      <w:proofErr w:type="gramEnd"/>
      <w:r w:rsidRPr="00E61F93">
        <w:t>) internally makes a system call to write output to the terminal.</w:t>
      </w:r>
    </w:p>
    <w:p w14:paraId="62A2E475" w14:textId="77777777" w:rsidR="00E61F93" w:rsidRPr="00E61F93" w:rsidRDefault="00E61F93" w:rsidP="00E61F93">
      <w:r w:rsidRPr="00E61F93">
        <w:t>Libraries keep applications portable and reduce the need for programs to manipulate hardware directly.</w:t>
      </w:r>
    </w:p>
    <w:p w14:paraId="1E23494D" w14:textId="77777777" w:rsidR="00E61F93" w:rsidRPr="00E61F93" w:rsidRDefault="00E61F93" w:rsidP="00E61F93">
      <w:r w:rsidRPr="00E61F93">
        <w:pict w14:anchorId="371EEB3B">
          <v:rect id="_x0000_i1134" style="width:0;height:1.5pt" o:hralign="center" o:hrstd="t" o:hr="t" fillcolor="#a0a0a0" stroked="f"/>
        </w:pict>
      </w:r>
    </w:p>
    <w:p w14:paraId="4ABFDEEC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4. Shell</w:t>
      </w:r>
    </w:p>
    <w:p w14:paraId="3DD7D64E" w14:textId="77777777" w:rsidR="00E61F93" w:rsidRPr="00E61F93" w:rsidRDefault="00E61F93" w:rsidP="00E61F93">
      <w:r w:rsidRPr="00E61F93">
        <w:t xml:space="preserve">The </w:t>
      </w:r>
      <w:r w:rsidRPr="00E61F93">
        <w:rPr>
          <w:b/>
          <w:bCs/>
        </w:rPr>
        <w:t>shell</w:t>
      </w:r>
      <w:r w:rsidRPr="00E61F93">
        <w:t xml:space="preserve"> is a command-line interpreter that provides a user interface to the Linux system. It sits above the kernel and accepts commands typed by the user.</w:t>
      </w:r>
    </w:p>
    <w:p w14:paraId="1C454E9F" w14:textId="77777777" w:rsidR="00E61F93" w:rsidRPr="00E61F93" w:rsidRDefault="00E61F93" w:rsidP="00E61F93">
      <w:r w:rsidRPr="00E61F93">
        <w:t>Common shells:</w:t>
      </w:r>
      <w:r w:rsidRPr="00E61F93">
        <w:br/>
        <w:t>• bash (Bourne Again Shell)</w:t>
      </w:r>
      <w:r w:rsidRPr="00E61F93">
        <w:br/>
        <w:t xml:space="preserve">• </w:t>
      </w:r>
      <w:proofErr w:type="spellStart"/>
      <w:r w:rsidRPr="00E61F93">
        <w:t>sh</w:t>
      </w:r>
      <w:proofErr w:type="spellEnd"/>
      <w:r w:rsidRPr="00E61F93">
        <w:br/>
        <w:t xml:space="preserve">• </w:t>
      </w:r>
      <w:proofErr w:type="spellStart"/>
      <w:r w:rsidRPr="00E61F93">
        <w:t>zsh</w:t>
      </w:r>
      <w:proofErr w:type="spellEnd"/>
      <w:r w:rsidRPr="00E61F93">
        <w:br/>
        <w:t>• fish</w:t>
      </w:r>
    </w:p>
    <w:p w14:paraId="29E5ECE6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Functions of the Shell:</w:t>
      </w:r>
    </w:p>
    <w:p w14:paraId="74BE03CD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a. Command Interpretation</w:t>
      </w:r>
    </w:p>
    <w:p w14:paraId="38A4BDEB" w14:textId="77777777" w:rsidR="00E61F93" w:rsidRPr="00E61F93" w:rsidRDefault="00E61F93" w:rsidP="00E61F93">
      <w:r w:rsidRPr="00E61F93">
        <w:t>Reads, interprets, and executes user commands.</w:t>
      </w:r>
    </w:p>
    <w:p w14:paraId="2316B052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b. Program Execution</w:t>
      </w:r>
    </w:p>
    <w:p w14:paraId="38770C5C" w14:textId="77777777" w:rsidR="00E61F93" w:rsidRPr="00E61F93" w:rsidRDefault="00E61F93" w:rsidP="00E61F93">
      <w:r w:rsidRPr="00E61F93">
        <w:t>Runs programs and scripts by creating child processes.</w:t>
      </w:r>
    </w:p>
    <w:p w14:paraId="4A2205B4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c. Scripting and Automation</w:t>
      </w:r>
    </w:p>
    <w:p w14:paraId="1641B3E4" w14:textId="77777777" w:rsidR="00E61F93" w:rsidRPr="00E61F93" w:rsidRDefault="00E61F93" w:rsidP="00E61F93">
      <w:r w:rsidRPr="00E61F93">
        <w:t>Supports variables, loops, conditions, functions, and scripts (.</w:t>
      </w:r>
      <w:proofErr w:type="spellStart"/>
      <w:r w:rsidRPr="00E61F93">
        <w:t>sh</w:t>
      </w:r>
      <w:proofErr w:type="spellEnd"/>
      <w:r w:rsidRPr="00E61F93">
        <w:t xml:space="preserve"> files).</w:t>
      </w:r>
    </w:p>
    <w:p w14:paraId="719F0213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d. I/O Redirection &amp; Pipelines</w:t>
      </w:r>
    </w:p>
    <w:p w14:paraId="7C1F8158" w14:textId="77777777" w:rsidR="00E61F93" w:rsidRPr="00E61F93" w:rsidRDefault="00E61F93" w:rsidP="00E61F93">
      <w:r w:rsidRPr="00E61F93">
        <w:t>Shell manages mechanisms such as:</w:t>
      </w:r>
      <w:r w:rsidRPr="00E61F93">
        <w:br/>
        <w:t>• &gt; output redirection</w:t>
      </w:r>
      <w:r w:rsidRPr="00E61F93">
        <w:br/>
        <w:t>• | pipelines</w:t>
      </w:r>
      <w:r w:rsidRPr="00E61F93">
        <w:br/>
        <w:t>• &lt; input redirection</w:t>
      </w:r>
    </w:p>
    <w:p w14:paraId="5FB20347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e. Environment Management</w:t>
      </w:r>
    </w:p>
    <w:p w14:paraId="4B34B3CD" w14:textId="77777777" w:rsidR="00E61F93" w:rsidRPr="00E61F93" w:rsidRDefault="00E61F93" w:rsidP="00E61F93">
      <w:r w:rsidRPr="00E61F93">
        <w:t>Maintains environment variables like PATH, HOME, USER, SHELL.</w:t>
      </w:r>
    </w:p>
    <w:p w14:paraId="3FE2A6B9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f. Expansion &amp; Substitution</w:t>
      </w:r>
    </w:p>
    <w:p w14:paraId="7522EC95" w14:textId="77777777" w:rsidR="00E61F93" w:rsidRPr="00E61F93" w:rsidRDefault="00E61F93" w:rsidP="00E61F93">
      <w:r w:rsidRPr="00E61F93">
        <w:t>Handles wildcard expansion, variable expansion, command substitution, etc.</w:t>
      </w:r>
    </w:p>
    <w:p w14:paraId="57DB071D" w14:textId="77777777" w:rsidR="00E61F93" w:rsidRPr="00E61F93" w:rsidRDefault="00E61F93" w:rsidP="00E61F93">
      <w:r w:rsidRPr="00E61F93">
        <w:lastRenderedPageBreak/>
        <w:pict w14:anchorId="383317D7">
          <v:rect id="_x0000_i1135" style="width:0;height:1.5pt" o:hralign="center" o:hrstd="t" o:hr="t" fillcolor="#a0a0a0" stroked="f"/>
        </w:pict>
      </w:r>
    </w:p>
    <w:p w14:paraId="08ACCE76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5. Terminal Emulator</w:t>
      </w:r>
    </w:p>
    <w:p w14:paraId="6879400F" w14:textId="77777777" w:rsidR="00E61F93" w:rsidRPr="00E61F93" w:rsidRDefault="00E61F93" w:rsidP="00E61F93">
      <w:r w:rsidRPr="00E61F93">
        <w:t>A terminal emulator is a graphical application that provides access to the shell.</w:t>
      </w:r>
    </w:p>
    <w:p w14:paraId="0E9B6C53" w14:textId="77777777" w:rsidR="00E61F93" w:rsidRPr="00E61F93" w:rsidRDefault="00E61F93" w:rsidP="00E61F93">
      <w:r w:rsidRPr="00E61F93">
        <w:t>Examples:</w:t>
      </w:r>
      <w:r w:rsidRPr="00E61F93">
        <w:br/>
        <w:t>• GNOME Terminal</w:t>
      </w:r>
      <w:r w:rsidRPr="00E61F93">
        <w:br/>
        <w:t xml:space="preserve">• </w:t>
      </w:r>
      <w:proofErr w:type="spellStart"/>
      <w:r w:rsidRPr="00E61F93">
        <w:t>Konsole</w:t>
      </w:r>
      <w:proofErr w:type="spellEnd"/>
      <w:r w:rsidRPr="00E61F93">
        <w:br/>
        <w:t xml:space="preserve">• </w:t>
      </w:r>
      <w:proofErr w:type="spellStart"/>
      <w:r w:rsidRPr="00E61F93">
        <w:t>xterm</w:t>
      </w:r>
      <w:proofErr w:type="spellEnd"/>
      <w:r w:rsidRPr="00E61F93">
        <w:br/>
        <w:t>• Terminator</w:t>
      </w:r>
    </w:p>
    <w:p w14:paraId="7B975CB4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Functions of Terminal Emulator:</w:t>
      </w:r>
    </w:p>
    <w:p w14:paraId="78CC5A33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a. Provides Text Input/Output Interface</w:t>
      </w:r>
    </w:p>
    <w:p w14:paraId="52AD5D9F" w14:textId="77777777" w:rsidR="00E61F93" w:rsidRPr="00E61F93" w:rsidRDefault="00E61F93" w:rsidP="00E61F93">
      <w:r w:rsidRPr="00E61F93">
        <w:t>Simulates an old physical terminal to display text and receive keyboard input.</w:t>
      </w:r>
    </w:p>
    <w:p w14:paraId="5FED89C8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b. Allows Running the Shell</w:t>
      </w:r>
    </w:p>
    <w:p w14:paraId="36CBA283" w14:textId="77777777" w:rsidR="00E61F93" w:rsidRPr="00E61F93" w:rsidRDefault="00E61F93" w:rsidP="00E61F93">
      <w:r w:rsidRPr="00E61F93">
        <w:t xml:space="preserve">The shell runs </w:t>
      </w:r>
      <w:r w:rsidRPr="00E61F93">
        <w:rPr>
          <w:b/>
          <w:bCs/>
        </w:rPr>
        <w:t>inside</w:t>
      </w:r>
      <w:r w:rsidRPr="00E61F93">
        <w:t xml:space="preserve"> the terminal window.</w:t>
      </w:r>
    </w:p>
    <w:p w14:paraId="3D2641CC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c. Manages Multiple Sessions</w:t>
      </w:r>
    </w:p>
    <w:p w14:paraId="7FB71083" w14:textId="77777777" w:rsidR="00E61F93" w:rsidRPr="00E61F93" w:rsidRDefault="00E61F93" w:rsidP="00E61F93">
      <w:r w:rsidRPr="00E61F93">
        <w:t>Supports tabs, multiple windows, and profiles.</w:t>
      </w:r>
    </w:p>
    <w:p w14:paraId="2D0176E4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 xml:space="preserve">d. Provides </w:t>
      </w:r>
      <w:proofErr w:type="spellStart"/>
      <w:r w:rsidRPr="00E61F93">
        <w:rPr>
          <w:b/>
          <w:bCs/>
        </w:rPr>
        <w:t>Scrollback</w:t>
      </w:r>
      <w:proofErr w:type="spellEnd"/>
      <w:r w:rsidRPr="00E61F93">
        <w:rPr>
          <w:b/>
          <w:bCs/>
        </w:rPr>
        <w:t xml:space="preserve">, Copy/Paste, Fonts, </w:t>
      </w:r>
      <w:proofErr w:type="spellStart"/>
      <w:r w:rsidRPr="00E61F93">
        <w:rPr>
          <w:b/>
          <w:bCs/>
        </w:rPr>
        <w:t>Colors</w:t>
      </w:r>
      <w:proofErr w:type="spellEnd"/>
    </w:p>
    <w:p w14:paraId="2C3AC1B3" w14:textId="77777777" w:rsidR="00E61F93" w:rsidRPr="00E61F93" w:rsidRDefault="00E61F93" w:rsidP="00E61F93">
      <w:r w:rsidRPr="00E61F93">
        <w:t>Enhances usability for command-line operations.</w:t>
      </w:r>
    </w:p>
    <w:p w14:paraId="6525C4B2" w14:textId="77777777" w:rsidR="00E61F93" w:rsidRPr="00E61F93" w:rsidRDefault="00E61F93" w:rsidP="00E61F93">
      <w:r w:rsidRPr="00E61F93">
        <w:pict w14:anchorId="1B26720B">
          <v:rect id="_x0000_i1136" style="width:0;height:1.5pt" o:hralign="center" o:hrstd="t" o:hr="t" fillcolor="#a0a0a0" stroked="f"/>
        </w:pict>
      </w:r>
    </w:p>
    <w:p w14:paraId="74F7C43E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6. User Applications Layer</w:t>
      </w:r>
    </w:p>
    <w:p w14:paraId="603067B9" w14:textId="77777777" w:rsidR="00E61F93" w:rsidRPr="00E61F93" w:rsidRDefault="00E61F93" w:rsidP="00E61F93">
      <w:r w:rsidRPr="00E61F93">
        <w:t>This includes software used by end-users:</w:t>
      </w:r>
    </w:p>
    <w:p w14:paraId="3C07FEF2" w14:textId="77777777" w:rsidR="00E61F93" w:rsidRPr="00E61F93" w:rsidRDefault="00E61F93" w:rsidP="00E61F93">
      <w:r w:rsidRPr="00E61F93">
        <w:t>• Browsers</w:t>
      </w:r>
      <w:r w:rsidRPr="00E61F93">
        <w:br/>
        <w:t>• Editors (vim, nano)</w:t>
      </w:r>
      <w:r w:rsidRPr="00E61F93">
        <w:br/>
        <w:t>• Media players</w:t>
      </w:r>
      <w:r w:rsidRPr="00E61F93">
        <w:br/>
        <w:t>• Utilities and scripts</w:t>
      </w:r>
    </w:p>
    <w:p w14:paraId="19CC627B" w14:textId="77777777" w:rsidR="00E61F93" w:rsidRPr="00E61F93" w:rsidRDefault="00E61F93" w:rsidP="00E61F93">
      <w:r w:rsidRPr="00E61F93">
        <w:t>These programs rely on the kernel and system libraries, not on hardware directly.</w:t>
      </w:r>
    </w:p>
    <w:p w14:paraId="50EAD6FC" w14:textId="77777777" w:rsidR="00E61F93" w:rsidRPr="00E61F93" w:rsidRDefault="00E61F93" w:rsidP="00E61F93">
      <w:r w:rsidRPr="00E61F93">
        <w:pict w14:anchorId="2CF1C8CB">
          <v:rect id="_x0000_i1137" style="width:0;height:1.5pt" o:hralign="center" o:hrstd="t" o:hr="t" fillcolor="#a0a0a0" stroked="f"/>
        </w:pict>
      </w:r>
    </w:p>
    <w:p w14:paraId="5C465444" w14:textId="77777777" w:rsidR="00E61F93" w:rsidRPr="00E61F93" w:rsidRDefault="00E61F93" w:rsidP="00E61F93">
      <w:pPr>
        <w:rPr>
          <w:b/>
          <w:bCs/>
        </w:rPr>
      </w:pPr>
      <w:r w:rsidRPr="00E61F93">
        <w:rPr>
          <w:b/>
          <w:bCs/>
        </w:rPr>
        <w:t>Overall Structure:</w:t>
      </w:r>
    </w:p>
    <w:p w14:paraId="111BA2ED" w14:textId="77777777" w:rsidR="00E61F93" w:rsidRPr="00E61F93" w:rsidRDefault="00E61F93" w:rsidP="00E61F93">
      <w:r w:rsidRPr="00E61F93">
        <w:t>+----------------------------+</w:t>
      </w:r>
    </w:p>
    <w:p w14:paraId="6C4618FD" w14:textId="77777777" w:rsidR="00E61F93" w:rsidRPr="00E61F93" w:rsidRDefault="00E61F93" w:rsidP="00E61F93">
      <w:r w:rsidRPr="00E61F93">
        <w:t>|   User Applications        |</w:t>
      </w:r>
    </w:p>
    <w:p w14:paraId="58399945" w14:textId="77777777" w:rsidR="00E61F93" w:rsidRPr="00E61F93" w:rsidRDefault="00E61F93" w:rsidP="00E61F93">
      <w:r w:rsidRPr="00E61F93">
        <w:t>+----------------------------+</w:t>
      </w:r>
    </w:p>
    <w:p w14:paraId="34B9D38B" w14:textId="77777777" w:rsidR="00E61F93" w:rsidRPr="00E61F93" w:rsidRDefault="00E61F93" w:rsidP="00E61F93">
      <w:r w:rsidRPr="00E61F93">
        <w:t>|       Shell                |</w:t>
      </w:r>
    </w:p>
    <w:p w14:paraId="57F54F6A" w14:textId="77777777" w:rsidR="00E61F93" w:rsidRPr="00E61F93" w:rsidRDefault="00E61F93" w:rsidP="00E61F93">
      <w:r w:rsidRPr="00E61F93">
        <w:t>+----------------------------+</w:t>
      </w:r>
    </w:p>
    <w:p w14:paraId="78F48021" w14:textId="77777777" w:rsidR="00E61F93" w:rsidRPr="00E61F93" w:rsidRDefault="00E61F93" w:rsidP="00E61F93">
      <w:r w:rsidRPr="00E61F93">
        <w:t>|   System Libraries         |</w:t>
      </w:r>
    </w:p>
    <w:p w14:paraId="56E45E09" w14:textId="77777777" w:rsidR="00E61F93" w:rsidRPr="00E61F93" w:rsidRDefault="00E61F93" w:rsidP="00E61F93">
      <w:r w:rsidRPr="00E61F93">
        <w:lastRenderedPageBreak/>
        <w:t>+----------------------------+</w:t>
      </w:r>
    </w:p>
    <w:p w14:paraId="11F8566A" w14:textId="77777777" w:rsidR="00E61F93" w:rsidRPr="00E61F93" w:rsidRDefault="00E61F93" w:rsidP="00E61F93">
      <w:r w:rsidRPr="00E61F93">
        <w:t>|         Kernel             |</w:t>
      </w:r>
    </w:p>
    <w:p w14:paraId="7F17DD7F" w14:textId="77777777" w:rsidR="00E61F93" w:rsidRPr="00E61F93" w:rsidRDefault="00E61F93" w:rsidP="00E61F93">
      <w:r w:rsidRPr="00E61F93">
        <w:t>+----------------------------+</w:t>
      </w:r>
    </w:p>
    <w:p w14:paraId="51994BCB" w14:textId="77777777" w:rsidR="00E61F93" w:rsidRPr="00E61F93" w:rsidRDefault="00E61F93" w:rsidP="00E61F93">
      <w:r w:rsidRPr="00E61F93">
        <w:t>|         Hardware           |</w:t>
      </w:r>
    </w:p>
    <w:p w14:paraId="00FD91ED" w14:textId="77777777" w:rsidR="00E61F93" w:rsidRPr="00E61F93" w:rsidRDefault="00E61F93" w:rsidP="00E61F93">
      <w:r w:rsidRPr="00E61F93">
        <w:t>+----------------------------+</w:t>
      </w:r>
    </w:p>
    <w:p w14:paraId="1157C75E" w14:textId="77777777" w:rsidR="00152857" w:rsidRPr="00152857" w:rsidRDefault="00152857" w:rsidP="00152857">
      <w:r w:rsidRPr="00152857">
        <w:t xml:space="preserve">Understood. Below are </w:t>
      </w:r>
      <w:r w:rsidRPr="00152857">
        <w:rPr>
          <w:b/>
          <w:bCs/>
        </w:rPr>
        <w:t>full, detailed, exam-ready answers for Questions 2–10</w:t>
      </w:r>
      <w:r w:rsidRPr="00152857">
        <w:t>.</w:t>
      </w:r>
      <w:r w:rsidRPr="00152857">
        <w:br/>
        <w:t xml:space="preserve">These are structured to score </w:t>
      </w:r>
      <w:r w:rsidRPr="00152857">
        <w:rPr>
          <w:b/>
          <w:bCs/>
        </w:rPr>
        <w:t>7–8 marks each</w:t>
      </w:r>
      <w:r w:rsidRPr="00152857">
        <w:t>, with clear headings, explanations, and examples.</w:t>
      </w:r>
    </w:p>
    <w:p w14:paraId="6F881419" w14:textId="77777777" w:rsidR="00152857" w:rsidRPr="00152857" w:rsidRDefault="00152857" w:rsidP="00152857">
      <w:r w:rsidRPr="00152857">
        <w:pict w14:anchorId="0791C1FE">
          <v:rect id="_x0000_i1541" style="width:0;height:1.5pt" o:hralign="center" o:hrstd="t" o:hr="t" fillcolor="#a0a0a0" stroked="f"/>
        </w:pict>
      </w:r>
    </w:p>
    <w:p w14:paraId="5277F0B4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Q2. Describe the Linux filesystem hierarchy with explanations of directories like /bin, /etc, /</w:t>
      </w:r>
      <w:proofErr w:type="spellStart"/>
      <w:r w:rsidRPr="00152857">
        <w:rPr>
          <w:b/>
          <w:bCs/>
        </w:rPr>
        <w:t>usr</w:t>
      </w:r>
      <w:proofErr w:type="spellEnd"/>
      <w:r w:rsidRPr="00152857">
        <w:rPr>
          <w:b/>
          <w:bCs/>
        </w:rPr>
        <w:t>, /var, /home, /dev.</w:t>
      </w:r>
    </w:p>
    <w:p w14:paraId="5E59F956" w14:textId="77777777" w:rsidR="00152857" w:rsidRPr="00152857" w:rsidRDefault="00152857" w:rsidP="00152857">
      <w:r w:rsidRPr="00152857">
        <w:t xml:space="preserve">The Linux Filesystem Hierarchy Standard (FHS) defines the directory structure and contents of a Linux system. All files originate from the </w:t>
      </w:r>
      <w:r w:rsidRPr="00152857">
        <w:rPr>
          <w:b/>
          <w:bCs/>
        </w:rPr>
        <w:t>root directory (/)</w:t>
      </w:r>
      <w:r w:rsidRPr="00152857">
        <w:t>, forming a well-organized tree. Each directory has a specific purpose supporting system booting, configuration, user data storage, and application execution.</w:t>
      </w:r>
    </w:p>
    <w:p w14:paraId="3CBF512D" w14:textId="77777777" w:rsidR="00152857" w:rsidRPr="00152857" w:rsidRDefault="00152857" w:rsidP="00152857">
      <w:r w:rsidRPr="00152857">
        <w:pict w14:anchorId="7DCBEEFB">
          <v:rect id="_x0000_i1542" style="width:0;height:1.5pt" o:hralign="center" o:hrstd="t" o:hr="t" fillcolor="#a0a0a0" stroked="f"/>
        </w:pict>
      </w:r>
    </w:p>
    <w:p w14:paraId="129A0BA2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1. / (Root Directory)</w:t>
      </w:r>
    </w:p>
    <w:p w14:paraId="3ABD08FD" w14:textId="77777777" w:rsidR="00152857" w:rsidRPr="00152857" w:rsidRDefault="00152857" w:rsidP="00152857">
      <w:r w:rsidRPr="00152857">
        <w:t>The topmost directory of the filesystem. All files and directories originate from this point.</w:t>
      </w:r>
      <w:r w:rsidRPr="00152857">
        <w:br/>
        <w:t>The system cannot boot without it.</w:t>
      </w:r>
    </w:p>
    <w:p w14:paraId="010EA22A" w14:textId="77777777" w:rsidR="00152857" w:rsidRPr="00152857" w:rsidRDefault="00152857" w:rsidP="00152857">
      <w:r w:rsidRPr="00152857">
        <w:pict w14:anchorId="139C1EDA">
          <v:rect id="_x0000_i1543" style="width:0;height:1.5pt" o:hralign="center" o:hrstd="t" o:hr="t" fillcolor="#a0a0a0" stroked="f"/>
        </w:pict>
      </w:r>
    </w:p>
    <w:p w14:paraId="296FC6FA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2. /bin (Essential User Binaries)</w:t>
      </w:r>
    </w:p>
    <w:p w14:paraId="4031349F" w14:textId="77777777" w:rsidR="00152857" w:rsidRPr="00152857" w:rsidRDefault="00152857" w:rsidP="00152857">
      <w:r w:rsidRPr="00152857">
        <w:t>Contains essential user commands needed for system booting and single-user mode.</w:t>
      </w:r>
    </w:p>
    <w:p w14:paraId="3ABC87E6" w14:textId="77777777" w:rsidR="00152857" w:rsidRPr="00152857" w:rsidRDefault="00152857" w:rsidP="00152857">
      <w:r w:rsidRPr="00152857">
        <w:t>Examples:</w:t>
      </w:r>
      <w:r w:rsidRPr="00152857">
        <w:br/>
        <w:t>• ls – list files</w:t>
      </w:r>
      <w:r w:rsidRPr="00152857">
        <w:br/>
        <w:t>• cp – copy</w:t>
      </w:r>
      <w:r w:rsidRPr="00152857">
        <w:br/>
        <w:t>• mv – move</w:t>
      </w:r>
      <w:r w:rsidRPr="00152857">
        <w:br/>
        <w:t>• rm – remove</w:t>
      </w:r>
      <w:r w:rsidRPr="00152857">
        <w:br/>
        <w:t>• cat, echo, grep</w:t>
      </w:r>
    </w:p>
    <w:p w14:paraId="6DB65353" w14:textId="77777777" w:rsidR="00152857" w:rsidRPr="00152857" w:rsidRDefault="00152857" w:rsidP="00152857">
      <w:r w:rsidRPr="00152857">
        <w:t>These commands must be available even if /</w:t>
      </w:r>
      <w:proofErr w:type="spellStart"/>
      <w:r w:rsidRPr="00152857">
        <w:t>usr</w:t>
      </w:r>
      <w:proofErr w:type="spellEnd"/>
      <w:r w:rsidRPr="00152857">
        <w:t xml:space="preserve"> is not mounted.</w:t>
      </w:r>
    </w:p>
    <w:p w14:paraId="06A79004" w14:textId="77777777" w:rsidR="00152857" w:rsidRPr="00152857" w:rsidRDefault="00152857" w:rsidP="00152857">
      <w:r w:rsidRPr="00152857">
        <w:pict w14:anchorId="67585AD9">
          <v:rect id="_x0000_i1544" style="width:0;height:1.5pt" o:hralign="center" o:hrstd="t" o:hr="t" fillcolor="#a0a0a0" stroked="f"/>
        </w:pict>
      </w:r>
    </w:p>
    <w:p w14:paraId="654C9C7A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3. /</w:t>
      </w:r>
      <w:proofErr w:type="spellStart"/>
      <w:r w:rsidRPr="00152857">
        <w:rPr>
          <w:b/>
          <w:bCs/>
        </w:rPr>
        <w:t>sbin</w:t>
      </w:r>
      <w:proofErr w:type="spellEnd"/>
      <w:r w:rsidRPr="00152857">
        <w:rPr>
          <w:b/>
          <w:bCs/>
        </w:rPr>
        <w:t xml:space="preserve"> (System Binaries)</w:t>
      </w:r>
    </w:p>
    <w:p w14:paraId="471BE8E9" w14:textId="77777777" w:rsidR="00152857" w:rsidRPr="00152857" w:rsidRDefault="00152857" w:rsidP="00152857">
      <w:r w:rsidRPr="00152857">
        <w:t>Contains essential system administration binaries.</w:t>
      </w:r>
    </w:p>
    <w:p w14:paraId="14C2FE66" w14:textId="77777777" w:rsidR="00152857" w:rsidRPr="00152857" w:rsidRDefault="00152857" w:rsidP="00152857">
      <w:r w:rsidRPr="00152857">
        <w:t>Examples:</w:t>
      </w:r>
      <w:r w:rsidRPr="00152857">
        <w:br/>
        <w:t xml:space="preserve">• </w:t>
      </w:r>
      <w:proofErr w:type="spellStart"/>
      <w:r w:rsidRPr="00152857">
        <w:t>fsck</w:t>
      </w:r>
      <w:proofErr w:type="spellEnd"/>
      <w:r w:rsidRPr="00152857">
        <w:t xml:space="preserve"> – filesystem check</w:t>
      </w:r>
      <w:r w:rsidRPr="00152857">
        <w:br/>
        <w:t xml:space="preserve">• </w:t>
      </w:r>
      <w:proofErr w:type="spellStart"/>
      <w:r w:rsidRPr="00152857">
        <w:t>ifconfig</w:t>
      </w:r>
      <w:proofErr w:type="spellEnd"/>
      <w:r w:rsidRPr="00152857">
        <w:t xml:space="preserve"> or </w:t>
      </w:r>
      <w:proofErr w:type="spellStart"/>
      <w:r w:rsidRPr="00152857">
        <w:t>ip</w:t>
      </w:r>
      <w:proofErr w:type="spellEnd"/>
      <w:r w:rsidRPr="00152857">
        <w:t xml:space="preserve"> – network configuration</w:t>
      </w:r>
      <w:r w:rsidRPr="00152857">
        <w:br/>
        <w:t>• reboot, shutdown</w:t>
      </w:r>
    </w:p>
    <w:p w14:paraId="17A65B09" w14:textId="77777777" w:rsidR="00152857" w:rsidRPr="00152857" w:rsidRDefault="00152857" w:rsidP="00152857">
      <w:r w:rsidRPr="00152857">
        <w:lastRenderedPageBreak/>
        <w:t>Used by system administrators (root).</w:t>
      </w:r>
    </w:p>
    <w:p w14:paraId="63FF22C9" w14:textId="77777777" w:rsidR="00152857" w:rsidRPr="00152857" w:rsidRDefault="00152857" w:rsidP="00152857">
      <w:r w:rsidRPr="00152857">
        <w:pict w14:anchorId="43A225E0">
          <v:rect id="_x0000_i1545" style="width:0;height:1.5pt" o:hralign="center" o:hrstd="t" o:hr="t" fillcolor="#a0a0a0" stroked="f"/>
        </w:pict>
      </w:r>
    </w:p>
    <w:p w14:paraId="4DE673E7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4. /etc (System Configuration Files)</w:t>
      </w:r>
    </w:p>
    <w:p w14:paraId="1CF93A90" w14:textId="77777777" w:rsidR="00152857" w:rsidRPr="00152857" w:rsidRDefault="00152857" w:rsidP="00152857">
      <w:r w:rsidRPr="00152857">
        <w:t>Stores system-wide configuration files.</w:t>
      </w:r>
    </w:p>
    <w:p w14:paraId="20487165" w14:textId="77777777" w:rsidR="00152857" w:rsidRPr="00152857" w:rsidRDefault="00152857" w:rsidP="00152857">
      <w:r w:rsidRPr="00152857">
        <w:t>Examples:</w:t>
      </w:r>
      <w:r w:rsidRPr="00152857">
        <w:br/>
        <w:t>• /etc/passwd – user accounts</w:t>
      </w:r>
      <w:r w:rsidRPr="00152857">
        <w:br/>
        <w:t>• /etc/</w:t>
      </w:r>
      <w:proofErr w:type="spellStart"/>
      <w:r w:rsidRPr="00152857">
        <w:t>fstab</w:t>
      </w:r>
      <w:proofErr w:type="spellEnd"/>
      <w:r w:rsidRPr="00152857">
        <w:t xml:space="preserve"> – filesystem mounts</w:t>
      </w:r>
      <w:r w:rsidRPr="00152857">
        <w:br/>
        <w:t>• /etc/hostname – system name</w:t>
      </w:r>
      <w:r w:rsidRPr="00152857">
        <w:br/>
        <w:t>• /etc/ssh/</w:t>
      </w:r>
      <w:proofErr w:type="spellStart"/>
      <w:r w:rsidRPr="00152857">
        <w:t>sshd_config</w:t>
      </w:r>
      <w:proofErr w:type="spellEnd"/>
    </w:p>
    <w:p w14:paraId="1632E352" w14:textId="77777777" w:rsidR="00152857" w:rsidRPr="00152857" w:rsidRDefault="00152857" w:rsidP="00152857">
      <w:r w:rsidRPr="00152857">
        <w:t>No binary files are stored here.</w:t>
      </w:r>
    </w:p>
    <w:p w14:paraId="39477A09" w14:textId="77777777" w:rsidR="00152857" w:rsidRPr="00152857" w:rsidRDefault="00152857" w:rsidP="00152857">
      <w:r w:rsidRPr="00152857">
        <w:pict w14:anchorId="3E93E38F">
          <v:rect id="_x0000_i1546" style="width:0;height:1.5pt" o:hralign="center" o:hrstd="t" o:hr="t" fillcolor="#a0a0a0" stroked="f"/>
        </w:pict>
      </w:r>
    </w:p>
    <w:p w14:paraId="06217C6C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5. /</w:t>
      </w:r>
      <w:proofErr w:type="spellStart"/>
      <w:r w:rsidRPr="00152857">
        <w:rPr>
          <w:b/>
          <w:bCs/>
        </w:rPr>
        <w:t>usr</w:t>
      </w:r>
      <w:proofErr w:type="spellEnd"/>
      <w:r w:rsidRPr="00152857">
        <w:rPr>
          <w:b/>
          <w:bCs/>
        </w:rPr>
        <w:t xml:space="preserve"> (User System Resources)</w:t>
      </w:r>
    </w:p>
    <w:p w14:paraId="4DAEE3D8" w14:textId="77777777" w:rsidR="00152857" w:rsidRPr="00152857" w:rsidRDefault="00152857" w:rsidP="00152857">
      <w:r w:rsidRPr="00152857">
        <w:t>Contains the majority of system software, libraries, and documentation.</w:t>
      </w:r>
    </w:p>
    <w:p w14:paraId="4967C08B" w14:textId="77777777" w:rsidR="00152857" w:rsidRPr="00152857" w:rsidRDefault="00152857" w:rsidP="00152857">
      <w:r w:rsidRPr="00152857">
        <w:t>Subdirectories include:</w:t>
      </w:r>
      <w:r w:rsidRPr="00152857">
        <w:br/>
        <w:t>• /</w:t>
      </w:r>
      <w:proofErr w:type="spellStart"/>
      <w:r w:rsidRPr="00152857">
        <w:t>usr</w:t>
      </w:r>
      <w:proofErr w:type="spellEnd"/>
      <w:r w:rsidRPr="00152857">
        <w:t>/bin – non-essential user commands</w:t>
      </w:r>
      <w:r w:rsidRPr="00152857">
        <w:br/>
        <w:t>• /</w:t>
      </w:r>
      <w:proofErr w:type="spellStart"/>
      <w:r w:rsidRPr="00152857">
        <w:t>usr</w:t>
      </w:r>
      <w:proofErr w:type="spellEnd"/>
      <w:r w:rsidRPr="00152857">
        <w:t>/</w:t>
      </w:r>
      <w:proofErr w:type="spellStart"/>
      <w:r w:rsidRPr="00152857">
        <w:t>sbin</w:t>
      </w:r>
      <w:proofErr w:type="spellEnd"/>
      <w:r w:rsidRPr="00152857">
        <w:t xml:space="preserve"> – non-essential system binaries</w:t>
      </w:r>
      <w:r w:rsidRPr="00152857">
        <w:br/>
        <w:t>• /</w:t>
      </w:r>
      <w:proofErr w:type="spellStart"/>
      <w:r w:rsidRPr="00152857">
        <w:t>usr</w:t>
      </w:r>
      <w:proofErr w:type="spellEnd"/>
      <w:r w:rsidRPr="00152857">
        <w:t>/lib – libraries</w:t>
      </w:r>
      <w:r w:rsidRPr="00152857">
        <w:br/>
        <w:t>• /</w:t>
      </w:r>
      <w:proofErr w:type="spellStart"/>
      <w:r w:rsidRPr="00152857">
        <w:t>usr</w:t>
      </w:r>
      <w:proofErr w:type="spellEnd"/>
      <w:r w:rsidRPr="00152857">
        <w:t>/share – manuals, documentation, fonts</w:t>
      </w:r>
    </w:p>
    <w:p w14:paraId="2C525DA1" w14:textId="77777777" w:rsidR="00152857" w:rsidRPr="00152857" w:rsidRDefault="00152857" w:rsidP="00152857">
      <w:r w:rsidRPr="00152857">
        <w:t>This is usually the largest directory in the system.</w:t>
      </w:r>
    </w:p>
    <w:p w14:paraId="6EDEA7C0" w14:textId="77777777" w:rsidR="00152857" w:rsidRPr="00152857" w:rsidRDefault="00152857" w:rsidP="00152857">
      <w:r w:rsidRPr="00152857">
        <w:pict w14:anchorId="4A8DAEFA">
          <v:rect id="_x0000_i1547" style="width:0;height:1.5pt" o:hralign="center" o:hrstd="t" o:hr="t" fillcolor="#a0a0a0" stroked="f"/>
        </w:pict>
      </w:r>
    </w:p>
    <w:p w14:paraId="6ED66EC7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6. /var (Variable Files)</w:t>
      </w:r>
    </w:p>
    <w:p w14:paraId="3364B637" w14:textId="77777777" w:rsidR="00152857" w:rsidRPr="00152857" w:rsidRDefault="00152857" w:rsidP="00152857">
      <w:r w:rsidRPr="00152857">
        <w:t>Contains files that change frequently.</w:t>
      </w:r>
    </w:p>
    <w:p w14:paraId="39AF2171" w14:textId="77777777" w:rsidR="00152857" w:rsidRPr="00152857" w:rsidRDefault="00152857" w:rsidP="00152857">
      <w:r w:rsidRPr="00152857">
        <w:t>Examples:</w:t>
      </w:r>
      <w:r w:rsidRPr="00152857">
        <w:br/>
        <w:t>• /var/log – log files</w:t>
      </w:r>
      <w:r w:rsidRPr="00152857">
        <w:br/>
        <w:t>• /var/mail – user mailboxes</w:t>
      </w:r>
      <w:r w:rsidRPr="00152857">
        <w:br/>
        <w:t>• /var/spool – print queues</w:t>
      </w:r>
      <w:r w:rsidRPr="00152857">
        <w:br/>
        <w:t>• /var/</w:t>
      </w:r>
      <w:proofErr w:type="spellStart"/>
      <w:r w:rsidRPr="00152857">
        <w:t>tmp</w:t>
      </w:r>
      <w:proofErr w:type="spellEnd"/>
      <w:r w:rsidRPr="00152857">
        <w:t xml:space="preserve"> – temporary files</w:t>
      </w:r>
    </w:p>
    <w:p w14:paraId="0EA2AE24" w14:textId="77777777" w:rsidR="00152857" w:rsidRPr="00152857" w:rsidRDefault="00152857" w:rsidP="00152857">
      <w:r w:rsidRPr="00152857">
        <w:t>Critical for monitoring and troubleshooting.</w:t>
      </w:r>
    </w:p>
    <w:p w14:paraId="11FF5680" w14:textId="77777777" w:rsidR="00152857" w:rsidRPr="00152857" w:rsidRDefault="00152857" w:rsidP="00152857">
      <w:r w:rsidRPr="00152857">
        <w:pict w14:anchorId="387E9858">
          <v:rect id="_x0000_i1548" style="width:0;height:1.5pt" o:hralign="center" o:hrstd="t" o:hr="t" fillcolor="#a0a0a0" stroked="f"/>
        </w:pict>
      </w:r>
    </w:p>
    <w:p w14:paraId="0BA6218E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7. /home (User Home Directories)</w:t>
      </w:r>
    </w:p>
    <w:p w14:paraId="7F61E8C6" w14:textId="77777777" w:rsidR="00152857" w:rsidRPr="00152857" w:rsidRDefault="00152857" w:rsidP="00152857">
      <w:r w:rsidRPr="00152857">
        <w:t>Each user gets a directory under /home.</w:t>
      </w:r>
    </w:p>
    <w:p w14:paraId="6A2BE9DD" w14:textId="77777777" w:rsidR="00152857" w:rsidRPr="00152857" w:rsidRDefault="00152857" w:rsidP="00152857">
      <w:r w:rsidRPr="00152857">
        <w:t>Example:</w:t>
      </w:r>
      <w:r w:rsidRPr="00152857">
        <w:br/>
        <w:t>/home/neel → Contains personal files, documents, settings.</w:t>
      </w:r>
    </w:p>
    <w:p w14:paraId="31B7BFE4" w14:textId="77777777" w:rsidR="00152857" w:rsidRPr="00152857" w:rsidRDefault="00152857" w:rsidP="00152857">
      <w:r w:rsidRPr="00152857">
        <w:t>It isolates user data from system files.</w:t>
      </w:r>
    </w:p>
    <w:p w14:paraId="71496A49" w14:textId="77777777" w:rsidR="00152857" w:rsidRPr="00152857" w:rsidRDefault="00152857" w:rsidP="00152857">
      <w:r w:rsidRPr="00152857">
        <w:pict w14:anchorId="6BA7348B">
          <v:rect id="_x0000_i1549" style="width:0;height:1.5pt" o:hralign="center" o:hrstd="t" o:hr="t" fillcolor="#a0a0a0" stroked="f"/>
        </w:pict>
      </w:r>
    </w:p>
    <w:p w14:paraId="287F7845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lastRenderedPageBreak/>
        <w:t>8. /dev (Device Files)</w:t>
      </w:r>
    </w:p>
    <w:p w14:paraId="3D35AB62" w14:textId="77777777" w:rsidR="00152857" w:rsidRPr="00152857" w:rsidRDefault="00152857" w:rsidP="00152857">
      <w:r w:rsidRPr="00152857">
        <w:t>Represents hardware devices as files.</w:t>
      </w:r>
    </w:p>
    <w:p w14:paraId="4EFCB0E8" w14:textId="77777777" w:rsidR="00152857" w:rsidRPr="00152857" w:rsidRDefault="00152857" w:rsidP="00152857">
      <w:r w:rsidRPr="00152857">
        <w:t>Examples:</w:t>
      </w:r>
      <w:r w:rsidRPr="00152857">
        <w:br/>
        <w:t>• /dev/</w:t>
      </w:r>
      <w:proofErr w:type="spellStart"/>
      <w:r w:rsidRPr="00152857">
        <w:t>sda</w:t>
      </w:r>
      <w:proofErr w:type="spellEnd"/>
      <w:r w:rsidRPr="00152857">
        <w:t xml:space="preserve"> – first hard disk</w:t>
      </w:r>
      <w:r w:rsidRPr="00152857">
        <w:br/>
        <w:t>• /dev/</w:t>
      </w:r>
      <w:proofErr w:type="spellStart"/>
      <w:r w:rsidRPr="00152857">
        <w:t>tty</w:t>
      </w:r>
      <w:proofErr w:type="spellEnd"/>
      <w:r w:rsidRPr="00152857">
        <w:t xml:space="preserve"> – terminal</w:t>
      </w:r>
      <w:r w:rsidRPr="00152857">
        <w:br/>
        <w:t>• /dev/null – null device</w:t>
      </w:r>
      <w:r w:rsidRPr="00152857">
        <w:br/>
        <w:t>• /dev/</w:t>
      </w:r>
      <w:proofErr w:type="spellStart"/>
      <w:r w:rsidRPr="00152857">
        <w:t>usb</w:t>
      </w:r>
      <w:proofErr w:type="spellEnd"/>
      <w:r w:rsidRPr="00152857">
        <w:t xml:space="preserve"> – USB devices</w:t>
      </w:r>
    </w:p>
    <w:p w14:paraId="4F1B9A1C" w14:textId="77777777" w:rsidR="00152857" w:rsidRPr="00152857" w:rsidRDefault="00152857" w:rsidP="00152857">
      <w:r w:rsidRPr="00152857">
        <w:t>Linux treats everything as a file, enabling consistent I/O operations.</w:t>
      </w:r>
    </w:p>
    <w:p w14:paraId="70F3F83D" w14:textId="77777777" w:rsidR="00152857" w:rsidRPr="00152857" w:rsidRDefault="00152857" w:rsidP="00152857">
      <w:r w:rsidRPr="00152857">
        <w:pict w14:anchorId="0897AAC4">
          <v:rect id="_x0000_i1550" style="width:0;height:1.5pt" o:hralign="center" o:hrstd="t" o:hr="t" fillcolor="#a0a0a0" stroked="f"/>
        </w:pict>
      </w:r>
    </w:p>
    <w:p w14:paraId="5A8734B8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Conclusion</w:t>
      </w:r>
    </w:p>
    <w:p w14:paraId="0FFE5ABA" w14:textId="77777777" w:rsidR="00152857" w:rsidRPr="00152857" w:rsidRDefault="00152857" w:rsidP="00152857">
      <w:r w:rsidRPr="00152857">
        <w:t>The Linux filesystem hierarchy is designed for clarity, stability, and predictability.</w:t>
      </w:r>
      <w:r w:rsidRPr="00152857">
        <w:br/>
        <w:t>Each directory has a defined purpose, enabling easy management, secure administration, and smooth system operation.</w:t>
      </w:r>
    </w:p>
    <w:p w14:paraId="2BEB49EB" w14:textId="77777777" w:rsidR="00152857" w:rsidRPr="00152857" w:rsidRDefault="00152857" w:rsidP="00152857">
      <w:r w:rsidRPr="00152857">
        <w:pict w14:anchorId="3D7ED4D4">
          <v:rect id="_x0000_i1551" style="width:0;height:1.5pt" o:hralign="center" o:hrstd="t" o:hr="t" fillcolor="#a0a0a0" stroked="f"/>
        </w:pict>
      </w:r>
    </w:p>
    <w:p w14:paraId="7C7F869F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Q3. Discuss symbolic links and hard links with examples and use cases.</w:t>
      </w:r>
    </w:p>
    <w:p w14:paraId="435C8230" w14:textId="77777777" w:rsidR="00152857" w:rsidRPr="00152857" w:rsidRDefault="00152857" w:rsidP="00152857">
      <w:r w:rsidRPr="00152857">
        <w:t xml:space="preserve">Linux supports two types of links to access files: </w:t>
      </w:r>
      <w:r w:rsidRPr="00152857">
        <w:rPr>
          <w:b/>
          <w:bCs/>
        </w:rPr>
        <w:t>hard links</w:t>
      </w:r>
      <w:r w:rsidRPr="00152857">
        <w:t xml:space="preserve"> and </w:t>
      </w:r>
      <w:r w:rsidRPr="00152857">
        <w:rPr>
          <w:b/>
          <w:bCs/>
        </w:rPr>
        <w:t>symbolic (soft) links</w:t>
      </w:r>
      <w:r w:rsidRPr="00152857">
        <w:t>. Both provide alternate names for files but differ in how they reference the underlying storage.</w:t>
      </w:r>
    </w:p>
    <w:p w14:paraId="4EFB522A" w14:textId="77777777" w:rsidR="00152857" w:rsidRPr="00152857" w:rsidRDefault="00152857" w:rsidP="00152857">
      <w:r w:rsidRPr="00152857">
        <w:pict w14:anchorId="45B7A8A0">
          <v:rect id="_x0000_i1552" style="width:0;height:1.5pt" o:hralign="center" o:hrstd="t" o:hr="t" fillcolor="#a0a0a0" stroked="f"/>
        </w:pict>
      </w:r>
    </w:p>
    <w:p w14:paraId="1A8BF039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1. Hard Links</w:t>
      </w:r>
    </w:p>
    <w:p w14:paraId="058B81D1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Definition</w:t>
      </w:r>
    </w:p>
    <w:p w14:paraId="53FFF0DD" w14:textId="77777777" w:rsidR="00152857" w:rsidRPr="00152857" w:rsidRDefault="00152857" w:rsidP="00152857">
      <w:r w:rsidRPr="00152857">
        <w:t xml:space="preserve">A hard link is a directory entry that points directly to a file’s </w:t>
      </w:r>
      <w:proofErr w:type="spellStart"/>
      <w:r w:rsidRPr="00152857">
        <w:rPr>
          <w:b/>
          <w:bCs/>
        </w:rPr>
        <w:t>inode</w:t>
      </w:r>
      <w:proofErr w:type="spellEnd"/>
      <w:r w:rsidRPr="00152857">
        <w:t xml:space="preserve"> (the actual data on disk).</w:t>
      </w:r>
    </w:p>
    <w:p w14:paraId="1CC82222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Characteristics</w:t>
      </w:r>
    </w:p>
    <w:p w14:paraId="44D22FA5" w14:textId="77777777" w:rsidR="00152857" w:rsidRPr="00152857" w:rsidRDefault="00152857" w:rsidP="00152857">
      <w:r w:rsidRPr="00152857">
        <w:t xml:space="preserve">• Multiple names point to the same </w:t>
      </w:r>
      <w:proofErr w:type="spellStart"/>
      <w:r w:rsidRPr="00152857">
        <w:t>inode</w:t>
      </w:r>
      <w:proofErr w:type="spellEnd"/>
      <w:r w:rsidRPr="00152857">
        <w:t>.</w:t>
      </w:r>
      <w:r w:rsidRPr="00152857">
        <w:br/>
        <w:t>• Deleting one link does not delete the actual file unless all links are removed.</w:t>
      </w:r>
      <w:r w:rsidRPr="00152857">
        <w:br/>
        <w:t>• Cannot link directories (to prevent loops).</w:t>
      </w:r>
      <w:r w:rsidRPr="00152857">
        <w:br/>
        <w:t>• Cannot span different filesystems.</w:t>
      </w:r>
    </w:p>
    <w:p w14:paraId="4E7A96BF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Example</w:t>
      </w:r>
    </w:p>
    <w:p w14:paraId="4FF5F401" w14:textId="77777777" w:rsidR="00152857" w:rsidRPr="00152857" w:rsidRDefault="00152857" w:rsidP="00152857">
      <w:r w:rsidRPr="00152857">
        <w:t>ln original.txt copy.txt</w:t>
      </w:r>
    </w:p>
    <w:p w14:paraId="299EA34E" w14:textId="77777777" w:rsidR="00152857" w:rsidRPr="00152857" w:rsidRDefault="00152857" w:rsidP="00152857">
      <w:r w:rsidRPr="00152857">
        <w:t xml:space="preserve">Both now reference the same </w:t>
      </w:r>
      <w:proofErr w:type="spellStart"/>
      <w:r w:rsidRPr="00152857">
        <w:t>inode</w:t>
      </w:r>
      <w:proofErr w:type="spellEnd"/>
      <w:r w:rsidRPr="00152857">
        <w:t>.</w:t>
      </w:r>
    </w:p>
    <w:p w14:paraId="45EBB21D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Use Cases</w:t>
      </w:r>
    </w:p>
    <w:p w14:paraId="7E1CE703" w14:textId="77777777" w:rsidR="00152857" w:rsidRPr="00152857" w:rsidRDefault="00152857" w:rsidP="00152857">
      <w:r w:rsidRPr="00152857">
        <w:t>• Creating redundant references</w:t>
      </w:r>
      <w:r w:rsidRPr="00152857">
        <w:br/>
        <w:t>• Shared configuration files</w:t>
      </w:r>
      <w:r w:rsidRPr="00152857">
        <w:br/>
        <w:t>• Fast file duplication (no extra disk space)</w:t>
      </w:r>
    </w:p>
    <w:p w14:paraId="35D74E2F" w14:textId="77777777" w:rsidR="00152857" w:rsidRPr="00152857" w:rsidRDefault="00152857" w:rsidP="00152857">
      <w:r w:rsidRPr="00152857">
        <w:pict w14:anchorId="31CCD346">
          <v:rect id="_x0000_i1553" style="width:0;height:1.5pt" o:hralign="center" o:hrstd="t" o:hr="t" fillcolor="#a0a0a0" stroked="f"/>
        </w:pict>
      </w:r>
    </w:p>
    <w:p w14:paraId="1FDF30BA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2. Symbolic Links (Soft Links)</w:t>
      </w:r>
    </w:p>
    <w:p w14:paraId="505D0644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lastRenderedPageBreak/>
        <w:t>Definition</w:t>
      </w:r>
    </w:p>
    <w:p w14:paraId="1BC64F79" w14:textId="77777777" w:rsidR="00152857" w:rsidRPr="00152857" w:rsidRDefault="00152857" w:rsidP="00152857">
      <w:r w:rsidRPr="00152857">
        <w:t xml:space="preserve">A symbolic link acts as a pointer referencing the </w:t>
      </w:r>
      <w:r w:rsidRPr="00152857">
        <w:rPr>
          <w:b/>
          <w:bCs/>
        </w:rPr>
        <w:t>path</w:t>
      </w:r>
      <w:r w:rsidRPr="00152857">
        <w:t xml:space="preserve"> of another file.</w:t>
      </w:r>
    </w:p>
    <w:p w14:paraId="21E39699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Characteristics</w:t>
      </w:r>
    </w:p>
    <w:p w14:paraId="3315238E" w14:textId="77777777" w:rsidR="00152857" w:rsidRPr="00152857" w:rsidRDefault="00152857" w:rsidP="00152857">
      <w:r w:rsidRPr="00152857">
        <w:t>• Works across different filesystems.</w:t>
      </w:r>
      <w:r w:rsidRPr="00152857">
        <w:br/>
        <w:t>• Can link to directories.</w:t>
      </w:r>
      <w:r w:rsidRPr="00152857">
        <w:br/>
        <w:t xml:space="preserve">• If the target file is deleted, the </w:t>
      </w:r>
      <w:proofErr w:type="spellStart"/>
      <w:r w:rsidRPr="00152857">
        <w:t>symlink</w:t>
      </w:r>
      <w:proofErr w:type="spellEnd"/>
      <w:r w:rsidRPr="00152857">
        <w:t xml:space="preserve"> becomes broken.</w:t>
      </w:r>
    </w:p>
    <w:p w14:paraId="4D01CC5C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Example</w:t>
      </w:r>
    </w:p>
    <w:p w14:paraId="5909D417" w14:textId="77777777" w:rsidR="00152857" w:rsidRPr="00152857" w:rsidRDefault="00152857" w:rsidP="00152857">
      <w:r w:rsidRPr="00152857">
        <w:t>ln -s /var/www/html website</w:t>
      </w:r>
    </w:p>
    <w:p w14:paraId="691A5B0F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Use Cases</w:t>
      </w:r>
    </w:p>
    <w:p w14:paraId="33242D16" w14:textId="77777777" w:rsidR="00152857" w:rsidRPr="00152857" w:rsidRDefault="00152857" w:rsidP="00152857">
      <w:r w:rsidRPr="00152857">
        <w:t>• Simplifying long file paths</w:t>
      </w:r>
      <w:r w:rsidRPr="00152857">
        <w:br/>
        <w:t>• Mapping directories</w:t>
      </w:r>
      <w:r w:rsidRPr="00152857">
        <w:br/>
        <w:t>• Redirecting configuration locations</w:t>
      </w:r>
    </w:p>
    <w:p w14:paraId="0DE26848" w14:textId="77777777" w:rsidR="00152857" w:rsidRPr="00152857" w:rsidRDefault="00152857" w:rsidP="00152857">
      <w:r w:rsidRPr="00152857">
        <w:pict w14:anchorId="19D1F368">
          <v:rect id="_x0000_i1554" style="width:0;height:1.5pt" o:hralign="center" o:hrstd="t" o:hr="t" fillcolor="#a0a0a0" stroked="f"/>
        </w:pict>
      </w:r>
    </w:p>
    <w:p w14:paraId="41C749FA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3. Hard vs Soft Link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097"/>
        <w:gridCol w:w="1030"/>
      </w:tblGrid>
      <w:tr w:rsidR="00152857" w:rsidRPr="00152857" w14:paraId="36B92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DE207" w14:textId="77777777" w:rsidR="00152857" w:rsidRPr="00152857" w:rsidRDefault="00152857" w:rsidP="00152857">
            <w:pPr>
              <w:rPr>
                <w:b/>
                <w:bCs/>
              </w:rPr>
            </w:pPr>
            <w:r w:rsidRPr="0015285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84D0BB" w14:textId="77777777" w:rsidR="00152857" w:rsidRPr="00152857" w:rsidRDefault="00152857" w:rsidP="00152857">
            <w:pPr>
              <w:rPr>
                <w:b/>
                <w:bCs/>
              </w:rPr>
            </w:pPr>
            <w:r w:rsidRPr="00152857">
              <w:rPr>
                <w:b/>
                <w:bCs/>
              </w:rPr>
              <w:t>Hard Link</w:t>
            </w:r>
          </w:p>
        </w:tc>
        <w:tc>
          <w:tcPr>
            <w:tcW w:w="0" w:type="auto"/>
            <w:vAlign w:val="center"/>
            <w:hideMark/>
          </w:tcPr>
          <w:p w14:paraId="09485387" w14:textId="77777777" w:rsidR="00152857" w:rsidRPr="00152857" w:rsidRDefault="00152857" w:rsidP="00152857">
            <w:pPr>
              <w:rPr>
                <w:b/>
                <w:bCs/>
              </w:rPr>
            </w:pPr>
            <w:r w:rsidRPr="00152857">
              <w:rPr>
                <w:b/>
                <w:bCs/>
              </w:rPr>
              <w:t>Soft Link</w:t>
            </w:r>
          </w:p>
        </w:tc>
      </w:tr>
      <w:tr w:rsidR="00152857" w:rsidRPr="00152857" w14:paraId="477F2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8C8D" w14:textId="77777777" w:rsidR="00152857" w:rsidRPr="00152857" w:rsidRDefault="00152857" w:rsidP="00152857">
            <w:r w:rsidRPr="00152857">
              <w:t>Points to</w:t>
            </w:r>
          </w:p>
        </w:tc>
        <w:tc>
          <w:tcPr>
            <w:tcW w:w="0" w:type="auto"/>
            <w:vAlign w:val="center"/>
            <w:hideMark/>
          </w:tcPr>
          <w:p w14:paraId="28B9FE07" w14:textId="77777777" w:rsidR="00152857" w:rsidRPr="00152857" w:rsidRDefault="00152857" w:rsidP="00152857">
            <w:proofErr w:type="spellStart"/>
            <w:r w:rsidRPr="00152857"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30F50" w14:textId="77777777" w:rsidR="00152857" w:rsidRPr="00152857" w:rsidRDefault="00152857" w:rsidP="00152857">
            <w:r w:rsidRPr="00152857">
              <w:t>file path</w:t>
            </w:r>
          </w:p>
        </w:tc>
      </w:tr>
      <w:tr w:rsidR="00152857" w:rsidRPr="00152857" w14:paraId="29067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423E" w14:textId="77777777" w:rsidR="00152857" w:rsidRPr="00152857" w:rsidRDefault="00152857" w:rsidP="00152857">
            <w:r w:rsidRPr="00152857">
              <w:t>Cross filesystem</w:t>
            </w:r>
          </w:p>
        </w:tc>
        <w:tc>
          <w:tcPr>
            <w:tcW w:w="0" w:type="auto"/>
            <w:vAlign w:val="center"/>
            <w:hideMark/>
          </w:tcPr>
          <w:p w14:paraId="099631D9" w14:textId="77777777" w:rsidR="00152857" w:rsidRPr="00152857" w:rsidRDefault="00152857" w:rsidP="00152857">
            <w:r w:rsidRPr="00152857">
              <w:t>No</w:t>
            </w:r>
          </w:p>
        </w:tc>
        <w:tc>
          <w:tcPr>
            <w:tcW w:w="0" w:type="auto"/>
            <w:vAlign w:val="center"/>
            <w:hideMark/>
          </w:tcPr>
          <w:p w14:paraId="620305E8" w14:textId="77777777" w:rsidR="00152857" w:rsidRPr="00152857" w:rsidRDefault="00152857" w:rsidP="00152857">
            <w:r w:rsidRPr="00152857">
              <w:t>Yes</w:t>
            </w:r>
          </w:p>
        </w:tc>
      </w:tr>
      <w:tr w:rsidR="00152857" w:rsidRPr="00152857" w14:paraId="3FF1F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5A06" w14:textId="77777777" w:rsidR="00152857" w:rsidRPr="00152857" w:rsidRDefault="00152857" w:rsidP="00152857">
            <w:r w:rsidRPr="00152857">
              <w:t>Directory linking</w:t>
            </w:r>
          </w:p>
        </w:tc>
        <w:tc>
          <w:tcPr>
            <w:tcW w:w="0" w:type="auto"/>
            <w:vAlign w:val="center"/>
            <w:hideMark/>
          </w:tcPr>
          <w:p w14:paraId="4AE18FC4" w14:textId="77777777" w:rsidR="00152857" w:rsidRPr="00152857" w:rsidRDefault="00152857" w:rsidP="00152857">
            <w:r w:rsidRPr="00152857">
              <w:t>No</w:t>
            </w:r>
          </w:p>
        </w:tc>
        <w:tc>
          <w:tcPr>
            <w:tcW w:w="0" w:type="auto"/>
            <w:vAlign w:val="center"/>
            <w:hideMark/>
          </w:tcPr>
          <w:p w14:paraId="4A552825" w14:textId="77777777" w:rsidR="00152857" w:rsidRPr="00152857" w:rsidRDefault="00152857" w:rsidP="00152857">
            <w:r w:rsidRPr="00152857">
              <w:t>Yes</w:t>
            </w:r>
          </w:p>
        </w:tc>
      </w:tr>
      <w:tr w:rsidR="00152857" w:rsidRPr="00152857" w14:paraId="40423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BE32" w14:textId="77777777" w:rsidR="00152857" w:rsidRPr="00152857" w:rsidRDefault="00152857" w:rsidP="00152857">
            <w:r w:rsidRPr="00152857">
              <w:t>Breaks if original deleted</w:t>
            </w:r>
          </w:p>
        </w:tc>
        <w:tc>
          <w:tcPr>
            <w:tcW w:w="0" w:type="auto"/>
            <w:vAlign w:val="center"/>
            <w:hideMark/>
          </w:tcPr>
          <w:p w14:paraId="79D06545" w14:textId="77777777" w:rsidR="00152857" w:rsidRPr="00152857" w:rsidRDefault="00152857" w:rsidP="00152857">
            <w:r w:rsidRPr="00152857">
              <w:t>No</w:t>
            </w:r>
          </w:p>
        </w:tc>
        <w:tc>
          <w:tcPr>
            <w:tcW w:w="0" w:type="auto"/>
            <w:vAlign w:val="center"/>
            <w:hideMark/>
          </w:tcPr>
          <w:p w14:paraId="4AC9F17D" w14:textId="77777777" w:rsidR="00152857" w:rsidRPr="00152857" w:rsidRDefault="00152857" w:rsidP="00152857">
            <w:r w:rsidRPr="00152857">
              <w:t>Yes</w:t>
            </w:r>
          </w:p>
        </w:tc>
      </w:tr>
      <w:tr w:rsidR="00152857" w:rsidRPr="00152857" w14:paraId="298FA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1D29" w14:textId="77777777" w:rsidR="00152857" w:rsidRPr="00152857" w:rsidRDefault="00152857" w:rsidP="00152857">
            <w:r w:rsidRPr="00152857">
              <w:t>Disk space</w:t>
            </w:r>
          </w:p>
        </w:tc>
        <w:tc>
          <w:tcPr>
            <w:tcW w:w="0" w:type="auto"/>
            <w:vAlign w:val="center"/>
            <w:hideMark/>
          </w:tcPr>
          <w:p w14:paraId="331B7933" w14:textId="77777777" w:rsidR="00152857" w:rsidRPr="00152857" w:rsidRDefault="00152857" w:rsidP="00152857">
            <w:r w:rsidRPr="00152857">
              <w:t>Minimal</w:t>
            </w:r>
          </w:p>
        </w:tc>
        <w:tc>
          <w:tcPr>
            <w:tcW w:w="0" w:type="auto"/>
            <w:vAlign w:val="center"/>
            <w:hideMark/>
          </w:tcPr>
          <w:p w14:paraId="4005620F" w14:textId="77777777" w:rsidR="00152857" w:rsidRPr="00152857" w:rsidRDefault="00152857" w:rsidP="00152857">
            <w:r w:rsidRPr="00152857">
              <w:t>Minimal</w:t>
            </w:r>
          </w:p>
        </w:tc>
      </w:tr>
    </w:tbl>
    <w:p w14:paraId="07E0FAF0" w14:textId="77777777" w:rsidR="00152857" w:rsidRPr="00152857" w:rsidRDefault="00152857" w:rsidP="00152857">
      <w:r w:rsidRPr="00152857">
        <w:pict w14:anchorId="2673A17E">
          <v:rect id="_x0000_i1555" style="width:0;height:1.5pt" o:hralign="center" o:hrstd="t" o:hr="t" fillcolor="#a0a0a0" stroked="f"/>
        </w:pict>
      </w:r>
    </w:p>
    <w:p w14:paraId="5D078D98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Conclusion</w:t>
      </w:r>
    </w:p>
    <w:p w14:paraId="05CFFA35" w14:textId="77777777" w:rsidR="00152857" w:rsidRPr="00152857" w:rsidRDefault="00152857" w:rsidP="00152857">
      <w:r w:rsidRPr="00152857">
        <w:t>Hard links are robust and low-level, while symbolic links offer more flexibility. Together, they enhance file management, system organization, and administrative efficiency.</w:t>
      </w:r>
    </w:p>
    <w:p w14:paraId="16BE6BA5" w14:textId="77777777" w:rsidR="00152857" w:rsidRPr="00152857" w:rsidRDefault="00152857" w:rsidP="00152857">
      <w:r w:rsidRPr="00152857">
        <w:pict w14:anchorId="3D0727E7">
          <v:rect id="_x0000_i1556" style="width:0;height:1.5pt" o:hralign="center" o:hrstd="t" o:hr="t" fillcolor="#a0a0a0" stroked="f"/>
        </w:pict>
      </w:r>
    </w:p>
    <w:p w14:paraId="223448BF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 xml:space="preserve">Q4. Write short notes on cp, mv, rm, </w:t>
      </w:r>
      <w:proofErr w:type="spellStart"/>
      <w:r w:rsidRPr="00152857">
        <w:rPr>
          <w:b/>
          <w:bCs/>
        </w:rPr>
        <w:t>mkdir</w:t>
      </w:r>
      <w:proofErr w:type="spellEnd"/>
      <w:r w:rsidRPr="00152857">
        <w:rPr>
          <w:b/>
          <w:bCs/>
        </w:rPr>
        <w:t>, ln with examples covering advanced options.</w:t>
      </w:r>
    </w:p>
    <w:p w14:paraId="4AD79CE1" w14:textId="77777777" w:rsidR="00152857" w:rsidRPr="00152857" w:rsidRDefault="00152857" w:rsidP="00152857">
      <w:r w:rsidRPr="00152857">
        <w:t>These basic file manipulation commands are crucial for filesystem operations in Linux.</w:t>
      </w:r>
    </w:p>
    <w:p w14:paraId="4CAA473E" w14:textId="77777777" w:rsidR="00152857" w:rsidRPr="00152857" w:rsidRDefault="00152857" w:rsidP="00152857">
      <w:r w:rsidRPr="00152857">
        <w:pict w14:anchorId="5692AD8C">
          <v:rect id="_x0000_i1557" style="width:0;height:1.5pt" o:hralign="center" o:hrstd="t" o:hr="t" fillcolor="#a0a0a0" stroked="f"/>
        </w:pict>
      </w:r>
    </w:p>
    <w:p w14:paraId="3B7BF7C1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1. cp (Copy Files and Directories)</w:t>
      </w:r>
    </w:p>
    <w:p w14:paraId="1DDC85FA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Basic Usage</w:t>
      </w:r>
    </w:p>
    <w:p w14:paraId="300C79A6" w14:textId="77777777" w:rsidR="00152857" w:rsidRPr="00152857" w:rsidRDefault="00152857" w:rsidP="00152857">
      <w:r w:rsidRPr="00152857">
        <w:t>cp file1 file2</w:t>
      </w:r>
    </w:p>
    <w:p w14:paraId="69A3A720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Advanced Options</w:t>
      </w:r>
    </w:p>
    <w:p w14:paraId="464F5DF3" w14:textId="77777777" w:rsidR="00152857" w:rsidRPr="00152857" w:rsidRDefault="00152857" w:rsidP="00152857">
      <w:r w:rsidRPr="00152857">
        <w:lastRenderedPageBreak/>
        <w:t>• -r – recursive copy</w:t>
      </w:r>
      <w:r w:rsidRPr="00152857">
        <w:br/>
        <w:t>• -</w:t>
      </w:r>
      <w:proofErr w:type="spellStart"/>
      <w:r w:rsidRPr="00152857">
        <w:t>i</w:t>
      </w:r>
      <w:proofErr w:type="spellEnd"/>
      <w:r w:rsidRPr="00152857">
        <w:t xml:space="preserve"> – interactive (prompts before overwrite)</w:t>
      </w:r>
      <w:r w:rsidRPr="00152857">
        <w:br/>
        <w:t>• -p – preserve timestamps and permissions</w:t>
      </w:r>
      <w:r w:rsidRPr="00152857">
        <w:br/>
        <w:t>• -v – verbose output</w:t>
      </w:r>
    </w:p>
    <w:p w14:paraId="6DD41F9F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Example</w:t>
      </w:r>
    </w:p>
    <w:p w14:paraId="7DCE09A0" w14:textId="77777777" w:rsidR="00152857" w:rsidRPr="00152857" w:rsidRDefault="00152857" w:rsidP="00152857">
      <w:r w:rsidRPr="00152857">
        <w:t>cp -</w:t>
      </w:r>
      <w:proofErr w:type="spellStart"/>
      <w:r w:rsidRPr="00152857">
        <w:t>rpv</w:t>
      </w:r>
      <w:proofErr w:type="spellEnd"/>
      <w:r w:rsidRPr="00152857">
        <w:t xml:space="preserve"> /source /backup</w:t>
      </w:r>
    </w:p>
    <w:p w14:paraId="64542A7F" w14:textId="77777777" w:rsidR="00152857" w:rsidRPr="00152857" w:rsidRDefault="00152857" w:rsidP="00152857">
      <w:r w:rsidRPr="00152857">
        <w:pict w14:anchorId="5418AB86">
          <v:rect id="_x0000_i1558" style="width:0;height:1.5pt" o:hralign="center" o:hrstd="t" o:hr="t" fillcolor="#a0a0a0" stroked="f"/>
        </w:pict>
      </w:r>
    </w:p>
    <w:p w14:paraId="0BEF2F38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2. mv (Move or Rename Files)</w:t>
      </w:r>
    </w:p>
    <w:p w14:paraId="71F32C17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Basic Usage</w:t>
      </w:r>
    </w:p>
    <w:p w14:paraId="18EF69C4" w14:textId="77777777" w:rsidR="00152857" w:rsidRPr="00152857" w:rsidRDefault="00152857" w:rsidP="00152857">
      <w:r w:rsidRPr="00152857">
        <w:t>mv old.txt new.txt</w:t>
      </w:r>
    </w:p>
    <w:p w14:paraId="33B93DF9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Advanced Options</w:t>
      </w:r>
    </w:p>
    <w:p w14:paraId="648B5504" w14:textId="77777777" w:rsidR="00152857" w:rsidRPr="00152857" w:rsidRDefault="00152857" w:rsidP="00152857">
      <w:r w:rsidRPr="00152857">
        <w:t>• -</w:t>
      </w:r>
      <w:proofErr w:type="spellStart"/>
      <w:r w:rsidRPr="00152857">
        <w:t>i</w:t>
      </w:r>
      <w:proofErr w:type="spellEnd"/>
      <w:r w:rsidRPr="00152857">
        <w:t xml:space="preserve"> – prompt before overwrite</w:t>
      </w:r>
      <w:r w:rsidRPr="00152857">
        <w:br/>
        <w:t>• -v – verbose</w:t>
      </w:r>
      <w:r w:rsidRPr="00152857">
        <w:br/>
        <w:t>• Renames if same directory, moves if different</w:t>
      </w:r>
    </w:p>
    <w:p w14:paraId="5049794E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Example</w:t>
      </w:r>
    </w:p>
    <w:p w14:paraId="2DBF9308" w14:textId="77777777" w:rsidR="00152857" w:rsidRPr="00152857" w:rsidRDefault="00152857" w:rsidP="00152857">
      <w:r w:rsidRPr="00152857">
        <w:t>mv -iv file.txt /home/neel/Documents/</w:t>
      </w:r>
    </w:p>
    <w:p w14:paraId="297870C0" w14:textId="77777777" w:rsidR="00152857" w:rsidRPr="00152857" w:rsidRDefault="00152857" w:rsidP="00152857">
      <w:r w:rsidRPr="00152857">
        <w:pict w14:anchorId="51792173">
          <v:rect id="_x0000_i1559" style="width:0;height:1.5pt" o:hralign="center" o:hrstd="t" o:hr="t" fillcolor="#a0a0a0" stroked="f"/>
        </w:pict>
      </w:r>
    </w:p>
    <w:p w14:paraId="0C8A3D3C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3. rm (Remove Files and Directories)</w:t>
      </w:r>
    </w:p>
    <w:p w14:paraId="2E5BE537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Basic Usage</w:t>
      </w:r>
    </w:p>
    <w:p w14:paraId="16752E39" w14:textId="77777777" w:rsidR="00152857" w:rsidRPr="00152857" w:rsidRDefault="00152857" w:rsidP="00152857">
      <w:r w:rsidRPr="00152857">
        <w:t>rm file.txt</w:t>
      </w:r>
    </w:p>
    <w:p w14:paraId="287AFFE0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Advanced Options</w:t>
      </w:r>
    </w:p>
    <w:p w14:paraId="11B6EC93" w14:textId="77777777" w:rsidR="00152857" w:rsidRPr="00152857" w:rsidRDefault="00152857" w:rsidP="00152857">
      <w:r w:rsidRPr="00152857">
        <w:t>• -r – recursive deletion</w:t>
      </w:r>
      <w:r w:rsidRPr="00152857">
        <w:br/>
        <w:t>• -f – force delete</w:t>
      </w:r>
      <w:r w:rsidRPr="00152857">
        <w:br/>
        <w:t>• -</w:t>
      </w:r>
      <w:proofErr w:type="spellStart"/>
      <w:r w:rsidRPr="00152857">
        <w:t>i</w:t>
      </w:r>
      <w:proofErr w:type="spellEnd"/>
      <w:r w:rsidRPr="00152857">
        <w:t xml:space="preserve"> – interactive</w:t>
      </w:r>
    </w:p>
    <w:p w14:paraId="319E7FB9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Example</w:t>
      </w:r>
    </w:p>
    <w:p w14:paraId="28969827" w14:textId="77777777" w:rsidR="00152857" w:rsidRPr="00152857" w:rsidRDefault="00152857" w:rsidP="00152857">
      <w:r w:rsidRPr="00152857">
        <w:t>rm -rf /</w:t>
      </w:r>
      <w:proofErr w:type="spellStart"/>
      <w:r w:rsidRPr="00152857">
        <w:t>tmp</w:t>
      </w:r>
      <w:proofErr w:type="spellEnd"/>
      <w:r w:rsidRPr="00152857">
        <w:t>/cache/</w:t>
      </w:r>
    </w:p>
    <w:p w14:paraId="3457CFA2" w14:textId="77777777" w:rsidR="00152857" w:rsidRPr="00152857" w:rsidRDefault="00152857" w:rsidP="00152857">
      <w:r w:rsidRPr="00152857">
        <w:pict w14:anchorId="2F051697">
          <v:rect id="_x0000_i1560" style="width:0;height:1.5pt" o:hralign="center" o:hrstd="t" o:hr="t" fillcolor="#a0a0a0" stroked="f"/>
        </w:pict>
      </w:r>
    </w:p>
    <w:p w14:paraId="27C54DEC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 xml:space="preserve">4. </w:t>
      </w:r>
      <w:proofErr w:type="spellStart"/>
      <w:r w:rsidRPr="00152857">
        <w:rPr>
          <w:b/>
          <w:bCs/>
        </w:rPr>
        <w:t>mkdir</w:t>
      </w:r>
      <w:proofErr w:type="spellEnd"/>
      <w:r w:rsidRPr="00152857">
        <w:rPr>
          <w:b/>
          <w:bCs/>
        </w:rPr>
        <w:t xml:space="preserve"> (Create Directories)</w:t>
      </w:r>
    </w:p>
    <w:p w14:paraId="574B28EE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Basic Usage</w:t>
      </w:r>
    </w:p>
    <w:p w14:paraId="796E1643" w14:textId="77777777" w:rsidR="00152857" w:rsidRPr="00152857" w:rsidRDefault="00152857" w:rsidP="00152857">
      <w:proofErr w:type="spellStart"/>
      <w:r w:rsidRPr="00152857">
        <w:t>mkdir</w:t>
      </w:r>
      <w:proofErr w:type="spellEnd"/>
      <w:r w:rsidRPr="00152857">
        <w:t xml:space="preserve"> project</w:t>
      </w:r>
    </w:p>
    <w:p w14:paraId="0F590673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Advanced Options</w:t>
      </w:r>
    </w:p>
    <w:p w14:paraId="655911DD" w14:textId="77777777" w:rsidR="00152857" w:rsidRPr="00152857" w:rsidRDefault="00152857" w:rsidP="00152857">
      <w:r w:rsidRPr="00152857">
        <w:t>• -p – create parent directories</w:t>
      </w:r>
      <w:r w:rsidRPr="00152857">
        <w:br/>
        <w:t>• -v – show creation messages</w:t>
      </w:r>
    </w:p>
    <w:p w14:paraId="250F2BF2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lastRenderedPageBreak/>
        <w:t>Example</w:t>
      </w:r>
    </w:p>
    <w:p w14:paraId="5215A287" w14:textId="77777777" w:rsidR="00152857" w:rsidRPr="00152857" w:rsidRDefault="00152857" w:rsidP="00152857">
      <w:proofErr w:type="spellStart"/>
      <w:r w:rsidRPr="00152857">
        <w:t>mkdir</w:t>
      </w:r>
      <w:proofErr w:type="spellEnd"/>
      <w:r w:rsidRPr="00152857">
        <w:t xml:space="preserve"> -</w:t>
      </w:r>
      <w:proofErr w:type="spellStart"/>
      <w:r w:rsidRPr="00152857">
        <w:t>pv</w:t>
      </w:r>
      <w:proofErr w:type="spellEnd"/>
      <w:r w:rsidRPr="00152857">
        <w:t xml:space="preserve"> /var/www/project/logs</w:t>
      </w:r>
    </w:p>
    <w:p w14:paraId="2308F70D" w14:textId="77777777" w:rsidR="00152857" w:rsidRPr="00152857" w:rsidRDefault="00152857" w:rsidP="00152857">
      <w:r w:rsidRPr="00152857">
        <w:pict w14:anchorId="71406237">
          <v:rect id="_x0000_i1561" style="width:0;height:1.5pt" o:hralign="center" o:hrstd="t" o:hr="t" fillcolor="#a0a0a0" stroked="f"/>
        </w:pict>
      </w:r>
    </w:p>
    <w:p w14:paraId="29FA77AE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5. ln (Create Links)</w:t>
      </w:r>
    </w:p>
    <w:p w14:paraId="08CE0C68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Hard Link</w:t>
      </w:r>
    </w:p>
    <w:p w14:paraId="63BE9C1D" w14:textId="77777777" w:rsidR="00152857" w:rsidRPr="00152857" w:rsidRDefault="00152857" w:rsidP="00152857">
      <w:r w:rsidRPr="00152857">
        <w:t>ln original.txt hardlink.txt</w:t>
      </w:r>
    </w:p>
    <w:p w14:paraId="2277F66E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Symbolic Link</w:t>
      </w:r>
    </w:p>
    <w:p w14:paraId="6F359108" w14:textId="77777777" w:rsidR="00152857" w:rsidRPr="00152857" w:rsidRDefault="00152857" w:rsidP="00152857">
      <w:r w:rsidRPr="00152857">
        <w:t xml:space="preserve">ln -s /opt/application/app.sh </w:t>
      </w:r>
      <w:proofErr w:type="spellStart"/>
      <w:r w:rsidRPr="00152857">
        <w:t>runapp</w:t>
      </w:r>
      <w:proofErr w:type="spellEnd"/>
    </w:p>
    <w:p w14:paraId="7509CD26" w14:textId="77777777" w:rsidR="00152857" w:rsidRPr="00152857" w:rsidRDefault="00152857" w:rsidP="00152857">
      <w:r w:rsidRPr="00152857">
        <w:pict w14:anchorId="4E04BD22">
          <v:rect id="_x0000_i1562" style="width:0;height:1.5pt" o:hralign="center" o:hrstd="t" o:hr="t" fillcolor="#a0a0a0" stroked="f"/>
        </w:pict>
      </w:r>
    </w:p>
    <w:p w14:paraId="141024B7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Conclusion</w:t>
      </w:r>
    </w:p>
    <w:p w14:paraId="4A5D4856" w14:textId="77777777" w:rsidR="00152857" w:rsidRPr="00152857" w:rsidRDefault="00152857" w:rsidP="00152857">
      <w:r w:rsidRPr="00152857">
        <w:t>These commands are essential for file management, automation, and scripting. Their advanced options make Linux flexible and powerful.</w:t>
      </w:r>
    </w:p>
    <w:p w14:paraId="77ACEC7F" w14:textId="77777777" w:rsidR="00152857" w:rsidRPr="00152857" w:rsidRDefault="00152857" w:rsidP="00152857">
      <w:r w:rsidRPr="00152857">
        <w:pict w14:anchorId="26D8A396">
          <v:rect id="_x0000_i1563" style="width:0;height:1.5pt" o:hralign="center" o:hrstd="t" o:hr="t" fillcolor="#a0a0a0" stroked="f"/>
        </w:pict>
      </w:r>
    </w:p>
    <w:p w14:paraId="3FF9BB7F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Q5. Explain standard input, output, and error. Discuss input/output redirection with operators &lt;, &gt;, &gt;&gt;, &lt;&lt;.</w:t>
      </w:r>
    </w:p>
    <w:p w14:paraId="6A9ADE9C" w14:textId="77777777" w:rsidR="00152857" w:rsidRPr="00152857" w:rsidRDefault="00152857" w:rsidP="00152857">
      <w:r w:rsidRPr="00152857">
        <w:t>Linux treats communication with programs as data streams.</w:t>
      </w:r>
    </w:p>
    <w:p w14:paraId="525B00F4" w14:textId="77777777" w:rsidR="00152857" w:rsidRPr="00152857" w:rsidRDefault="00152857" w:rsidP="00152857">
      <w:r w:rsidRPr="00152857">
        <w:pict w14:anchorId="600869FD">
          <v:rect id="_x0000_i1564" style="width:0;height:1.5pt" o:hralign="center" o:hrstd="t" o:hr="t" fillcolor="#a0a0a0" stroked="f"/>
        </w:pict>
      </w:r>
    </w:p>
    <w:p w14:paraId="08407B44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1. Standard Streams</w:t>
      </w:r>
    </w:p>
    <w:p w14:paraId="2CC5A563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a. Standard Input (stdin – file descriptor 0)</w:t>
      </w:r>
    </w:p>
    <w:p w14:paraId="35669DF5" w14:textId="77777777" w:rsidR="00152857" w:rsidRPr="00152857" w:rsidRDefault="00152857" w:rsidP="00152857">
      <w:r w:rsidRPr="00152857">
        <w:t>Default source: keyboard.</w:t>
      </w:r>
    </w:p>
    <w:p w14:paraId="3CC6956C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b. Standard Output (</w:t>
      </w:r>
      <w:proofErr w:type="spellStart"/>
      <w:r w:rsidRPr="00152857">
        <w:rPr>
          <w:b/>
          <w:bCs/>
        </w:rPr>
        <w:t>stdout</w:t>
      </w:r>
      <w:proofErr w:type="spellEnd"/>
      <w:r w:rsidRPr="00152857">
        <w:rPr>
          <w:b/>
          <w:bCs/>
        </w:rPr>
        <w:t xml:space="preserve"> – file descriptor 1)</w:t>
      </w:r>
    </w:p>
    <w:p w14:paraId="295F2CC6" w14:textId="77777777" w:rsidR="00152857" w:rsidRPr="00152857" w:rsidRDefault="00152857" w:rsidP="00152857">
      <w:r w:rsidRPr="00152857">
        <w:t>Default destination: terminal screen.</w:t>
      </w:r>
    </w:p>
    <w:p w14:paraId="434567EB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c. Standard Error (stderr – file descriptor 2)</w:t>
      </w:r>
    </w:p>
    <w:p w14:paraId="58B080DB" w14:textId="77777777" w:rsidR="00152857" w:rsidRPr="00152857" w:rsidRDefault="00152857" w:rsidP="00152857">
      <w:r w:rsidRPr="00152857">
        <w:t>Used to display error messages separately from normal output.</w:t>
      </w:r>
    </w:p>
    <w:p w14:paraId="064C2D46" w14:textId="77777777" w:rsidR="00152857" w:rsidRPr="00152857" w:rsidRDefault="00152857" w:rsidP="00152857">
      <w:r w:rsidRPr="00152857">
        <w:pict w14:anchorId="3DD6E71A">
          <v:rect id="_x0000_i1565" style="width:0;height:1.5pt" o:hralign="center" o:hrstd="t" o:hr="t" fillcolor="#a0a0a0" stroked="f"/>
        </w:pict>
      </w:r>
    </w:p>
    <w:p w14:paraId="3371967F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2. Output Redirection</w:t>
      </w:r>
    </w:p>
    <w:p w14:paraId="27A7453A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 xml:space="preserve">a. Redirect </w:t>
      </w:r>
      <w:proofErr w:type="spellStart"/>
      <w:r w:rsidRPr="00152857">
        <w:rPr>
          <w:b/>
          <w:bCs/>
        </w:rPr>
        <w:t>stdout</w:t>
      </w:r>
      <w:proofErr w:type="spellEnd"/>
      <w:r w:rsidRPr="00152857">
        <w:rPr>
          <w:b/>
          <w:bCs/>
        </w:rPr>
        <w:t xml:space="preserve"> to a file</w:t>
      </w:r>
    </w:p>
    <w:p w14:paraId="571799A9" w14:textId="77777777" w:rsidR="00152857" w:rsidRPr="00152857" w:rsidRDefault="00152857" w:rsidP="00152857">
      <w:r w:rsidRPr="00152857">
        <w:t>command &gt; file.txt</w:t>
      </w:r>
    </w:p>
    <w:p w14:paraId="3F6ECF32" w14:textId="77777777" w:rsidR="00152857" w:rsidRPr="00152857" w:rsidRDefault="00152857" w:rsidP="00152857">
      <w:r w:rsidRPr="00152857">
        <w:t>Overwrites existing content.</w:t>
      </w:r>
    </w:p>
    <w:p w14:paraId="190F9319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 xml:space="preserve">b. Append </w:t>
      </w:r>
      <w:proofErr w:type="spellStart"/>
      <w:r w:rsidRPr="00152857">
        <w:rPr>
          <w:b/>
          <w:bCs/>
        </w:rPr>
        <w:t>stdout</w:t>
      </w:r>
      <w:proofErr w:type="spellEnd"/>
    </w:p>
    <w:p w14:paraId="058AE912" w14:textId="77777777" w:rsidR="00152857" w:rsidRPr="00152857" w:rsidRDefault="00152857" w:rsidP="00152857">
      <w:r w:rsidRPr="00152857">
        <w:t>command &gt;&gt; file.txt</w:t>
      </w:r>
    </w:p>
    <w:p w14:paraId="3D1C19DA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lastRenderedPageBreak/>
        <w:t>c. Redirect stderr</w:t>
      </w:r>
    </w:p>
    <w:p w14:paraId="7A189084" w14:textId="77777777" w:rsidR="00152857" w:rsidRPr="00152857" w:rsidRDefault="00152857" w:rsidP="00152857">
      <w:r w:rsidRPr="00152857">
        <w:t>command 2&gt; errors.txt</w:t>
      </w:r>
    </w:p>
    <w:p w14:paraId="1B6D0D5E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 xml:space="preserve">d. Redirect both </w:t>
      </w:r>
      <w:proofErr w:type="spellStart"/>
      <w:r w:rsidRPr="00152857">
        <w:rPr>
          <w:b/>
          <w:bCs/>
        </w:rPr>
        <w:t>stdout</w:t>
      </w:r>
      <w:proofErr w:type="spellEnd"/>
      <w:r w:rsidRPr="00152857">
        <w:rPr>
          <w:b/>
          <w:bCs/>
        </w:rPr>
        <w:t xml:space="preserve"> and stderr</w:t>
      </w:r>
    </w:p>
    <w:p w14:paraId="41A69AE7" w14:textId="77777777" w:rsidR="00152857" w:rsidRPr="00152857" w:rsidRDefault="00152857" w:rsidP="00152857">
      <w:r w:rsidRPr="00152857">
        <w:t>command &gt; output.txt 2&gt;&amp;1</w:t>
      </w:r>
    </w:p>
    <w:p w14:paraId="2F915BE6" w14:textId="77777777" w:rsidR="00152857" w:rsidRPr="00152857" w:rsidRDefault="00152857" w:rsidP="00152857">
      <w:r w:rsidRPr="00152857">
        <w:pict w14:anchorId="786CA244">
          <v:rect id="_x0000_i1566" style="width:0;height:1.5pt" o:hralign="center" o:hrstd="t" o:hr="t" fillcolor="#a0a0a0" stroked="f"/>
        </w:pict>
      </w:r>
    </w:p>
    <w:p w14:paraId="767F4112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3. Input Redirection</w:t>
      </w:r>
    </w:p>
    <w:p w14:paraId="0AF04A6D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a. Read input from a file instead of keyboard</w:t>
      </w:r>
    </w:p>
    <w:p w14:paraId="3F63E6E1" w14:textId="77777777" w:rsidR="00152857" w:rsidRPr="00152857" w:rsidRDefault="00152857" w:rsidP="00152857">
      <w:r w:rsidRPr="00152857">
        <w:t>command &lt; input.txt</w:t>
      </w:r>
    </w:p>
    <w:p w14:paraId="769D10D0" w14:textId="77777777" w:rsidR="00152857" w:rsidRPr="00152857" w:rsidRDefault="00152857" w:rsidP="00152857">
      <w:r w:rsidRPr="00152857">
        <w:pict w14:anchorId="7A99F207">
          <v:rect id="_x0000_i1567" style="width:0;height:1.5pt" o:hralign="center" o:hrstd="t" o:hr="t" fillcolor="#a0a0a0" stroked="f"/>
        </w:pict>
      </w:r>
    </w:p>
    <w:p w14:paraId="029AFBEB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4. Here-Documents (&lt;&lt;)</w:t>
      </w:r>
    </w:p>
    <w:p w14:paraId="0EBF1FB2" w14:textId="77777777" w:rsidR="00152857" w:rsidRPr="00152857" w:rsidRDefault="00152857" w:rsidP="00152857">
      <w:r w:rsidRPr="00152857">
        <w:t>Sends multiple lines of input directly to a command.</w:t>
      </w:r>
    </w:p>
    <w:p w14:paraId="552FA16B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Example</w:t>
      </w:r>
    </w:p>
    <w:p w14:paraId="1F5067BB" w14:textId="77777777" w:rsidR="00152857" w:rsidRPr="00152857" w:rsidRDefault="00152857" w:rsidP="00152857">
      <w:r w:rsidRPr="00152857">
        <w:t>cat &lt;&lt; EOF</w:t>
      </w:r>
    </w:p>
    <w:p w14:paraId="6AA82CF3" w14:textId="77777777" w:rsidR="00152857" w:rsidRPr="00152857" w:rsidRDefault="00152857" w:rsidP="00152857">
      <w:r w:rsidRPr="00152857">
        <w:t>This is a test</w:t>
      </w:r>
    </w:p>
    <w:p w14:paraId="50D15313" w14:textId="77777777" w:rsidR="00152857" w:rsidRPr="00152857" w:rsidRDefault="00152857" w:rsidP="00152857">
      <w:r w:rsidRPr="00152857">
        <w:t>EOF</w:t>
      </w:r>
    </w:p>
    <w:p w14:paraId="096CCFDB" w14:textId="77777777" w:rsidR="00152857" w:rsidRPr="00152857" w:rsidRDefault="00152857" w:rsidP="00152857">
      <w:r w:rsidRPr="00152857">
        <w:pict w14:anchorId="7EE6E2F6">
          <v:rect id="_x0000_i1568" style="width:0;height:1.5pt" o:hralign="center" o:hrstd="t" o:hr="t" fillcolor="#a0a0a0" stroked="f"/>
        </w:pict>
      </w:r>
    </w:p>
    <w:p w14:paraId="2E6EB0C5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Conclusion</w:t>
      </w:r>
    </w:p>
    <w:p w14:paraId="67802F7C" w14:textId="77777777" w:rsidR="00152857" w:rsidRPr="00152857" w:rsidRDefault="00152857" w:rsidP="00152857">
      <w:r w:rsidRPr="00152857">
        <w:t>Redirection allows flexible data control, enabling logging, batch processing, scripting, and automation in Linux environments.</w:t>
      </w:r>
    </w:p>
    <w:p w14:paraId="3BAA918C" w14:textId="77777777" w:rsidR="00152857" w:rsidRPr="00152857" w:rsidRDefault="00152857" w:rsidP="00152857">
      <w:r w:rsidRPr="00152857">
        <w:pict w14:anchorId="7A9DF146">
          <v:rect id="_x0000_i1569" style="width:0;height:1.5pt" o:hralign="center" o:hrstd="t" o:hr="t" fillcolor="#a0a0a0" stroked="f"/>
        </w:pict>
      </w:r>
    </w:p>
    <w:p w14:paraId="199E781C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Q6. Explain pipelines and filters. Describe how filters like sort, grep, head, tail work inside pipelines.</w:t>
      </w:r>
    </w:p>
    <w:p w14:paraId="6F729240" w14:textId="77777777" w:rsidR="00152857" w:rsidRPr="00152857" w:rsidRDefault="00152857" w:rsidP="00152857">
      <w:r w:rsidRPr="00152857">
        <w:t xml:space="preserve">A </w:t>
      </w:r>
      <w:r w:rsidRPr="00152857">
        <w:rPr>
          <w:b/>
          <w:bCs/>
        </w:rPr>
        <w:t>pipeline</w:t>
      </w:r>
      <w:r w:rsidRPr="00152857">
        <w:t xml:space="preserve"> connects multiple commands so the output of one becomes the input of the next using the | operator.</w:t>
      </w:r>
    </w:p>
    <w:p w14:paraId="1961976A" w14:textId="77777777" w:rsidR="00152857" w:rsidRPr="00152857" w:rsidRDefault="00152857" w:rsidP="00152857">
      <w:r w:rsidRPr="00152857">
        <w:pict w14:anchorId="183DF8A7">
          <v:rect id="_x0000_i1570" style="width:0;height:1.5pt" o:hralign="center" o:hrstd="t" o:hr="t" fillcolor="#a0a0a0" stroked="f"/>
        </w:pict>
      </w:r>
    </w:p>
    <w:p w14:paraId="4FFA8237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1. Pipeline Concept</w:t>
      </w:r>
    </w:p>
    <w:p w14:paraId="58626779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Syntax</w:t>
      </w:r>
    </w:p>
    <w:p w14:paraId="52287196" w14:textId="77777777" w:rsidR="00152857" w:rsidRPr="00152857" w:rsidRDefault="00152857" w:rsidP="00152857">
      <w:r w:rsidRPr="00152857">
        <w:t>command1 | command2 | command3</w:t>
      </w:r>
    </w:p>
    <w:p w14:paraId="749A5F28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Working</w:t>
      </w:r>
    </w:p>
    <w:p w14:paraId="61416F4D" w14:textId="77777777" w:rsidR="00152857" w:rsidRPr="00152857" w:rsidRDefault="00152857" w:rsidP="00152857">
      <w:r w:rsidRPr="00152857">
        <w:t>• Each command runs in its own process.</w:t>
      </w:r>
      <w:r w:rsidRPr="00152857">
        <w:br/>
        <w:t>• Data flows left to right.</w:t>
      </w:r>
      <w:r w:rsidRPr="00152857">
        <w:br/>
        <w:t>• Intermediate files are not created.</w:t>
      </w:r>
    </w:p>
    <w:p w14:paraId="2657BADC" w14:textId="77777777" w:rsidR="00152857" w:rsidRPr="00152857" w:rsidRDefault="00152857" w:rsidP="00152857">
      <w:r w:rsidRPr="00152857">
        <w:lastRenderedPageBreak/>
        <w:pict w14:anchorId="1C78D9A4">
          <v:rect id="_x0000_i1571" style="width:0;height:1.5pt" o:hralign="center" o:hrstd="t" o:hr="t" fillcolor="#a0a0a0" stroked="f"/>
        </w:pict>
      </w:r>
    </w:p>
    <w:p w14:paraId="0EA85441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2. Filters</w:t>
      </w:r>
    </w:p>
    <w:p w14:paraId="6AB4FC48" w14:textId="77777777" w:rsidR="00152857" w:rsidRPr="00152857" w:rsidRDefault="00152857" w:rsidP="00152857">
      <w:r w:rsidRPr="00152857">
        <w:t>A filter is a command that transforms data passing through a pipeline.</w:t>
      </w:r>
    </w:p>
    <w:p w14:paraId="3C3F389D" w14:textId="77777777" w:rsidR="00152857" w:rsidRPr="00152857" w:rsidRDefault="00152857" w:rsidP="00152857">
      <w:r w:rsidRPr="00152857">
        <w:pict w14:anchorId="63421A2E">
          <v:rect id="_x0000_i1572" style="width:0;height:1.5pt" o:hralign="center" o:hrstd="t" o:hr="t" fillcolor="#a0a0a0" stroked="f"/>
        </w:pict>
      </w:r>
    </w:p>
    <w:p w14:paraId="606BAC6F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a. grep (Pattern Searching)</w:t>
      </w:r>
    </w:p>
    <w:p w14:paraId="1DC31084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Example</w:t>
      </w:r>
    </w:p>
    <w:p w14:paraId="5F5D6AE6" w14:textId="77777777" w:rsidR="00152857" w:rsidRPr="00152857" w:rsidRDefault="00152857" w:rsidP="00152857">
      <w:r w:rsidRPr="00152857">
        <w:t>cat logfile | grep "error"</w:t>
      </w:r>
    </w:p>
    <w:p w14:paraId="1DDAD651" w14:textId="77777777" w:rsidR="00152857" w:rsidRPr="00152857" w:rsidRDefault="00152857" w:rsidP="00152857">
      <w:r w:rsidRPr="00152857">
        <w:t>Extracts lines containing “error”.</w:t>
      </w:r>
    </w:p>
    <w:p w14:paraId="6F5CB651" w14:textId="77777777" w:rsidR="00152857" w:rsidRPr="00152857" w:rsidRDefault="00152857" w:rsidP="00152857">
      <w:r w:rsidRPr="00152857">
        <w:pict w14:anchorId="79F339FD">
          <v:rect id="_x0000_i1573" style="width:0;height:1.5pt" o:hralign="center" o:hrstd="t" o:hr="t" fillcolor="#a0a0a0" stroked="f"/>
        </w:pict>
      </w:r>
    </w:p>
    <w:p w14:paraId="52CB39E9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b. sort (Sorting Text)</w:t>
      </w:r>
    </w:p>
    <w:p w14:paraId="59797C7B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Example</w:t>
      </w:r>
    </w:p>
    <w:p w14:paraId="24A9568C" w14:textId="77777777" w:rsidR="00152857" w:rsidRPr="00152857" w:rsidRDefault="00152857" w:rsidP="00152857">
      <w:r w:rsidRPr="00152857">
        <w:t>cat data.txt | sort</w:t>
      </w:r>
    </w:p>
    <w:p w14:paraId="0F6A06DD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Advanced</w:t>
      </w:r>
    </w:p>
    <w:p w14:paraId="71960321" w14:textId="77777777" w:rsidR="00152857" w:rsidRPr="00152857" w:rsidRDefault="00152857" w:rsidP="00152857">
      <w:r w:rsidRPr="00152857">
        <w:t>sort -n -k 2 marks.txt</w:t>
      </w:r>
    </w:p>
    <w:p w14:paraId="230307B2" w14:textId="77777777" w:rsidR="00152857" w:rsidRPr="00152857" w:rsidRDefault="00152857" w:rsidP="00152857">
      <w:r w:rsidRPr="00152857">
        <w:t>Numeric sort using column 2.</w:t>
      </w:r>
    </w:p>
    <w:p w14:paraId="464AF122" w14:textId="77777777" w:rsidR="00152857" w:rsidRPr="00152857" w:rsidRDefault="00152857" w:rsidP="00152857">
      <w:r w:rsidRPr="00152857">
        <w:pict w14:anchorId="0304929A">
          <v:rect id="_x0000_i1574" style="width:0;height:1.5pt" o:hralign="center" o:hrstd="t" o:hr="t" fillcolor="#a0a0a0" stroked="f"/>
        </w:pict>
      </w:r>
    </w:p>
    <w:p w14:paraId="44118B67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c. head (First N Lines)</w:t>
      </w:r>
    </w:p>
    <w:p w14:paraId="701DD764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Example</w:t>
      </w:r>
    </w:p>
    <w:p w14:paraId="43DD0386" w14:textId="77777777" w:rsidR="00152857" w:rsidRPr="00152857" w:rsidRDefault="00152857" w:rsidP="00152857">
      <w:proofErr w:type="spellStart"/>
      <w:r w:rsidRPr="00152857">
        <w:t>ps</w:t>
      </w:r>
      <w:proofErr w:type="spellEnd"/>
      <w:r w:rsidRPr="00152857">
        <w:t xml:space="preserve"> aux | head -10</w:t>
      </w:r>
    </w:p>
    <w:p w14:paraId="10DD109C" w14:textId="77777777" w:rsidR="00152857" w:rsidRPr="00152857" w:rsidRDefault="00152857" w:rsidP="00152857">
      <w:r w:rsidRPr="00152857">
        <w:pict w14:anchorId="6178E2CD">
          <v:rect id="_x0000_i1575" style="width:0;height:1.5pt" o:hralign="center" o:hrstd="t" o:hr="t" fillcolor="#a0a0a0" stroked="f"/>
        </w:pict>
      </w:r>
    </w:p>
    <w:p w14:paraId="0BD2FDDA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d. tail (Last N Lines)</w:t>
      </w:r>
    </w:p>
    <w:p w14:paraId="38614B1E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Example</w:t>
      </w:r>
    </w:p>
    <w:p w14:paraId="078B9D36" w14:textId="77777777" w:rsidR="00152857" w:rsidRPr="00152857" w:rsidRDefault="00152857" w:rsidP="00152857">
      <w:proofErr w:type="spellStart"/>
      <w:r w:rsidRPr="00152857">
        <w:t>dmesg</w:t>
      </w:r>
      <w:proofErr w:type="spellEnd"/>
      <w:r w:rsidRPr="00152857">
        <w:t xml:space="preserve"> | tail -20</w:t>
      </w:r>
    </w:p>
    <w:p w14:paraId="121AD5E5" w14:textId="77777777" w:rsidR="00152857" w:rsidRPr="00152857" w:rsidRDefault="00152857" w:rsidP="00152857">
      <w:r w:rsidRPr="00152857">
        <w:pict w14:anchorId="75A1CFE7">
          <v:rect id="_x0000_i1576" style="width:0;height:1.5pt" o:hralign="center" o:hrstd="t" o:hr="t" fillcolor="#a0a0a0" stroked="f"/>
        </w:pict>
      </w:r>
    </w:p>
    <w:p w14:paraId="2A8C6B4A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3. Complex Pipeline Example</w:t>
      </w:r>
    </w:p>
    <w:p w14:paraId="67FCB917" w14:textId="77777777" w:rsidR="00152857" w:rsidRPr="00152857" w:rsidRDefault="00152857" w:rsidP="00152857">
      <w:r w:rsidRPr="00152857">
        <w:t xml:space="preserve">cat /var/log/syslog | grep "ssh" | sort | </w:t>
      </w:r>
      <w:proofErr w:type="spellStart"/>
      <w:r w:rsidRPr="00152857">
        <w:t>uniq</w:t>
      </w:r>
      <w:proofErr w:type="spellEnd"/>
      <w:r w:rsidRPr="00152857">
        <w:t xml:space="preserve"> -c | head -5</w:t>
      </w:r>
    </w:p>
    <w:p w14:paraId="6555A4EF" w14:textId="77777777" w:rsidR="00152857" w:rsidRPr="00152857" w:rsidRDefault="00152857" w:rsidP="00152857">
      <w:r w:rsidRPr="00152857">
        <w:t>Purpose: Find most common SSH log entries.</w:t>
      </w:r>
    </w:p>
    <w:p w14:paraId="21A54F26" w14:textId="77777777" w:rsidR="00152857" w:rsidRPr="00152857" w:rsidRDefault="00152857" w:rsidP="00152857">
      <w:r w:rsidRPr="00152857">
        <w:pict w14:anchorId="5BB1C44E">
          <v:rect id="_x0000_i1577" style="width:0;height:1.5pt" o:hralign="center" o:hrstd="t" o:hr="t" fillcolor="#a0a0a0" stroked="f"/>
        </w:pict>
      </w:r>
    </w:p>
    <w:p w14:paraId="5DDA34FA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Conclusion</w:t>
      </w:r>
    </w:p>
    <w:p w14:paraId="172F424D" w14:textId="77777777" w:rsidR="00152857" w:rsidRPr="00152857" w:rsidRDefault="00152857" w:rsidP="00152857">
      <w:r w:rsidRPr="00152857">
        <w:t>Pipelines and filters form the backbone of Linux processing, allowing complex operations using simple commands combined in flexible ways.</w:t>
      </w:r>
    </w:p>
    <w:p w14:paraId="0B0F3188" w14:textId="77777777" w:rsidR="00152857" w:rsidRPr="00152857" w:rsidRDefault="00152857" w:rsidP="00152857">
      <w:r w:rsidRPr="00152857">
        <w:lastRenderedPageBreak/>
        <w:pict w14:anchorId="4DC4DA0C">
          <v:rect id="_x0000_i1578" style="width:0;height:1.5pt" o:hralign="center" o:hrstd="t" o:hr="t" fillcolor="#a0a0a0" stroked="f"/>
        </w:pict>
      </w:r>
    </w:p>
    <w:p w14:paraId="60EBF2AA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Q7. Explain different types of shell expansions: pathname, tilde, brace, parameter, arithmetic, and command substitution.</w:t>
      </w:r>
    </w:p>
    <w:p w14:paraId="56C94FCE" w14:textId="77777777" w:rsidR="00152857" w:rsidRPr="00152857" w:rsidRDefault="00152857" w:rsidP="00152857">
      <w:r w:rsidRPr="00152857">
        <w:t>Shell expansions modify or transform text before command execution.</w:t>
      </w:r>
    </w:p>
    <w:p w14:paraId="040768D5" w14:textId="77777777" w:rsidR="00152857" w:rsidRPr="00152857" w:rsidRDefault="00152857" w:rsidP="00152857">
      <w:r w:rsidRPr="00152857">
        <w:pict w14:anchorId="13EDE5EA">
          <v:rect id="_x0000_i1579" style="width:0;height:1.5pt" o:hralign="center" o:hrstd="t" o:hr="t" fillcolor="#a0a0a0" stroked="f"/>
        </w:pict>
      </w:r>
    </w:p>
    <w:p w14:paraId="2B4D626F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1. Pathname Expansion (Wildcards)</w:t>
      </w:r>
    </w:p>
    <w:p w14:paraId="52C618DC" w14:textId="77777777" w:rsidR="00152857" w:rsidRPr="00152857" w:rsidRDefault="00152857" w:rsidP="00152857">
      <w:r w:rsidRPr="00152857">
        <w:t>Examples:</w:t>
      </w:r>
      <w:r w:rsidRPr="00152857">
        <w:br/>
        <w:t>• * matches any string</w:t>
      </w:r>
      <w:r w:rsidRPr="00152857">
        <w:br/>
      </w:r>
      <w:proofErr w:type="gramStart"/>
      <w:r w:rsidRPr="00152857">
        <w:t>• ?</w:t>
      </w:r>
      <w:proofErr w:type="gramEnd"/>
      <w:r w:rsidRPr="00152857">
        <w:t xml:space="preserve"> matches one character</w:t>
      </w:r>
    </w:p>
    <w:p w14:paraId="14B49647" w14:textId="77777777" w:rsidR="00152857" w:rsidRPr="00152857" w:rsidRDefault="00152857" w:rsidP="00152857">
      <w:r w:rsidRPr="00152857">
        <w:t>ls *.txt</w:t>
      </w:r>
    </w:p>
    <w:p w14:paraId="6EF5D9E9" w14:textId="77777777" w:rsidR="00152857" w:rsidRPr="00152857" w:rsidRDefault="00152857" w:rsidP="00152857">
      <w:r w:rsidRPr="00152857">
        <w:pict w14:anchorId="2899F689">
          <v:rect id="_x0000_i1580" style="width:0;height:1.5pt" o:hralign="center" o:hrstd="t" o:hr="t" fillcolor="#a0a0a0" stroked="f"/>
        </w:pict>
      </w:r>
    </w:p>
    <w:p w14:paraId="68B5C1B8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2. Tilde Expansion</w:t>
      </w:r>
    </w:p>
    <w:p w14:paraId="1FD59646" w14:textId="77777777" w:rsidR="00152857" w:rsidRPr="00152857" w:rsidRDefault="00152857" w:rsidP="00152857">
      <w:r w:rsidRPr="00152857">
        <w:t>cd ~</w:t>
      </w:r>
    </w:p>
    <w:p w14:paraId="5FF2BA85" w14:textId="77777777" w:rsidR="00152857" w:rsidRPr="00152857" w:rsidRDefault="00152857" w:rsidP="00152857">
      <w:r w:rsidRPr="00152857">
        <w:t>cd ~neel</w:t>
      </w:r>
    </w:p>
    <w:p w14:paraId="7DEA57E7" w14:textId="77777777" w:rsidR="00152857" w:rsidRPr="00152857" w:rsidRDefault="00152857" w:rsidP="00152857">
      <w:r w:rsidRPr="00152857">
        <w:t>Resolves to the user's home directory.</w:t>
      </w:r>
    </w:p>
    <w:p w14:paraId="223B4616" w14:textId="77777777" w:rsidR="00152857" w:rsidRPr="00152857" w:rsidRDefault="00152857" w:rsidP="00152857">
      <w:r w:rsidRPr="00152857">
        <w:pict w14:anchorId="3593A5E9">
          <v:rect id="_x0000_i1581" style="width:0;height:1.5pt" o:hralign="center" o:hrstd="t" o:hr="t" fillcolor="#a0a0a0" stroked="f"/>
        </w:pict>
      </w:r>
    </w:p>
    <w:p w14:paraId="56FC758F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3. Brace Expansion</w:t>
      </w:r>
    </w:p>
    <w:p w14:paraId="2E36D84D" w14:textId="77777777" w:rsidR="00152857" w:rsidRPr="00152857" w:rsidRDefault="00152857" w:rsidP="00152857">
      <w:r w:rsidRPr="00152857">
        <w:t>Generates strings.</w:t>
      </w:r>
    </w:p>
    <w:p w14:paraId="0914C44A" w14:textId="77777777" w:rsidR="00152857" w:rsidRPr="00152857" w:rsidRDefault="00152857" w:rsidP="00152857">
      <w:r w:rsidRPr="00152857">
        <w:t>Examples:</w:t>
      </w:r>
    </w:p>
    <w:p w14:paraId="7CBAF4D7" w14:textId="77777777" w:rsidR="00152857" w:rsidRPr="00152857" w:rsidRDefault="00152857" w:rsidP="00152857">
      <w:r w:rsidRPr="00152857">
        <w:t xml:space="preserve">echo </w:t>
      </w:r>
      <w:proofErr w:type="gramStart"/>
      <w:r w:rsidRPr="00152857">
        <w:t>file{1..</w:t>
      </w:r>
      <w:proofErr w:type="gramEnd"/>
      <w:r w:rsidRPr="00152857">
        <w:t>5}</w:t>
      </w:r>
    </w:p>
    <w:p w14:paraId="2B4FD185" w14:textId="77777777" w:rsidR="00152857" w:rsidRPr="00152857" w:rsidRDefault="00152857" w:rsidP="00152857">
      <w:proofErr w:type="spellStart"/>
      <w:r w:rsidRPr="00152857">
        <w:t>mkdir</w:t>
      </w:r>
      <w:proofErr w:type="spellEnd"/>
      <w:r w:rsidRPr="00152857">
        <w:t xml:space="preserve"> {</w:t>
      </w:r>
      <w:proofErr w:type="spellStart"/>
      <w:proofErr w:type="gramStart"/>
      <w:r w:rsidRPr="00152857">
        <w:t>jan,feb</w:t>
      </w:r>
      <w:proofErr w:type="gramEnd"/>
      <w:r w:rsidRPr="00152857">
        <w:t>,mar</w:t>
      </w:r>
      <w:proofErr w:type="spellEnd"/>
      <w:r w:rsidRPr="00152857">
        <w:t>}</w:t>
      </w:r>
    </w:p>
    <w:p w14:paraId="3025A712" w14:textId="77777777" w:rsidR="00152857" w:rsidRPr="00152857" w:rsidRDefault="00152857" w:rsidP="00152857">
      <w:r w:rsidRPr="00152857">
        <w:pict w14:anchorId="7C50A1B3">
          <v:rect id="_x0000_i1582" style="width:0;height:1.5pt" o:hralign="center" o:hrstd="t" o:hr="t" fillcolor="#a0a0a0" stroked="f"/>
        </w:pict>
      </w:r>
    </w:p>
    <w:p w14:paraId="2F872985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4. Parameter Expansion</w:t>
      </w:r>
    </w:p>
    <w:p w14:paraId="6F508DD5" w14:textId="77777777" w:rsidR="00152857" w:rsidRPr="00152857" w:rsidRDefault="00152857" w:rsidP="00152857">
      <w:r w:rsidRPr="00152857">
        <w:t>Used to access variables.</w:t>
      </w:r>
    </w:p>
    <w:p w14:paraId="005E1F44" w14:textId="77777777" w:rsidR="00152857" w:rsidRPr="00152857" w:rsidRDefault="00152857" w:rsidP="00152857">
      <w:r w:rsidRPr="00152857">
        <w:t>echo $USER</w:t>
      </w:r>
    </w:p>
    <w:p w14:paraId="35E222FC" w14:textId="77777777" w:rsidR="00152857" w:rsidRPr="00152857" w:rsidRDefault="00152857" w:rsidP="00152857">
      <w:r w:rsidRPr="00152857">
        <w:t>echo ${HOSTNAME}</w:t>
      </w:r>
    </w:p>
    <w:p w14:paraId="3F64E8A0" w14:textId="77777777" w:rsidR="00152857" w:rsidRPr="00152857" w:rsidRDefault="00152857" w:rsidP="00152857">
      <w:r w:rsidRPr="00152857">
        <w:t>Advanced forms:</w:t>
      </w:r>
    </w:p>
    <w:p w14:paraId="1D3D2A81" w14:textId="77777777" w:rsidR="00152857" w:rsidRPr="00152857" w:rsidRDefault="00152857" w:rsidP="00152857">
      <w:r w:rsidRPr="00152857">
        <w:t>${</w:t>
      </w:r>
      <w:proofErr w:type="gramStart"/>
      <w:r w:rsidRPr="00152857">
        <w:t>var:-</w:t>
      </w:r>
      <w:proofErr w:type="gramEnd"/>
      <w:r w:rsidRPr="00152857">
        <w:t>default}</w:t>
      </w:r>
    </w:p>
    <w:p w14:paraId="4E944B50" w14:textId="77777777" w:rsidR="00152857" w:rsidRPr="00152857" w:rsidRDefault="00152857" w:rsidP="00152857">
      <w:r w:rsidRPr="00152857">
        <w:t>${</w:t>
      </w:r>
      <w:proofErr w:type="spellStart"/>
      <w:proofErr w:type="gramStart"/>
      <w:r w:rsidRPr="00152857">
        <w:t>var:offset</w:t>
      </w:r>
      <w:proofErr w:type="gramEnd"/>
      <w:r w:rsidRPr="00152857">
        <w:t>:length</w:t>
      </w:r>
      <w:proofErr w:type="spellEnd"/>
      <w:r w:rsidRPr="00152857">
        <w:t>}</w:t>
      </w:r>
    </w:p>
    <w:p w14:paraId="2A1A1B99" w14:textId="77777777" w:rsidR="00152857" w:rsidRPr="00152857" w:rsidRDefault="00152857" w:rsidP="00152857">
      <w:r w:rsidRPr="00152857">
        <w:t>${var/pattern/replacement}</w:t>
      </w:r>
    </w:p>
    <w:p w14:paraId="46A186C3" w14:textId="77777777" w:rsidR="00152857" w:rsidRPr="00152857" w:rsidRDefault="00152857" w:rsidP="00152857">
      <w:r w:rsidRPr="00152857">
        <w:pict w14:anchorId="3C5849DC">
          <v:rect id="_x0000_i1583" style="width:0;height:1.5pt" o:hralign="center" o:hrstd="t" o:hr="t" fillcolor="#a0a0a0" stroked="f"/>
        </w:pict>
      </w:r>
    </w:p>
    <w:p w14:paraId="3DBBB9F0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5. Arithmetic Expansion</w:t>
      </w:r>
    </w:p>
    <w:p w14:paraId="65D8F085" w14:textId="77777777" w:rsidR="00152857" w:rsidRPr="00152857" w:rsidRDefault="00152857" w:rsidP="00152857">
      <w:r w:rsidRPr="00152857">
        <w:lastRenderedPageBreak/>
        <w:t>echo $</w:t>
      </w:r>
      <w:proofErr w:type="gramStart"/>
      <w:r w:rsidRPr="00152857">
        <w:t>(( 5</w:t>
      </w:r>
      <w:proofErr w:type="gramEnd"/>
      <w:r w:rsidRPr="00152857">
        <w:t xml:space="preserve"> + </w:t>
      </w:r>
      <w:proofErr w:type="gramStart"/>
      <w:r w:rsidRPr="00152857">
        <w:t>3 )</w:t>
      </w:r>
      <w:proofErr w:type="gramEnd"/>
      <w:r w:rsidRPr="00152857">
        <w:t>)</w:t>
      </w:r>
    </w:p>
    <w:p w14:paraId="4E901155" w14:textId="77777777" w:rsidR="00152857" w:rsidRPr="00152857" w:rsidRDefault="00152857" w:rsidP="00152857">
      <w:r w:rsidRPr="00152857">
        <w:t>Supports addition, subtraction, multiplication, division.</w:t>
      </w:r>
    </w:p>
    <w:p w14:paraId="07F5BCC1" w14:textId="77777777" w:rsidR="00152857" w:rsidRPr="00152857" w:rsidRDefault="00152857" w:rsidP="00152857">
      <w:r w:rsidRPr="00152857">
        <w:pict w14:anchorId="22166440">
          <v:rect id="_x0000_i1584" style="width:0;height:1.5pt" o:hralign="center" o:hrstd="t" o:hr="t" fillcolor="#a0a0a0" stroked="f"/>
        </w:pict>
      </w:r>
    </w:p>
    <w:p w14:paraId="7956E78A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6. Command Substitution</w:t>
      </w:r>
    </w:p>
    <w:p w14:paraId="15FD9884" w14:textId="77777777" w:rsidR="00152857" w:rsidRPr="00152857" w:rsidRDefault="00152857" w:rsidP="00152857">
      <w:r w:rsidRPr="00152857">
        <w:t>Runs a command and substitutes its output.</w:t>
      </w:r>
    </w:p>
    <w:p w14:paraId="3CD0AB56" w14:textId="77777777" w:rsidR="00152857" w:rsidRPr="00152857" w:rsidRDefault="00152857" w:rsidP="00152857">
      <w:r w:rsidRPr="00152857">
        <w:t>echo "Today is $(date)"</w:t>
      </w:r>
    </w:p>
    <w:p w14:paraId="2C49E29A" w14:textId="77777777" w:rsidR="00152857" w:rsidRPr="00152857" w:rsidRDefault="00152857" w:rsidP="00152857">
      <w:r w:rsidRPr="00152857">
        <w:t>Or using backticks:</w:t>
      </w:r>
    </w:p>
    <w:p w14:paraId="2986F80D" w14:textId="77777777" w:rsidR="00152857" w:rsidRPr="00152857" w:rsidRDefault="00152857" w:rsidP="00152857">
      <w:r w:rsidRPr="00152857">
        <w:t>echo `</w:t>
      </w:r>
      <w:proofErr w:type="spellStart"/>
      <w:r w:rsidRPr="00152857">
        <w:t>whoami</w:t>
      </w:r>
      <w:proofErr w:type="spellEnd"/>
      <w:r w:rsidRPr="00152857">
        <w:t>`</w:t>
      </w:r>
    </w:p>
    <w:p w14:paraId="39E6D6DA" w14:textId="77777777" w:rsidR="00152857" w:rsidRPr="00152857" w:rsidRDefault="00152857" w:rsidP="00152857">
      <w:r w:rsidRPr="00152857">
        <w:pict w14:anchorId="5010B13B">
          <v:rect id="_x0000_i1585" style="width:0;height:1.5pt" o:hralign="center" o:hrstd="t" o:hr="t" fillcolor="#a0a0a0" stroked="f"/>
        </w:pict>
      </w:r>
    </w:p>
    <w:p w14:paraId="67CD31A6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Conclusion</w:t>
      </w:r>
    </w:p>
    <w:p w14:paraId="45F69FF2" w14:textId="77777777" w:rsidR="00152857" w:rsidRPr="00152857" w:rsidRDefault="00152857" w:rsidP="00152857">
      <w:r w:rsidRPr="00152857">
        <w:t>Shell expansions increase efficiency and flexibility, enabling advanced command construction and automation.</w:t>
      </w:r>
    </w:p>
    <w:p w14:paraId="2162DD4F" w14:textId="77777777" w:rsidR="00152857" w:rsidRPr="00152857" w:rsidRDefault="00152857" w:rsidP="00152857">
      <w:r w:rsidRPr="00152857">
        <w:pict w14:anchorId="2B6C174D">
          <v:rect id="_x0000_i1586" style="width:0;height:1.5pt" o:hralign="center" o:hrstd="t" o:hr="t" fillcolor="#a0a0a0" stroked="f"/>
        </w:pict>
      </w:r>
    </w:p>
    <w:p w14:paraId="68D0E3BB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Q8. Explain single quotes, double quotes, escaping, and their effects on expansions.</w:t>
      </w:r>
    </w:p>
    <w:p w14:paraId="700EFE0A" w14:textId="56F9003C" w:rsidR="00152857" w:rsidRPr="00152857" w:rsidRDefault="00152857" w:rsidP="00152857">
      <w:r w:rsidRPr="00152857">
        <w:t>Linux quoting mechanisms control how the shell interprets special characters.</w:t>
      </w:r>
    </w:p>
    <w:p w14:paraId="0A34C04B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1. Single Quotes (' ')</w:t>
      </w:r>
    </w:p>
    <w:p w14:paraId="24C1BE10" w14:textId="77777777" w:rsidR="00152857" w:rsidRPr="00152857" w:rsidRDefault="00152857" w:rsidP="00152857">
      <w:r w:rsidRPr="00152857">
        <w:t>Preserves literal value of all characters except the single quote itself.</w:t>
      </w:r>
    </w:p>
    <w:p w14:paraId="37A523DC" w14:textId="77777777" w:rsidR="00152857" w:rsidRPr="00152857" w:rsidRDefault="00152857" w:rsidP="00152857">
      <w:r w:rsidRPr="00152857">
        <w:t>echo '* $HOME $(date)'</w:t>
      </w:r>
    </w:p>
    <w:p w14:paraId="555D83AA" w14:textId="77777777" w:rsidR="00152857" w:rsidRPr="00152857" w:rsidRDefault="00152857" w:rsidP="00152857">
      <w:r w:rsidRPr="00152857">
        <w:t>Output: * $HOME $(date)</w:t>
      </w:r>
    </w:p>
    <w:p w14:paraId="7F90FB4D" w14:textId="77777777" w:rsidR="00152857" w:rsidRPr="00152857" w:rsidRDefault="00152857" w:rsidP="00152857">
      <w:r w:rsidRPr="00152857">
        <w:t>No expansion occurs.</w:t>
      </w:r>
    </w:p>
    <w:p w14:paraId="7805C469" w14:textId="77777777" w:rsidR="00152857" w:rsidRPr="00152857" w:rsidRDefault="00152857" w:rsidP="00152857">
      <w:r w:rsidRPr="00152857">
        <w:pict w14:anchorId="1C710752">
          <v:rect id="_x0000_i1588" style="width:0;height:1.5pt" o:hralign="center" o:hrstd="t" o:hr="t" fillcolor="#a0a0a0" stroked="f"/>
        </w:pict>
      </w:r>
    </w:p>
    <w:p w14:paraId="104CF1B3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2. Double Quotes (" ")</w:t>
      </w:r>
    </w:p>
    <w:p w14:paraId="72E115C0" w14:textId="77777777" w:rsidR="00152857" w:rsidRPr="00152857" w:rsidRDefault="00152857" w:rsidP="00152857">
      <w:r w:rsidRPr="00152857">
        <w:t>Allows some expansions while restricting wildcard expansion.</w:t>
      </w:r>
    </w:p>
    <w:p w14:paraId="400C49A8" w14:textId="77777777" w:rsidR="00152857" w:rsidRPr="00152857" w:rsidRDefault="00152857" w:rsidP="00152857">
      <w:r w:rsidRPr="00152857">
        <w:t>Inside double quotes:</w:t>
      </w:r>
      <w:r w:rsidRPr="00152857">
        <w:br/>
        <w:t>• Variable expansion → yes</w:t>
      </w:r>
      <w:r w:rsidRPr="00152857">
        <w:br/>
        <w:t>• Command substitution → yes</w:t>
      </w:r>
      <w:r w:rsidRPr="00152857">
        <w:br/>
        <w:t>• Arithmetic expansion → yes</w:t>
      </w:r>
      <w:r w:rsidRPr="00152857">
        <w:br/>
        <w:t>• Wildcard expansion → no</w:t>
      </w:r>
    </w:p>
    <w:p w14:paraId="327282E1" w14:textId="77777777" w:rsidR="00152857" w:rsidRPr="00152857" w:rsidRDefault="00152857" w:rsidP="00152857">
      <w:r w:rsidRPr="00152857">
        <w:t>Example:</w:t>
      </w:r>
    </w:p>
    <w:p w14:paraId="6E13CB33" w14:textId="77777777" w:rsidR="00152857" w:rsidRPr="00152857" w:rsidRDefault="00152857" w:rsidP="00152857">
      <w:r w:rsidRPr="00152857">
        <w:t>echo "User: $USER"</w:t>
      </w:r>
    </w:p>
    <w:p w14:paraId="08675F16" w14:textId="77777777" w:rsidR="00152857" w:rsidRPr="00152857" w:rsidRDefault="00152857" w:rsidP="00152857">
      <w:r w:rsidRPr="00152857">
        <w:pict w14:anchorId="373286C4">
          <v:rect id="_x0000_i1589" style="width:0;height:1.5pt" o:hralign="center" o:hrstd="t" o:hr="t" fillcolor="#a0a0a0" stroked="f"/>
        </w:pict>
      </w:r>
    </w:p>
    <w:p w14:paraId="00B796B4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 xml:space="preserve">3. Escaping </w:t>
      </w:r>
      <w:proofErr w:type="gramStart"/>
      <w:r w:rsidRPr="00152857">
        <w:rPr>
          <w:b/>
          <w:bCs/>
        </w:rPr>
        <w:t>( \</w:t>
      </w:r>
      <w:proofErr w:type="gramEnd"/>
      <w:r w:rsidRPr="00152857">
        <w:rPr>
          <w:b/>
          <w:bCs/>
        </w:rPr>
        <w:t xml:space="preserve"> )</w:t>
      </w:r>
    </w:p>
    <w:p w14:paraId="1E1D245A" w14:textId="77777777" w:rsidR="00152857" w:rsidRPr="00152857" w:rsidRDefault="00152857" w:rsidP="00152857">
      <w:r w:rsidRPr="00152857">
        <w:lastRenderedPageBreak/>
        <w:t>Backslash escapes the meaning of a single character.</w:t>
      </w:r>
    </w:p>
    <w:p w14:paraId="5F084392" w14:textId="77777777" w:rsidR="00152857" w:rsidRPr="00152857" w:rsidRDefault="00152857" w:rsidP="00152857">
      <w:r w:rsidRPr="00152857">
        <w:t>Examples:</w:t>
      </w:r>
    </w:p>
    <w:p w14:paraId="5B152A31" w14:textId="77777777" w:rsidR="00152857" w:rsidRPr="00152857" w:rsidRDefault="00152857" w:rsidP="00152857">
      <w:r w:rsidRPr="00152857">
        <w:t>echo \"Quoted\"</w:t>
      </w:r>
    </w:p>
    <w:p w14:paraId="56007C68" w14:textId="77777777" w:rsidR="00152857" w:rsidRPr="00152857" w:rsidRDefault="00152857" w:rsidP="00152857">
      <w:r w:rsidRPr="00152857">
        <w:t>echo Hello\ World</w:t>
      </w:r>
    </w:p>
    <w:p w14:paraId="6BB17D1E" w14:textId="77777777" w:rsidR="00152857" w:rsidRPr="00152857" w:rsidRDefault="00152857" w:rsidP="00152857">
      <w:r w:rsidRPr="00152857">
        <w:t>To escape newline:</w:t>
      </w:r>
    </w:p>
    <w:p w14:paraId="1319D1DA" w14:textId="77777777" w:rsidR="00152857" w:rsidRPr="00152857" w:rsidRDefault="00152857" w:rsidP="00152857">
      <w:r w:rsidRPr="00152857">
        <w:t>echo "line1\</w:t>
      </w:r>
    </w:p>
    <w:p w14:paraId="609445AD" w14:textId="77777777" w:rsidR="00152857" w:rsidRPr="00152857" w:rsidRDefault="00152857" w:rsidP="00152857">
      <w:r w:rsidRPr="00152857">
        <w:t>line2"</w:t>
      </w:r>
    </w:p>
    <w:p w14:paraId="3341E181" w14:textId="77777777" w:rsidR="00152857" w:rsidRPr="00152857" w:rsidRDefault="00152857" w:rsidP="00152857">
      <w:r w:rsidRPr="00152857">
        <w:pict w14:anchorId="2868ECF7">
          <v:rect id="_x0000_i1590" style="width:0;height:1.5pt" o:hralign="center" o:hrstd="t" o:hr="t" fillcolor="#a0a0a0" stroked="f"/>
        </w:pict>
      </w:r>
    </w:p>
    <w:p w14:paraId="0174DBAC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4. Using Mixed Quotes</w:t>
      </w:r>
    </w:p>
    <w:p w14:paraId="7B1C05BC" w14:textId="77777777" w:rsidR="00152857" w:rsidRPr="00152857" w:rsidRDefault="00152857" w:rsidP="00152857">
      <w:r w:rsidRPr="00152857">
        <w:t>Example:</w:t>
      </w:r>
    </w:p>
    <w:p w14:paraId="7D14FC99" w14:textId="77777777" w:rsidR="00152857" w:rsidRPr="00152857" w:rsidRDefault="00152857" w:rsidP="00152857">
      <w:r w:rsidRPr="00152857">
        <w:t>echo "She said: 'Hello'"</w:t>
      </w:r>
    </w:p>
    <w:p w14:paraId="292B7657" w14:textId="77777777" w:rsidR="00152857" w:rsidRPr="00152857" w:rsidRDefault="00152857" w:rsidP="00152857">
      <w:r w:rsidRPr="00152857">
        <w:pict w14:anchorId="5C577873">
          <v:rect id="_x0000_i1591" style="width:0;height:1.5pt" o:hralign="center" o:hrstd="t" o:hr="t" fillcolor="#a0a0a0" stroked="f"/>
        </w:pict>
      </w:r>
    </w:p>
    <w:p w14:paraId="0367ABB8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Conclusion</w:t>
      </w:r>
    </w:p>
    <w:p w14:paraId="3B336997" w14:textId="77777777" w:rsidR="00152857" w:rsidRPr="00152857" w:rsidRDefault="00152857" w:rsidP="00152857">
      <w:r w:rsidRPr="00152857">
        <w:t>Quoting is essential for preventing unwanted expansions, handling spaces, and safely managing strings in commands and scripts.</w:t>
      </w:r>
    </w:p>
    <w:p w14:paraId="3E66A517" w14:textId="77777777" w:rsidR="00152857" w:rsidRPr="00152857" w:rsidRDefault="00152857" w:rsidP="00152857">
      <w:r w:rsidRPr="00152857">
        <w:pict w14:anchorId="22B4C0E0">
          <v:rect id="_x0000_i1592" style="width:0;height:1.5pt" o:hralign="center" o:hrstd="t" o:hr="t" fillcolor="#a0a0a0" stroked="f"/>
        </w:pict>
      </w:r>
    </w:p>
    <w:p w14:paraId="02D83807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 xml:space="preserve">Q9. Describe Linux file permissions, ownership, </w:t>
      </w:r>
      <w:proofErr w:type="spellStart"/>
      <w:r w:rsidRPr="00152857">
        <w:rPr>
          <w:b/>
          <w:bCs/>
        </w:rPr>
        <w:t>chmod</w:t>
      </w:r>
      <w:proofErr w:type="spellEnd"/>
      <w:r w:rsidRPr="00152857">
        <w:rPr>
          <w:b/>
          <w:bCs/>
        </w:rPr>
        <w:t xml:space="preserve">, </w:t>
      </w:r>
      <w:proofErr w:type="spellStart"/>
      <w:r w:rsidRPr="00152857">
        <w:rPr>
          <w:b/>
          <w:bCs/>
        </w:rPr>
        <w:t>chown</w:t>
      </w:r>
      <w:proofErr w:type="spellEnd"/>
      <w:r w:rsidRPr="00152857">
        <w:rPr>
          <w:b/>
          <w:bCs/>
        </w:rPr>
        <w:t xml:space="preserve">, </w:t>
      </w:r>
      <w:proofErr w:type="spellStart"/>
      <w:r w:rsidRPr="00152857">
        <w:rPr>
          <w:b/>
          <w:bCs/>
        </w:rPr>
        <w:t>chgrp</w:t>
      </w:r>
      <w:proofErr w:type="spellEnd"/>
      <w:r w:rsidRPr="00152857">
        <w:rPr>
          <w:b/>
          <w:bCs/>
        </w:rPr>
        <w:t xml:space="preserve"> with examples.</w:t>
      </w:r>
    </w:p>
    <w:p w14:paraId="3BEA21C3" w14:textId="77777777" w:rsidR="00152857" w:rsidRPr="00152857" w:rsidRDefault="00152857" w:rsidP="00152857">
      <w:r w:rsidRPr="00152857">
        <w:t>Linux uses a permission model to control access.</w:t>
      </w:r>
    </w:p>
    <w:p w14:paraId="201DF8AE" w14:textId="77777777" w:rsidR="00152857" w:rsidRPr="00152857" w:rsidRDefault="00152857" w:rsidP="00152857">
      <w:r w:rsidRPr="00152857">
        <w:pict w14:anchorId="0B5816D6">
          <v:rect id="_x0000_i1593" style="width:0;height:1.5pt" o:hralign="center" o:hrstd="t" o:hr="t" fillcolor="#a0a0a0" stroked="f"/>
        </w:pict>
      </w:r>
    </w:p>
    <w:p w14:paraId="38D9F697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1. Ownership Types</w:t>
      </w:r>
    </w:p>
    <w:p w14:paraId="1CD5CE5B" w14:textId="77777777" w:rsidR="00152857" w:rsidRPr="00152857" w:rsidRDefault="00152857" w:rsidP="00152857">
      <w:r w:rsidRPr="00152857">
        <w:t>Each file has:</w:t>
      </w:r>
      <w:r w:rsidRPr="00152857">
        <w:br/>
        <w:t xml:space="preserve">• </w:t>
      </w:r>
      <w:r w:rsidRPr="00152857">
        <w:rPr>
          <w:b/>
          <w:bCs/>
        </w:rPr>
        <w:t>Owner</w:t>
      </w:r>
      <w:r w:rsidRPr="00152857">
        <w:t xml:space="preserve"> – user who created the file</w:t>
      </w:r>
      <w:r w:rsidRPr="00152857">
        <w:br/>
        <w:t xml:space="preserve">• </w:t>
      </w:r>
      <w:r w:rsidRPr="00152857">
        <w:rPr>
          <w:b/>
          <w:bCs/>
        </w:rPr>
        <w:t>Group</w:t>
      </w:r>
      <w:r w:rsidRPr="00152857">
        <w:t xml:space="preserve"> – collection of users</w:t>
      </w:r>
      <w:r w:rsidRPr="00152857">
        <w:br/>
        <w:t xml:space="preserve">• </w:t>
      </w:r>
      <w:r w:rsidRPr="00152857">
        <w:rPr>
          <w:b/>
          <w:bCs/>
        </w:rPr>
        <w:t>Others</w:t>
      </w:r>
      <w:r w:rsidRPr="00152857">
        <w:t xml:space="preserve"> – all other users</w:t>
      </w:r>
    </w:p>
    <w:p w14:paraId="515A482F" w14:textId="77777777" w:rsidR="00152857" w:rsidRPr="00152857" w:rsidRDefault="00152857" w:rsidP="00152857">
      <w:r w:rsidRPr="00152857">
        <w:pict w14:anchorId="4D70D1D4">
          <v:rect id="_x0000_i1594" style="width:0;height:1.5pt" o:hralign="center" o:hrstd="t" o:hr="t" fillcolor="#a0a0a0" stroked="f"/>
        </w:pict>
      </w:r>
    </w:p>
    <w:p w14:paraId="0F9005B9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2. Permission Types</w:t>
      </w:r>
    </w:p>
    <w:p w14:paraId="23384B19" w14:textId="77777777" w:rsidR="00152857" w:rsidRPr="00152857" w:rsidRDefault="00152857" w:rsidP="00152857">
      <w:r w:rsidRPr="00152857">
        <w:t>For files:</w:t>
      </w:r>
      <w:r w:rsidRPr="00152857">
        <w:br/>
        <w:t xml:space="preserve">• </w:t>
      </w:r>
      <w:r w:rsidRPr="00152857">
        <w:rPr>
          <w:b/>
          <w:bCs/>
        </w:rPr>
        <w:t>r</w:t>
      </w:r>
      <w:r w:rsidRPr="00152857">
        <w:t xml:space="preserve"> – read</w:t>
      </w:r>
      <w:r w:rsidRPr="00152857">
        <w:br/>
        <w:t xml:space="preserve">• </w:t>
      </w:r>
      <w:r w:rsidRPr="00152857">
        <w:rPr>
          <w:b/>
          <w:bCs/>
        </w:rPr>
        <w:t>w</w:t>
      </w:r>
      <w:r w:rsidRPr="00152857">
        <w:t xml:space="preserve"> – write</w:t>
      </w:r>
      <w:r w:rsidRPr="00152857">
        <w:br/>
        <w:t xml:space="preserve">• </w:t>
      </w:r>
      <w:r w:rsidRPr="00152857">
        <w:rPr>
          <w:b/>
          <w:bCs/>
        </w:rPr>
        <w:t>x</w:t>
      </w:r>
      <w:r w:rsidRPr="00152857">
        <w:t xml:space="preserve"> – execute</w:t>
      </w:r>
    </w:p>
    <w:p w14:paraId="41A5BD19" w14:textId="77777777" w:rsidR="00152857" w:rsidRPr="00152857" w:rsidRDefault="00152857" w:rsidP="00152857">
      <w:r w:rsidRPr="00152857">
        <w:t>For directories:</w:t>
      </w:r>
      <w:r w:rsidRPr="00152857">
        <w:br/>
        <w:t>• r – list contents</w:t>
      </w:r>
      <w:r w:rsidRPr="00152857">
        <w:br/>
        <w:t>• w – create/delete items</w:t>
      </w:r>
      <w:r w:rsidRPr="00152857">
        <w:br/>
        <w:t>• x – enter directory</w:t>
      </w:r>
    </w:p>
    <w:p w14:paraId="0E5438B5" w14:textId="77777777" w:rsidR="00152857" w:rsidRPr="00152857" w:rsidRDefault="00152857" w:rsidP="00152857">
      <w:r w:rsidRPr="00152857">
        <w:lastRenderedPageBreak/>
        <w:pict w14:anchorId="7C2E93CB">
          <v:rect id="_x0000_i1595" style="width:0;height:1.5pt" o:hralign="center" o:hrstd="t" o:hr="t" fillcolor="#a0a0a0" stroked="f"/>
        </w:pict>
      </w:r>
    </w:p>
    <w:p w14:paraId="50103C50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3. Viewing Permissions</w:t>
      </w:r>
    </w:p>
    <w:p w14:paraId="19E6AA9F" w14:textId="77777777" w:rsidR="00152857" w:rsidRPr="00152857" w:rsidRDefault="00152857" w:rsidP="00152857">
      <w:r w:rsidRPr="00152857">
        <w:t>ls -l</w:t>
      </w:r>
    </w:p>
    <w:p w14:paraId="412C5C45" w14:textId="77777777" w:rsidR="00152857" w:rsidRPr="00152857" w:rsidRDefault="00152857" w:rsidP="00152857">
      <w:r w:rsidRPr="00152857">
        <w:t>-</w:t>
      </w:r>
      <w:proofErr w:type="spellStart"/>
      <w:r w:rsidRPr="00152857">
        <w:t>rwxr-xr</w:t>
      </w:r>
      <w:proofErr w:type="spellEnd"/>
      <w:r w:rsidRPr="00152857">
        <w:t>--</w:t>
      </w:r>
    </w:p>
    <w:p w14:paraId="5DDC99FB" w14:textId="77777777" w:rsidR="00152857" w:rsidRPr="00152857" w:rsidRDefault="00152857" w:rsidP="00152857">
      <w:r w:rsidRPr="00152857">
        <w:t>Meaning:</w:t>
      </w:r>
      <w:r w:rsidRPr="00152857">
        <w:br/>
        <w:t xml:space="preserve">• Owner: </w:t>
      </w:r>
      <w:proofErr w:type="spellStart"/>
      <w:r w:rsidRPr="00152857">
        <w:t>rwx</w:t>
      </w:r>
      <w:proofErr w:type="spellEnd"/>
      <w:r w:rsidRPr="00152857">
        <w:br/>
        <w:t>• Group: r-x</w:t>
      </w:r>
      <w:r w:rsidRPr="00152857">
        <w:br/>
        <w:t>• Others: r--</w:t>
      </w:r>
    </w:p>
    <w:p w14:paraId="730C26FE" w14:textId="77777777" w:rsidR="00152857" w:rsidRPr="00152857" w:rsidRDefault="00152857" w:rsidP="00152857">
      <w:r w:rsidRPr="00152857">
        <w:pict w14:anchorId="21E8D486">
          <v:rect id="_x0000_i1596" style="width:0;height:1.5pt" o:hralign="center" o:hrstd="t" o:hr="t" fillcolor="#a0a0a0" stroked="f"/>
        </w:pict>
      </w:r>
    </w:p>
    <w:p w14:paraId="3440E54C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 xml:space="preserve">4. </w:t>
      </w:r>
      <w:proofErr w:type="spellStart"/>
      <w:r w:rsidRPr="00152857">
        <w:rPr>
          <w:b/>
          <w:bCs/>
        </w:rPr>
        <w:t>chmod</w:t>
      </w:r>
      <w:proofErr w:type="spellEnd"/>
      <w:r w:rsidRPr="00152857">
        <w:rPr>
          <w:b/>
          <w:bCs/>
        </w:rPr>
        <w:t xml:space="preserve"> (Change Permissions)</w:t>
      </w:r>
    </w:p>
    <w:p w14:paraId="38A95460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Symbolic Mode</w:t>
      </w:r>
    </w:p>
    <w:p w14:paraId="5316B074" w14:textId="77777777" w:rsidR="00152857" w:rsidRPr="00152857" w:rsidRDefault="00152857" w:rsidP="00152857">
      <w:proofErr w:type="spellStart"/>
      <w:r w:rsidRPr="00152857">
        <w:t>chmod</w:t>
      </w:r>
      <w:proofErr w:type="spellEnd"/>
      <w:r w:rsidRPr="00152857">
        <w:t xml:space="preserve"> </w:t>
      </w:r>
      <w:proofErr w:type="spellStart"/>
      <w:r w:rsidRPr="00152857">
        <w:t>u+x</w:t>
      </w:r>
      <w:proofErr w:type="spellEnd"/>
      <w:r w:rsidRPr="00152857">
        <w:t xml:space="preserve"> script.sh</w:t>
      </w:r>
    </w:p>
    <w:p w14:paraId="287C3A38" w14:textId="77777777" w:rsidR="00152857" w:rsidRPr="00152857" w:rsidRDefault="00152857" w:rsidP="00152857">
      <w:proofErr w:type="spellStart"/>
      <w:r w:rsidRPr="00152857">
        <w:t>chmod</w:t>
      </w:r>
      <w:proofErr w:type="spellEnd"/>
      <w:r w:rsidRPr="00152857">
        <w:t xml:space="preserve"> </w:t>
      </w:r>
      <w:proofErr w:type="spellStart"/>
      <w:r w:rsidRPr="00152857">
        <w:t>ug+w</w:t>
      </w:r>
      <w:proofErr w:type="spellEnd"/>
      <w:r w:rsidRPr="00152857">
        <w:t xml:space="preserve"> file.txt</w:t>
      </w:r>
    </w:p>
    <w:p w14:paraId="40D23549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Octal Mode</w:t>
      </w:r>
    </w:p>
    <w:p w14:paraId="5B52FB2C" w14:textId="77777777" w:rsidR="00152857" w:rsidRPr="00152857" w:rsidRDefault="00152857" w:rsidP="00152857">
      <w:r w:rsidRPr="00152857">
        <w:t>• r = 4</w:t>
      </w:r>
      <w:r w:rsidRPr="00152857">
        <w:br/>
        <w:t>• w = 2</w:t>
      </w:r>
      <w:r w:rsidRPr="00152857">
        <w:br/>
        <w:t>• x = 1</w:t>
      </w:r>
    </w:p>
    <w:p w14:paraId="197AB608" w14:textId="77777777" w:rsidR="00152857" w:rsidRPr="00152857" w:rsidRDefault="00152857" w:rsidP="00152857">
      <w:proofErr w:type="spellStart"/>
      <w:r w:rsidRPr="00152857">
        <w:t>chmod</w:t>
      </w:r>
      <w:proofErr w:type="spellEnd"/>
      <w:r w:rsidRPr="00152857">
        <w:t xml:space="preserve"> 755 script.sh</w:t>
      </w:r>
    </w:p>
    <w:p w14:paraId="13A60BBA" w14:textId="77777777" w:rsidR="00152857" w:rsidRPr="00152857" w:rsidRDefault="00152857" w:rsidP="00152857">
      <w:r w:rsidRPr="00152857">
        <w:pict w14:anchorId="7C2DE33B">
          <v:rect id="_x0000_i1597" style="width:0;height:1.5pt" o:hralign="center" o:hrstd="t" o:hr="t" fillcolor="#a0a0a0" stroked="f"/>
        </w:pict>
      </w:r>
    </w:p>
    <w:p w14:paraId="641CA899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 xml:space="preserve">5. </w:t>
      </w:r>
      <w:proofErr w:type="spellStart"/>
      <w:r w:rsidRPr="00152857">
        <w:rPr>
          <w:b/>
          <w:bCs/>
        </w:rPr>
        <w:t>chown</w:t>
      </w:r>
      <w:proofErr w:type="spellEnd"/>
      <w:r w:rsidRPr="00152857">
        <w:rPr>
          <w:b/>
          <w:bCs/>
        </w:rPr>
        <w:t xml:space="preserve"> (Change Owner)</w:t>
      </w:r>
    </w:p>
    <w:p w14:paraId="3A7CE11B" w14:textId="77777777" w:rsidR="00152857" w:rsidRPr="00152857" w:rsidRDefault="00152857" w:rsidP="00152857">
      <w:proofErr w:type="spellStart"/>
      <w:r w:rsidRPr="00152857">
        <w:t>sudo</w:t>
      </w:r>
      <w:proofErr w:type="spellEnd"/>
      <w:r w:rsidRPr="00152857">
        <w:t xml:space="preserve"> </w:t>
      </w:r>
      <w:proofErr w:type="spellStart"/>
      <w:r w:rsidRPr="00152857">
        <w:t>chown</w:t>
      </w:r>
      <w:proofErr w:type="spellEnd"/>
      <w:r w:rsidRPr="00152857">
        <w:t xml:space="preserve"> neel file.txt</w:t>
      </w:r>
    </w:p>
    <w:p w14:paraId="63D49562" w14:textId="77777777" w:rsidR="00152857" w:rsidRPr="00152857" w:rsidRDefault="00152857" w:rsidP="00152857">
      <w:proofErr w:type="spellStart"/>
      <w:r w:rsidRPr="00152857">
        <w:t>sudo</w:t>
      </w:r>
      <w:proofErr w:type="spellEnd"/>
      <w:r w:rsidRPr="00152857">
        <w:t xml:space="preserve"> </w:t>
      </w:r>
      <w:proofErr w:type="spellStart"/>
      <w:r w:rsidRPr="00152857">
        <w:t>chown</w:t>
      </w:r>
      <w:proofErr w:type="spellEnd"/>
      <w:r w:rsidRPr="00152857">
        <w:t xml:space="preserve"> </w:t>
      </w:r>
      <w:proofErr w:type="spellStart"/>
      <w:proofErr w:type="gramStart"/>
      <w:r w:rsidRPr="00152857">
        <w:t>neel:students</w:t>
      </w:r>
      <w:proofErr w:type="spellEnd"/>
      <w:proofErr w:type="gramEnd"/>
      <w:r w:rsidRPr="00152857">
        <w:t xml:space="preserve"> file.txt</w:t>
      </w:r>
    </w:p>
    <w:p w14:paraId="6D73C2DD" w14:textId="77777777" w:rsidR="00152857" w:rsidRPr="00152857" w:rsidRDefault="00152857" w:rsidP="00152857">
      <w:r w:rsidRPr="00152857">
        <w:pict w14:anchorId="07734460">
          <v:rect id="_x0000_i1598" style="width:0;height:1.5pt" o:hralign="center" o:hrstd="t" o:hr="t" fillcolor="#a0a0a0" stroked="f"/>
        </w:pict>
      </w:r>
    </w:p>
    <w:p w14:paraId="0D079891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 xml:space="preserve">6. </w:t>
      </w:r>
      <w:proofErr w:type="spellStart"/>
      <w:r w:rsidRPr="00152857">
        <w:rPr>
          <w:b/>
          <w:bCs/>
        </w:rPr>
        <w:t>chgrp</w:t>
      </w:r>
      <w:proofErr w:type="spellEnd"/>
      <w:r w:rsidRPr="00152857">
        <w:rPr>
          <w:b/>
          <w:bCs/>
        </w:rPr>
        <w:t xml:space="preserve"> (Change Group)</w:t>
      </w:r>
    </w:p>
    <w:p w14:paraId="7774A4F3" w14:textId="77777777" w:rsidR="00152857" w:rsidRPr="00152857" w:rsidRDefault="00152857" w:rsidP="00152857">
      <w:proofErr w:type="spellStart"/>
      <w:r w:rsidRPr="00152857">
        <w:t>chgrp</w:t>
      </w:r>
      <w:proofErr w:type="spellEnd"/>
      <w:r w:rsidRPr="00152857">
        <w:t xml:space="preserve"> staff report.pdf</w:t>
      </w:r>
    </w:p>
    <w:p w14:paraId="50E8F9E9" w14:textId="77777777" w:rsidR="00152857" w:rsidRPr="00152857" w:rsidRDefault="00152857" w:rsidP="00152857">
      <w:r w:rsidRPr="00152857">
        <w:pict w14:anchorId="6C12C6C0">
          <v:rect id="_x0000_i1599" style="width:0;height:1.5pt" o:hralign="center" o:hrstd="t" o:hr="t" fillcolor="#a0a0a0" stroked="f"/>
        </w:pict>
      </w:r>
    </w:p>
    <w:p w14:paraId="14C82E66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Conclusion</w:t>
      </w:r>
    </w:p>
    <w:p w14:paraId="5EA8AEDB" w14:textId="77777777" w:rsidR="00152857" w:rsidRPr="00152857" w:rsidRDefault="00152857" w:rsidP="00152857">
      <w:r w:rsidRPr="00152857">
        <w:t>Linux permissions enforce user separation, protect data, and secure system functionality.</w:t>
      </w:r>
    </w:p>
    <w:p w14:paraId="0849036B" w14:textId="77777777" w:rsidR="00152857" w:rsidRPr="00152857" w:rsidRDefault="00152857" w:rsidP="00152857">
      <w:r w:rsidRPr="00152857">
        <w:pict w14:anchorId="275FB694">
          <v:rect id="_x0000_i1600" style="width:0;height:1.5pt" o:hralign="center" o:hrstd="t" o:hr="t" fillcolor="#a0a0a0" stroked="f"/>
        </w:pict>
      </w:r>
    </w:p>
    <w:p w14:paraId="7414DD02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Q10. Describe environment variables, PATH, export command, and how child processes inherit environments.</w:t>
      </w:r>
    </w:p>
    <w:p w14:paraId="5F6F9E52" w14:textId="77777777" w:rsidR="00152857" w:rsidRPr="00152857" w:rsidRDefault="00152857" w:rsidP="00152857">
      <w:r w:rsidRPr="00152857">
        <w:t>Linux uses environment variables to store system and user settings.</w:t>
      </w:r>
    </w:p>
    <w:p w14:paraId="58198EB9" w14:textId="77777777" w:rsidR="00152857" w:rsidRPr="00152857" w:rsidRDefault="00152857" w:rsidP="00152857">
      <w:r w:rsidRPr="00152857">
        <w:pict w14:anchorId="1DEC04F0">
          <v:rect id="_x0000_i1601" style="width:0;height:1.5pt" o:hralign="center" o:hrstd="t" o:hr="t" fillcolor="#a0a0a0" stroked="f"/>
        </w:pict>
      </w:r>
    </w:p>
    <w:p w14:paraId="67852E5D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lastRenderedPageBreak/>
        <w:t>1. Environment Variables</w:t>
      </w:r>
    </w:p>
    <w:p w14:paraId="7B5099D9" w14:textId="77777777" w:rsidR="00152857" w:rsidRPr="00152857" w:rsidRDefault="00152857" w:rsidP="00152857">
      <w:r w:rsidRPr="00152857">
        <w:t>Examples:</w:t>
      </w:r>
    </w:p>
    <w:p w14:paraId="5E2B0188" w14:textId="77777777" w:rsidR="00152857" w:rsidRPr="00152857" w:rsidRDefault="00152857" w:rsidP="00152857">
      <w:r w:rsidRPr="00152857">
        <w:t>echo $HOME</w:t>
      </w:r>
    </w:p>
    <w:p w14:paraId="32E6A73B" w14:textId="77777777" w:rsidR="00152857" w:rsidRPr="00152857" w:rsidRDefault="00152857" w:rsidP="00152857">
      <w:r w:rsidRPr="00152857">
        <w:t>echo $PATH</w:t>
      </w:r>
    </w:p>
    <w:p w14:paraId="55AA60B1" w14:textId="77777777" w:rsidR="00152857" w:rsidRPr="00152857" w:rsidRDefault="00152857" w:rsidP="00152857">
      <w:r w:rsidRPr="00152857">
        <w:t>echo $LANG</w:t>
      </w:r>
    </w:p>
    <w:p w14:paraId="044C537A" w14:textId="77777777" w:rsidR="00152857" w:rsidRPr="00152857" w:rsidRDefault="00152857" w:rsidP="00152857">
      <w:r w:rsidRPr="00152857">
        <w:t>echo $SHELL</w:t>
      </w:r>
    </w:p>
    <w:p w14:paraId="7F2B1561" w14:textId="77777777" w:rsidR="00152857" w:rsidRPr="00152857" w:rsidRDefault="00152857" w:rsidP="00152857">
      <w:r w:rsidRPr="00152857">
        <w:t xml:space="preserve">They influence program </w:t>
      </w:r>
      <w:proofErr w:type="spellStart"/>
      <w:r w:rsidRPr="00152857">
        <w:t>behavior</w:t>
      </w:r>
      <w:proofErr w:type="spellEnd"/>
      <w:r w:rsidRPr="00152857">
        <w:t>.</w:t>
      </w:r>
    </w:p>
    <w:p w14:paraId="32E034EF" w14:textId="77777777" w:rsidR="00152857" w:rsidRPr="00152857" w:rsidRDefault="00152857" w:rsidP="00152857">
      <w:r w:rsidRPr="00152857">
        <w:pict w14:anchorId="0286355F">
          <v:rect id="_x0000_i1602" style="width:0;height:1.5pt" o:hralign="center" o:hrstd="t" o:hr="t" fillcolor="#a0a0a0" stroked="f"/>
        </w:pict>
      </w:r>
    </w:p>
    <w:p w14:paraId="5E5B70B1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2. The PATH Variable</w:t>
      </w:r>
    </w:p>
    <w:p w14:paraId="74FF1528" w14:textId="77777777" w:rsidR="00152857" w:rsidRPr="00152857" w:rsidRDefault="00152857" w:rsidP="00152857">
      <w:r w:rsidRPr="00152857">
        <w:t>PATH contains directories that the shell searches when executing commands.</w:t>
      </w:r>
    </w:p>
    <w:p w14:paraId="78DB9E15" w14:textId="77777777" w:rsidR="00152857" w:rsidRPr="00152857" w:rsidRDefault="00152857" w:rsidP="00152857">
      <w:r w:rsidRPr="00152857">
        <w:t>Example:</w:t>
      </w:r>
    </w:p>
    <w:p w14:paraId="1C4C83E4" w14:textId="77777777" w:rsidR="00152857" w:rsidRPr="00152857" w:rsidRDefault="00152857" w:rsidP="00152857">
      <w:r w:rsidRPr="00152857">
        <w:t>/</w:t>
      </w:r>
      <w:proofErr w:type="spellStart"/>
      <w:r w:rsidRPr="00152857">
        <w:t>usr</w:t>
      </w:r>
      <w:proofErr w:type="spellEnd"/>
      <w:r w:rsidRPr="00152857">
        <w:t>/local/bin:/</w:t>
      </w:r>
      <w:proofErr w:type="spellStart"/>
      <w:r w:rsidRPr="00152857">
        <w:t>usr</w:t>
      </w:r>
      <w:proofErr w:type="spellEnd"/>
      <w:r w:rsidRPr="00152857">
        <w:t>/bin:/bin:/home/neel/bin</w:t>
      </w:r>
    </w:p>
    <w:p w14:paraId="3E6C89D6" w14:textId="77777777" w:rsidR="00152857" w:rsidRPr="00152857" w:rsidRDefault="00152857" w:rsidP="00152857">
      <w:r w:rsidRPr="00152857">
        <w:t>If you type python3, the shell searches each directory until it finds it.</w:t>
      </w:r>
    </w:p>
    <w:p w14:paraId="64F09F92" w14:textId="77777777" w:rsidR="00152857" w:rsidRPr="00152857" w:rsidRDefault="00152857" w:rsidP="00152857">
      <w:r w:rsidRPr="00152857">
        <w:pict w14:anchorId="71BA2A3E">
          <v:rect id="_x0000_i1603" style="width:0;height:1.5pt" o:hralign="center" o:hrstd="t" o:hr="t" fillcolor="#a0a0a0" stroked="f"/>
        </w:pict>
      </w:r>
    </w:p>
    <w:p w14:paraId="7E269327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3. The export Command</w:t>
      </w:r>
    </w:p>
    <w:p w14:paraId="28E84DAF" w14:textId="77777777" w:rsidR="00152857" w:rsidRPr="00152857" w:rsidRDefault="00152857" w:rsidP="00152857">
      <w:r w:rsidRPr="00152857">
        <w:t xml:space="preserve">Makes a variable available to </w:t>
      </w:r>
      <w:r w:rsidRPr="00152857">
        <w:rPr>
          <w:b/>
          <w:bCs/>
        </w:rPr>
        <w:t>child processes</w:t>
      </w:r>
      <w:r w:rsidRPr="00152857">
        <w:t>.</w:t>
      </w:r>
    </w:p>
    <w:p w14:paraId="72F8F8A1" w14:textId="77777777" w:rsidR="00152857" w:rsidRPr="00152857" w:rsidRDefault="00152857" w:rsidP="00152857">
      <w:r w:rsidRPr="00152857">
        <w:t>Example:</w:t>
      </w:r>
    </w:p>
    <w:p w14:paraId="54673252" w14:textId="77777777" w:rsidR="00152857" w:rsidRPr="00152857" w:rsidRDefault="00152857" w:rsidP="00152857">
      <w:r w:rsidRPr="00152857">
        <w:t>MYVAR="Hello"</w:t>
      </w:r>
    </w:p>
    <w:p w14:paraId="16025B1E" w14:textId="77777777" w:rsidR="00152857" w:rsidRPr="00152857" w:rsidRDefault="00152857" w:rsidP="00152857">
      <w:r w:rsidRPr="00152857">
        <w:t>export MYVAR</w:t>
      </w:r>
    </w:p>
    <w:p w14:paraId="736E53E1" w14:textId="77777777" w:rsidR="00152857" w:rsidRPr="00152857" w:rsidRDefault="00152857" w:rsidP="00152857">
      <w:r w:rsidRPr="00152857">
        <w:t>Now MYVAR is accessible to programs started from the shell.</w:t>
      </w:r>
    </w:p>
    <w:p w14:paraId="6A94D19A" w14:textId="77777777" w:rsidR="00152857" w:rsidRPr="00152857" w:rsidRDefault="00152857" w:rsidP="00152857">
      <w:r w:rsidRPr="00152857">
        <w:pict w14:anchorId="0DF3773A">
          <v:rect id="_x0000_i1604" style="width:0;height:1.5pt" o:hralign="center" o:hrstd="t" o:hr="t" fillcolor="#a0a0a0" stroked="f"/>
        </w:pict>
      </w:r>
    </w:p>
    <w:p w14:paraId="6A39EC51" w14:textId="77777777" w:rsidR="00152857" w:rsidRPr="00152857" w:rsidRDefault="00152857" w:rsidP="00152857">
      <w:pPr>
        <w:rPr>
          <w:b/>
          <w:bCs/>
        </w:rPr>
      </w:pPr>
      <w:r w:rsidRPr="00152857">
        <w:rPr>
          <w:b/>
          <w:bCs/>
        </w:rPr>
        <w:t>4. Child Process Inheritance</w:t>
      </w:r>
    </w:p>
    <w:p w14:paraId="4B2BC46E" w14:textId="77777777" w:rsidR="00152857" w:rsidRPr="00152857" w:rsidRDefault="00152857" w:rsidP="00152857">
      <w:r w:rsidRPr="00152857">
        <w:t>When a shell launches a program:</w:t>
      </w:r>
      <w:r w:rsidRPr="00152857">
        <w:br/>
        <w:t>• It creates a child process.</w:t>
      </w:r>
      <w:r w:rsidRPr="00152857">
        <w:br/>
        <w:t>• The child receives exported environment variables.</w:t>
      </w:r>
      <w:r w:rsidRPr="00152857">
        <w:br/>
        <w:t>• Modifications inside the child do not affect the parent.</w:t>
      </w:r>
    </w:p>
    <w:p w14:paraId="691B841A" w14:textId="77777777" w:rsidR="00152857" w:rsidRPr="00152857" w:rsidRDefault="00152857" w:rsidP="00152857">
      <w:r w:rsidRPr="00152857">
        <w:t>Example:</w:t>
      </w:r>
    </w:p>
    <w:p w14:paraId="5FA7D8F9" w14:textId="77777777" w:rsidR="00152857" w:rsidRPr="00152857" w:rsidRDefault="00152857" w:rsidP="00152857">
      <w:r w:rsidRPr="00152857">
        <w:t>bash</w:t>
      </w:r>
    </w:p>
    <w:p w14:paraId="4FCCCAE2" w14:textId="76328693" w:rsidR="00152857" w:rsidRPr="00152857" w:rsidRDefault="00152857" w:rsidP="00152857">
      <w:r w:rsidRPr="00152857">
        <w:t>echo $MYVAR   # inherited</w:t>
      </w:r>
    </w:p>
    <w:p w14:paraId="6BD0BFAB" w14:textId="0B619C22" w:rsidR="00275F2F" w:rsidRDefault="00275F2F"/>
    <w:p w14:paraId="78C2CF9D" w14:textId="77777777" w:rsidR="00152857" w:rsidRDefault="00152857"/>
    <w:p w14:paraId="79B9360F" w14:textId="77777777" w:rsidR="00152857" w:rsidRDefault="00152857"/>
    <w:p w14:paraId="21D13299" w14:textId="77777777" w:rsidR="00440730" w:rsidRPr="00440730" w:rsidRDefault="00440730" w:rsidP="00440730">
      <w:r w:rsidRPr="00440730">
        <w:lastRenderedPageBreak/>
        <w:t xml:space="preserve">Here are </w:t>
      </w:r>
      <w:r w:rsidRPr="00440730">
        <w:rPr>
          <w:b/>
          <w:bCs/>
        </w:rPr>
        <w:t>full, detailed, exam-ready answers for Questions 11–20</w:t>
      </w:r>
      <w:r w:rsidRPr="00440730">
        <w:t>.</w:t>
      </w:r>
      <w:r w:rsidRPr="00440730">
        <w:br/>
        <w:t xml:space="preserve">Each answer is structured to score </w:t>
      </w:r>
      <w:r w:rsidRPr="00440730">
        <w:rPr>
          <w:b/>
          <w:bCs/>
        </w:rPr>
        <w:t>7–8 marks</w:t>
      </w:r>
      <w:r w:rsidRPr="00440730">
        <w:t xml:space="preserve"> with clarity, examples, and explanations.</w:t>
      </w:r>
    </w:p>
    <w:p w14:paraId="718EE8F4" w14:textId="77777777" w:rsidR="00440730" w:rsidRPr="00440730" w:rsidRDefault="00440730" w:rsidP="00440730">
      <w:r w:rsidRPr="00440730">
        <w:pict w14:anchorId="0B1D3C4E">
          <v:rect id="_x0000_i2145" style="width:0;height:1.5pt" o:hralign="center" o:hrstd="t" o:hr="t" fillcolor="#a0a0a0" stroked="f"/>
        </w:pict>
      </w:r>
    </w:p>
    <w:p w14:paraId="128BBC86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 xml:space="preserve">Q11. Explain shell startup files </w:t>
      </w:r>
      <w:proofErr w:type="gramStart"/>
      <w:r w:rsidRPr="00440730">
        <w:rPr>
          <w:b/>
          <w:bCs/>
        </w:rPr>
        <w:t>(.</w:t>
      </w:r>
      <w:proofErr w:type="spellStart"/>
      <w:r w:rsidRPr="00440730">
        <w:rPr>
          <w:b/>
          <w:bCs/>
        </w:rPr>
        <w:t>bashrc</w:t>
      </w:r>
      <w:proofErr w:type="spellEnd"/>
      <w:proofErr w:type="gramEnd"/>
      <w:r w:rsidRPr="00440730">
        <w:rPr>
          <w:b/>
          <w:bCs/>
        </w:rPr>
        <w:t>, .</w:t>
      </w:r>
      <w:proofErr w:type="spellStart"/>
      <w:r w:rsidRPr="00440730">
        <w:rPr>
          <w:b/>
          <w:bCs/>
        </w:rPr>
        <w:t>bash_profile</w:t>
      </w:r>
      <w:proofErr w:type="spellEnd"/>
      <w:r w:rsidRPr="00440730">
        <w:rPr>
          <w:b/>
          <w:bCs/>
        </w:rPr>
        <w:t>) and how the shell environment is established during login and non-login sessions.</w:t>
      </w:r>
    </w:p>
    <w:p w14:paraId="15CC191B" w14:textId="77777777" w:rsidR="00440730" w:rsidRPr="00440730" w:rsidRDefault="00440730" w:rsidP="00440730">
      <w:r w:rsidRPr="00440730">
        <w:t xml:space="preserve">Linux shell startup </w:t>
      </w:r>
      <w:proofErr w:type="spellStart"/>
      <w:r w:rsidRPr="00440730">
        <w:t>behavior</w:t>
      </w:r>
      <w:proofErr w:type="spellEnd"/>
      <w:r w:rsidRPr="00440730">
        <w:t xml:space="preserve"> depends on whether the shell is </w:t>
      </w:r>
      <w:r w:rsidRPr="00440730">
        <w:rPr>
          <w:b/>
          <w:bCs/>
        </w:rPr>
        <w:t>login</w:t>
      </w:r>
      <w:r w:rsidRPr="00440730">
        <w:t xml:space="preserve">, </w:t>
      </w:r>
      <w:r w:rsidRPr="00440730">
        <w:rPr>
          <w:b/>
          <w:bCs/>
        </w:rPr>
        <w:t>non-login</w:t>
      </w:r>
      <w:r w:rsidRPr="00440730">
        <w:t xml:space="preserve">, </w:t>
      </w:r>
      <w:r w:rsidRPr="00440730">
        <w:rPr>
          <w:b/>
          <w:bCs/>
        </w:rPr>
        <w:t>interactive</w:t>
      </w:r>
      <w:r w:rsidRPr="00440730">
        <w:t xml:space="preserve">, or </w:t>
      </w:r>
      <w:r w:rsidRPr="00440730">
        <w:rPr>
          <w:b/>
          <w:bCs/>
        </w:rPr>
        <w:t>non-interactive</w:t>
      </w:r>
      <w:r w:rsidRPr="00440730">
        <w:t>.</w:t>
      </w:r>
    </w:p>
    <w:p w14:paraId="51EBCBAB" w14:textId="77777777" w:rsidR="00440730" w:rsidRPr="00440730" w:rsidRDefault="00440730" w:rsidP="00440730">
      <w:r w:rsidRPr="00440730">
        <w:pict w14:anchorId="7B9F30DB">
          <v:rect id="_x0000_i2146" style="width:0;height:1.5pt" o:hralign="center" o:hrstd="t" o:hr="t" fillcolor="#a0a0a0" stroked="f"/>
        </w:pict>
      </w:r>
    </w:p>
    <w:p w14:paraId="5DF13510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1. Login Shells</w:t>
      </w:r>
    </w:p>
    <w:p w14:paraId="098D8DC5" w14:textId="77777777" w:rsidR="00440730" w:rsidRPr="00440730" w:rsidRDefault="00440730" w:rsidP="00440730">
      <w:r w:rsidRPr="00440730">
        <w:t>A login shell starts when:</w:t>
      </w:r>
      <w:r w:rsidRPr="00440730">
        <w:br/>
        <w:t>• User logs in via terminal (</w:t>
      </w:r>
      <w:proofErr w:type="spellStart"/>
      <w:r w:rsidRPr="00440730">
        <w:t>tty</w:t>
      </w:r>
      <w:proofErr w:type="spellEnd"/>
      <w:r w:rsidRPr="00440730">
        <w:t>)</w:t>
      </w:r>
      <w:r w:rsidRPr="00440730">
        <w:br/>
        <w:t>• SSH login</w:t>
      </w:r>
      <w:r w:rsidRPr="00440730">
        <w:br/>
        <w:t>• Console login</w:t>
      </w:r>
      <w:r w:rsidRPr="00440730">
        <w:br/>
        <w:t>• bash --login</w:t>
      </w:r>
    </w:p>
    <w:p w14:paraId="168461B6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Files Executed in Order:</w:t>
      </w:r>
    </w:p>
    <w:p w14:paraId="6FA53DDC" w14:textId="77777777" w:rsidR="00440730" w:rsidRPr="00440730" w:rsidRDefault="00440730" w:rsidP="00440730">
      <w:pPr>
        <w:numPr>
          <w:ilvl w:val="0"/>
          <w:numId w:val="1"/>
        </w:numPr>
      </w:pPr>
      <w:r w:rsidRPr="00440730">
        <w:t>/etc/profile – system-wide environment setup</w:t>
      </w:r>
    </w:p>
    <w:p w14:paraId="31430A59" w14:textId="77777777" w:rsidR="00440730" w:rsidRPr="00440730" w:rsidRDefault="00440730" w:rsidP="00440730">
      <w:pPr>
        <w:numPr>
          <w:ilvl w:val="0"/>
          <w:numId w:val="1"/>
        </w:numPr>
      </w:pPr>
      <w:r w:rsidRPr="00440730">
        <w:t>~/.</w:t>
      </w:r>
      <w:proofErr w:type="spellStart"/>
      <w:r w:rsidRPr="00440730">
        <w:t>bash_profile</w:t>
      </w:r>
      <w:proofErr w:type="spellEnd"/>
      <w:r w:rsidRPr="00440730">
        <w:t xml:space="preserve"> – user initialization</w:t>
      </w:r>
    </w:p>
    <w:p w14:paraId="73F0C1AF" w14:textId="77777777" w:rsidR="00440730" w:rsidRPr="00440730" w:rsidRDefault="00440730" w:rsidP="00440730">
      <w:pPr>
        <w:numPr>
          <w:ilvl w:val="0"/>
          <w:numId w:val="1"/>
        </w:numPr>
      </w:pPr>
      <w:r w:rsidRPr="00440730">
        <w:t>~/.</w:t>
      </w:r>
      <w:proofErr w:type="spellStart"/>
      <w:r w:rsidRPr="00440730">
        <w:t>bash_login</w:t>
      </w:r>
      <w:proofErr w:type="spellEnd"/>
      <w:r w:rsidRPr="00440730">
        <w:t xml:space="preserve"> – alternative if .</w:t>
      </w:r>
      <w:proofErr w:type="spellStart"/>
      <w:r w:rsidRPr="00440730">
        <w:t>bash_profile</w:t>
      </w:r>
      <w:proofErr w:type="spellEnd"/>
      <w:r w:rsidRPr="00440730">
        <w:t xml:space="preserve"> not found</w:t>
      </w:r>
    </w:p>
    <w:p w14:paraId="7643501B" w14:textId="77777777" w:rsidR="00440730" w:rsidRPr="00440730" w:rsidRDefault="00440730" w:rsidP="00440730">
      <w:pPr>
        <w:numPr>
          <w:ilvl w:val="0"/>
          <w:numId w:val="1"/>
        </w:numPr>
      </w:pPr>
      <w:r w:rsidRPr="00440730">
        <w:t>~</w:t>
      </w:r>
      <w:proofErr w:type="gramStart"/>
      <w:r w:rsidRPr="00440730">
        <w:t>/.profile</w:t>
      </w:r>
      <w:proofErr w:type="gramEnd"/>
      <w:r w:rsidRPr="00440730">
        <w:t xml:space="preserve"> – fallback</w:t>
      </w:r>
    </w:p>
    <w:p w14:paraId="0F650DA1" w14:textId="77777777" w:rsidR="00440730" w:rsidRPr="00440730" w:rsidRDefault="00440730" w:rsidP="00440730">
      <w:r w:rsidRPr="00440730">
        <w:pict w14:anchorId="25224E6D">
          <v:rect id="_x0000_i2147" style="width:0;height:1.5pt" o:hralign="center" o:hrstd="t" o:hr="t" fillcolor="#a0a0a0" stroked="f"/>
        </w:pict>
      </w:r>
    </w:p>
    <w:p w14:paraId="32C889AB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.</w:t>
      </w:r>
      <w:proofErr w:type="spellStart"/>
      <w:r w:rsidRPr="00440730">
        <w:rPr>
          <w:b/>
          <w:bCs/>
        </w:rPr>
        <w:t>bash_profile</w:t>
      </w:r>
      <w:proofErr w:type="spellEnd"/>
    </w:p>
    <w:p w14:paraId="52563718" w14:textId="77777777" w:rsidR="00440730" w:rsidRPr="00440730" w:rsidRDefault="00440730" w:rsidP="00440730">
      <w:r w:rsidRPr="00440730">
        <w:t>Used for commands that must run once per login.</w:t>
      </w:r>
    </w:p>
    <w:p w14:paraId="508C629E" w14:textId="77777777" w:rsidR="00440730" w:rsidRPr="00440730" w:rsidRDefault="00440730" w:rsidP="00440730">
      <w:r w:rsidRPr="00440730">
        <w:t>Typical uses:</w:t>
      </w:r>
      <w:r w:rsidRPr="00440730">
        <w:br/>
        <w:t>• Setting PATH</w:t>
      </w:r>
      <w:r w:rsidRPr="00440730">
        <w:br/>
        <w:t>• Running scripts</w:t>
      </w:r>
      <w:r w:rsidRPr="00440730">
        <w:br/>
        <w:t>• Initializing environment variables</w:t>
      </w:r>
    </w:p>
    <w:p w14:paraId="34B02B81" w14:textId="77777777" w:rsidR="00440730" w:rsidRPr="00440730" w:rsidRDefault="00440730" w:rsidP="00440730">
      <w:r w:rsidRPr="00440730">
        <w:t>Example:</w:t>
      </w:r>
    </w:p>
    <w:p w14:paraId="6581C11D" w14:textId="77777777" w:rsidR="00440730" w:rsidRPr="00440730" w:rsidRDefault="00440730" w:rsidP="00440730">
      <w:r w:rsidRPr="00440730">
        <w:t>export PATH=$PATH:/home/neel/bin</w:t>
      </w:r>
    </w:p>
    <w:p w14:paraId="3DDA59CA" w14:textId="77777777" w:rsidR="00440730" w:rsidRPr="00440730" w:rsidRDefault="00440730" w:rsidP="00440730">
      <w:r w:rsidRPr="00440730">
        <w:pict w14:anchorId="302771A8">
          <v:rect id="_x0000_i2148" style="width:0;height:1.5pt" o:hralign="center" o:hrstd="t" o:hr="t" fillcolor="#a0a0a0" stroked="f"/>
        </w:pict>
      </w:r>
    </w:p>
    <w:p w14:paraId="7CB37591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2. Non-Login Interactive Shells</w:t>
      </w:r>
    </w:p>
    <w:p w14:paraId="0BB23E0E" w14:textId="77777777" w:rsidR="00440730" w:rsidRPr="00440730" w:rsidRDefault="00440730" w:rsidP="00440730">
      <w:r w:rsidRPr="00440730">
        <w:t>Started when:</w:t>
      </w:r>
      <w:r w:rsidRPr="00440730">
        <w:br/>
        <w:t>• A terminal emulator is opened (e.g., GNOME Terminal)</w:t>
      </w:r>
      <w:r w:rsidRPr="00440730">
        <w:br/>
        <w:t>• bash is run without --login</w:t>
      </w:r>
    </w:p>
    <w:p w14:paraId="500354A9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Files Executed:</w:t>
      </w:r>
    </w:p>
    <w:p w14:paraId="2AD3AC5D" w14:textId="77777777" w:rsidR="00440730" w:rsidRPr="00440730" w:rsidRDefault="00440730" w:rsidP="00440730">
      <w:pPr>
        <w:numPr>
          <w:ilvl w:val="0"/>
          <w:numId w:val="2"/>
        </w:numPr>
      </w:pPr>
      <w:r w:rsidRPr="00440730">
        <w:t>~</w:t>
      </w:r>
      <w:proofErr w:type="gramStart"/>
      <w:r w:rsidRPr="00440730">
        <w:t>/.</w:t>
      </w:r>
      <w:proofErr w:type="spellStart"/>
      <w:r w:rsidRPr="00440730">
        <w:t>bashrc</w:t>
      </w:r>
      <w:proofErr w:type="spellEnd"/>
      <w:proofErr w:type="gramEnd"/>
    </w:p>
    <w:p w14:paraId="158844E1" w14:textId="77777777" w:rsidR="00440730" w:rsidRPr="00440730" w:rsidRDefault="00440730" w:rsidP="00440730">
      <w:r w:rsidRPr="00440730">
        <w:lastRenderedPageBreak/>
        <w:pict w14:anchorId="74400D80">
          <v:rect id="_x0000_i2149" style="width:0;height:1.5pt" o:hralign="center" o:hrstd="t" o:hr="t" fillcolor="#a0a0a0" stroked="f"/>
        </w:pict>
      </w:r>
    </w:p>
    <w:p w14:paraId="27C71E18" w14:textId="77777777" w:rsidR="00440730" w:rsidRPr="00440730" w:rsidRDefault="00440730" w:rsidP="00440730">
      <w:pPr>
        <w:rPr>
          <w:b/>
          <w:bCs/>
        </w:rPr>
      </w:pPr>
      <w:proofErr w:type="gramStart"/>
      <w:r w:rsidRPr="00440730">
        <w:rPr>
          <w:b/>
          <w:bCs/>
        </w:rPr>
        <w:t>.</w:t>
      </w:r>
      <w:proofErr w:type="spellStart"/>
      <w:r w:rsidRPr="00440730">
        <w:rPr>
          <w:b/>
          <w:bCs/>
        </w:rPr>
        <w:t>bashrc</w:t>
      </w:r>
      <w:proofErr w:type="spellEnd"/>
      <w:proofErr w:type="gramEnd"/>
    </w:p>
    <w:p w14:paraId="1CDA3498" w14:textId="77777777" w:rsidR="00440730" w:rsidRPr="00440730" w:rsidRDefault="00440730" w:rsidP="00440730">
      <w:r w:rsidRPr="00440730">
        <w:t>Loaded for every interactive session.</w:t>
      </w:r>
    </w:p>
    <w:p w14:paraId="7A2075B2" w14:textId="77777777" w:rsidR="00440730" w:rsidRPr="00440730" w:rsidRDefault="00440730" w:rsidP="00440730">
      <w:r w:rsidRPr="00440730">
        <w:t>Typical uses:</w:t>
      </w:r>
      <w:r w:rsidRPr="00440730">
        <w:br/>
        <w:t>• aliases</w:t>
      </w:r>
      <w:r w:rsidRPr="00440730">
        <w:br/>
        <w:t>• shell options</w:t>
      </w:r>
      <w:r w:rsidRPr="00440730">
        <w:br/>
        <w:t>• PS1 prompt customization</w:t>
      </w:r>
      <w:r w:rsidRPr="00440730">
        <w:br/>
        <w:t>• functions</w:t>
      </w:r>
    </w:p>
    <w:p w14:paraId="4A501CA2" w14:textId="77777777" w:rsidR="00440730" w:rsidRPr="00440730" w:rsidRDefault="00440730" w:rsidP="00440730">
      <w:r w:rsidRPr="00440730">
        <w:t>Example:</w:t>
      </w:r>
    </w:p>
    <w:p w14:paraId="7E674D23" w14:textId="77777777" w:rsidR="00440730" w:rsidRPr="00440730" w:rsidRDefault="00440730" w:rsidP="00440730">
      <w:r w:rsidRPr="00440730">
        <w:t xml:space="preserve">alias </w:t>
      </w:r>
      <w:proofErr w:type="spellStart"/>
      <w:r w:rsidRPr="00440730">
        <w:t>ll</w:t>
      </w:r>
      <w:proofErr w:type="spellEnd"/>
      <w:r w:rsidRPr="00440730">
        <w:t>='ls -</w:t>
      </w:r>
      <w:proofErr w:type="spellStart"/>
      <w:r w:rsidRPr="00440730">
        <w:t>lah</w:t>
      </w:r>
      <w:proofErr w:type="spellEnd"/>
      <w:r w:rsidRPr="00440730">
        <w:t>'</w:t>
      </w:r>
    </w:p>
    <w:p w14:paraId="5C073332" w14:textId="77777777" w:rsidR="00440730" w:rsidRPr="00440730" w:rsidRDefault="00440730" w:rsidP="00440730">
      <w:r w:rsidRPr="00440730">
        <w:pict w14:anchorId="5852CEAD">
          <v:rect id="_x0000_i2150" style="width:0;height:1.5pt" o:hralign="center" o:hrstd="t" o:hr="t" fillcolor="#a0a0a0" stroked="f"/>
        </w:pict>
      </w:r>
    </w:p>
    <w:p w14:paraId="1B43EC31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3. Non-Interactive Shells</w:t>
      </w:r>
    </w:p>
    <w:p w14:paraId="17C8E447" w14:textId="77777777" w:rsidR="00440730" w:rsidRPr="00440730" w:rsidRDefault="00440730" w:rsidP="00440730">
      <w:r w:rsidRPr="00440730">
        <w:t xml:space="preserve">Used by scripts, </w:t>
      </w:r>
      <w:proofErr w:type="spellStart"/>
      <w:r w:rsidRPr="00440730">
        <w:t>cron</w:t>
      </w:r>
      <w:proofErr w:type="spellEnd"/>
      <w:r w:rsidRPr="00440730">
        <w:t xml:space="preserve"> jobs.</w:t>
      </w:r>
    </w:p>
    <w:p w14:paraId="10EA2E6B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Files Executed:</w:t>
      </w:r>
    </w:p>
    <w:p w14:paraId="03038250" w14:textId="77777777" w:rsidR="00440730" w:rsidRPr="00440730" w:rsidRDefault="00440730" w:rsidP="00440730">
      <w:r w:rsidRPr="00440730">
        <w:t xml:space="preserve">• Does </w:t>
      </w:r>
      <w:r w:rsidRPr="00440730">
        <w:rPr>
          <w:i/>
          <w:iCs/>
        </w:rPr>
        <w:t>not</w:t>
      </w:r>
      <w:r w:rsidRPr="00440730">
        <w:t xml:space="preserve"> </w:t>
      </w:r>
      <w:proofErr w:type="gramStart"/>
      <w:r w:rsidRPr="00440730">
        <w:t>load .</w:t>
      </w:r>
      <w:proofErr w:type="spellStart"/>
      <w:r w:rsidRPr="00440730">
        <w:t>bashrc</w:t>
      </w:r>
      <w:proofErr w:type="spellEnd"/>
      <w:proofErr w:type="gramEnd"/>
      <w:r w:rsidRPr="00440730">
        <w:t xml:space="preserve"> unless explicitly sourced.</w:t>
      </w:r>
    </w:p>
    <w:p w14:paraId="38AAD675" w14:textId="77777777" w:rsidR="00440730" w:rsidRPr="00440730" w:rsidRDefault="00440730" w:rsidP="00440730">
      <w:r w:rsidRPr="00440730">
        <w:t xml:space="preserve">Script can </w:t>
      </w:r>
      <w:proofErr w:type="gramStart"/>
      <w:r w:rsidRPr="00440730">
        <w:t>load .</w:t>
      </w:r>
      <w:proofErr w:type="spellStart"/>
      <w:r w:rsidRPr="00440730">
        <w:t>bashrc</w:t>
      </w:r>
      <w:proofErr w:type="spellEnd"/>
      <w:proofErr w:type="gramEnd"/>
      <w:r w:rsidRPr="00440730">
        <w:t>:</w:t>
      </w:r>
    </w:p>
    <w:p w14:paraId="0CF22478" w14:textId="77777777" w:rsidR="00440730" w:rsidRPr="00440730" w:rsidRDefault="00440730" w:rsidP="00440730">
      <w:proofErr w:type="gramStart"/>
      <w:r w:rsidRPr="00440730">
        <w:t>#!/</w:t>
      </w:r>
      <w:proofErr w:type="gramEnd"/>
      <w:r w:rsidRPr="00440730">
        <w:t>bin/bash</w:t>
      </w:r>
    </w:p>
    <w:p w14:paraId="406DD188" w14:textId="77777777" w:rsidR="00440730" w:rsidRPr="00440730" w:rsidRDefault="00440730" w:rsidP="00440730">
      <w:r w:rsidRPr="00440730">
        <w:t>source ~</w:t>
      </w:r>
      <w:proofErr w:type="gramStart"/>
      <w:r w:rsidRPr="00440730">
        <w:t>/.</w:t>
      </w:r>
      <w:proofErr w:type="spellStart"/>
      <w:r w:rsidRPr="00440730">
        <w:t>bashrc</w:t>
      </w:r>
      <w:proofErr w:type="spellEnd"/>
      <w:proofErr w:type="gramEnd"/>
    </w:p>
    <w:p w14:paraId="500C2240" w14:textId="77777777" w:rsidR="00440730" w:rsidRPr="00440730" w:rsidRDefault="00440730" w:rsidP="00440730">
      <w:r w:rsidRPr="00440730">
        <w:pict w14:anchorId="7BCFA154">
          <v:rect id="_x0000_i2151" style="width:0;height:1.5pt" o:hralign="center" o:hrstd="t" o:hr="t" fillcolor="#a0a0a0" stroked="f"/>
        </w:pict>
      </w:r>
    </w:p>
    <w:p w14:paraId="7C8AD4E7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4. How the Environment Is Established</w:t>
      </w:r>
    </w:p>
    <w:p w14:paraId="75169215" w14:textId="77777777" w:rsidR="00440730" w:rsidRPr="00440730" w:rsidRDefault="00440730" w:rsidP="00440730">
      <w:r w:rsidRPr="00440730">
        <w:t>• Login shell sets base environment from .</w:t>
      </w:r>
      <w:proofErr w:type="spellStart"/>
      <w:r w:rsidRPr="00440730">
        <w:t>bash_profile</w:t>
      </w:r>
      <w:proofErr w:type="spellEnd"/>
      <w:r w:rsidRPr="00440730">
        <w:br/>
        <w:t xml:space="preserve">• Interactive shells refine environment </w:t>
      </w:r>
      <w:proofErr w:type="gramStart"/>
      <w:r w:rsidRPr="00440730">
        <w:t>via .</w:t>
      </w:r>
      <w:proofErr w:type="spellStart"/>
      <w:r w:rsidRPr="00440730">
        <w:t>bashrc</w:t>
      </w:r>
      <w:proofErr w:type="spellEnd"/>
      <w:proofErr w:type="gramEnd"/>
      <w:r w:rsidRPr="00440730">
        <w:br/>
        <w:t>• Exported variables propagate to child processes</w:t>
      </w:r>
    </w:p>
    <w:p w14:paraId="7DEF2CAE" w14:textId="77777777" w:rsidR="00440730" w:rsidRPr="00440730" w:rsidRDefault="00440730" w:rsidP="00440730">
      <w:r w:rsidRPr="00440730">
        <w:pict w14:anchorId="676D1597">
          <v:rect id="_x0000_i2152" style="width:0;height:1.5pt" o:hralign="center" o:hrstd="t" o:hr="t" fillcolor="#a0a0a0" stroked="f"/>
        </w:pict>
      </w:r>
    </w:p>
    <w:p w14:paraId="5B92158E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Conclusion</w:t>
      </w:r>
    </w:p>
    <w:p w14:paraId="0E51DCA7" w14:textId="77777777" w:rsidR="00440730" w:rsidRPr="00440730" w:rsidRDefault="00440730" w:rsidP="00440730">
      <w:r w:rsidRPr="00440730">
        <w:t xml:space="preserve">Shell startup files define the user environment and </w:t>
      </w:r>
      <w:proofErr w:type="spellStart"/>
      <w:r w:rsidRPr="00440730">
        <w:t>behavior</w:t>
      </w:r>
      <w:proofErr w:type="spellEnd"/>
      <w:r w:rsidRPr="00440730">
        <w:t xml:space="preserve"> of shell sessions. .</w:t>
      </w:r>
      <w:proofErr w:type="spellStart"/>
      <w:r w:rsidRPr="00440730">
        <w:t>bash_profile</w:t>
      </w:r>
      <w:proofErr w:type="spellEnd"/>
      <w:r w:rsidRPr="00440730">
        <w:t xml:space="preserve"> is for login setup, </w:t>
      </w:r>
      <w:proofErr w:type="gramStart"/>
      <w:r w:rsidRPr="00440730">
        <w:t>while .</w:t>
      </w:r>
      <w:proofErr w:type="spellStart"/>
      <w:r w:rsidRPr="00440730">
        <w:t>bashrc</w:t>
      </w:r>
      <w:proofErr w:type="spellEnd"/>
      <w:proofErr w:type="gramEnd"/>
      <w:r w:rsidRPr="00440730">
        <w:t xml:space="preserve"> customizes interactive shells.</w:t>
      </w:r>
    </w:p>
    <w:p w14:paraId="758AB401" w14:textId="77777777" w:rsidR="00440730" w:rsidRPr="00440730" w:rsidRDefault="00440730" w:rsidP="00440730">
      <w:r w:rsidRPr="00440730">
        <w:pict w14:anchorId="5EE22848">
          <v:rect id="_x0000_i2153" style="width:0;height:1.5pt" o:hralign="center" o:hrstd="t" o:hr="t" fillcolor="#a0a0a0" stroked="f"/>
        </w:pict>
      </w:r>
    </w:p>
    <w:p w14:paraId="65287330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 xml:space="preserve">Q12. Describe graphical and text editors in Linux (nano, vim, emacs, </w:t>
      </w:r>
      <w:proofErr w:type="spellStart"/>
      <w:r w:rsidRPr="00440730">
        <w:rPr>
          <w:b/>
          <w:bCs/>
        </w:rPr>
        <w:t>gedit</w:t>
      </w:r>
      <w:proofErr w:type="spellEnd"/>
      <w:r w:rsidRPr="00440730">
        <w:rPr>
          <w:b/>
          <w:bCs/>
        </w:rPr>
        <w:t>).</w:t>
      </w:r>
    </w:p>
    <w:p w14:paraId="5BD7D6C5" w14:textId="77777777" w:rsidR="00440730" w:rsidRPr="00440730" w:rsidRDefault="00440730" w:rsidP="00440730">
      <w:r w:rsidRPr="00440730">
        <w:t xml:space="preserve">Linux provides various text editors categorized into </w:t>
      </w:r>
      <w:r w:rsidRPr="00440730">
        <w:rPr>
          <w:b/>
          <w:bCs/>
        </w:rPr>
        <w:t>terminal-based</w:t>
      </w:r>
      <w:r w:rsidRPr="00440730">
        <w:t xml:space="preserve"> and </w:t>
      </w:r>
      <w:r w:rsidRPr="00440730">
        <w:rPr>
          <w:b/>
          <w:bCs/>
        </w:rPr>
        <w:t>graphical</w:t>
      </w:r>
      <w:r w:rsidRPr="00440730">
        <w:t>.</w:t>
      </w:r>
    </w:p>
    <w:p w14:paraId="025737B6" w14:textId="77777777" w:rsidR="00440730" w:rsidRPr="00440730" w:rsidRDefault="00440730" w:rsidP="00440730">
      <w:r w:rsidRPr="00440730">
        <w:pict w14:anchorId="2530379C">
          <v:rect id="_x0000_i2154" style="width:0;height:1.5pt" o:hralign="center" o:hrstd="t" o:hr="t" fillcolor="#a0a0a0" stroked="f"/>
        </w:pict>
      </w:r>
    </w:p>
    <w:p w14:paraId="6700E30F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1. Terminal-Based Editors</w:t>
      </w:r>
    </w:p>
    <w:p w14:paraId="28139B28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a. nano</w:t>
      </w:r>
    </w:p>
    <w:p w14:paraId="13341CCF" w14:textId="77777777" w:rsidR="00440730" w:rsidRPr="00440730" w:rsidRDefault="00440730" w:rsidP="00440730">
      <w:r w:rsidRPr="00440730">
        <w:lastRenderedPageBreak/>
        <w:t>A beginner-friendly command-line editor.</w:t>
      </w:r>
    </w:p>
    <w:p w14:paraId="5141EB6B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Features:</w:t>
      </w:r>
    </w:p>
    <w:p w14:paraId="68F146E1" w14:textId="77777777" w:rsidR="00440730" w:rsidRPr="00440730" w:rsidRDefault="00440730" w:rsidP="00440730">
      <w:r w:rsidRPr="00440730">
        <w:t>• Simple commands shown at bottom</w:t>
      </w:r>
      <w:r w:rsidRPr="00440730">
        <w:br/>
        <w:t>• Supports search, copy/paste</w:t>
      </w:r>
      <w:r w:rsidRPr="00440730">
        <w:br/>
        <w:t>• Auto-indentation</w:t>
      </w:r>
      <w:r w:rsidRPr="00440730">
        <w:br/>
        <w:t>• Highlighting</w:t>
      </w:r>
    </w:p>
    <w:p w14:paraId="0B390BDE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Commands:</w:t>
      </w:r>
    </w:p>
    <w:p w14:paraId="26890D3B" w14:textId="77777777" w:rsidR="00440730" w:rsidRPr="00440730" w:rsidRDefault="00440730" w:rsidP="00440730">
      <w:r w:rsidRPr="00440730">
        <w:t>Ctrl + O → Save</w:t>
      </w:r>
    </w:p>
    <w:p w14:paraId="72CD5225" w14:textId="77777777" w:rsidR="00440730" w:rsidRPr="00440730" w:rsidRDefault="00440730" w:rsidP="00440730">
      <w:r w:rsidRPr="00440730">
        <w:t>Ctrl + X → Exit</w:t>
      </w:r>
    </w:p>
    <w:p w14:paraId="49D53ABF" w14:textId="77777777" w:rsidR="00440730" w:rsidRPr="00440730" w:rsidRDefault="00440730" w:rsidP="00440730">
      <w:r w:rsidRPr="00440730">
        <w:t>Ctrl + K → Cut</w:t>
      </w:r>
    </w:p>
    <w:p w14:paraId="143B7B0B" w14:textId="77777777" w:rsidR="00440730" w:rsidRPr="00440730" w:rsidRDefault="00440730" w:rsidP="00440730">
      <w:r w:rsidRPr="00440730">
        <w:t>Ctrl + U → Paste</w:t>
      </w:r>
    </w:p>
    <w:p w14:paraId="48EC1DAD" w14:textId="77777777" w:rsidR="00440730" w:rsidRPr="00440730" w:rsidRDefault="00440730" w:rsidP="00440730">
      <w:r w:rsidRPr="00440730">
        <w:pict w14:anchorId="45D23343">
          <v:rect id="_x0000_i2155" style="width:0;height:1.5pt" o:hralign="center" o:hrstd="t" o:hr="t" fillcolor="#a0a0a0" stroked="f"/>
        </w:pict>
      </w:r>
    </w:p>
    <w:p w14:paraId="253B5708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b. vi/vim</w:t>
      </w:r>
    </w:p>
    <w:p w14:paraId="708697EF" w14:textId="77777777" w:rsidR="00440730" w:rsidRPr="00440730" w:rsidRDefault="00440730" w:rsidP="00440730">
      <w:r w:rsidRPr="00440730">
        <w:t>A powerful modal editor.</w:t>
      </w:r>
    </w:p>
    <w:p w14:paraId="767F9758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Modes:</w:t>
      </w:r>
    </w:p>
    <w:p w14:paraId="17DDFDFD" w14:textId="77777777" w:rsidR="00440730" w:rsidRPr="00440730" w:rsidRDefault="00440730" w:rsidP="00440730">
      <w:r w:rsidRPr="00440730">
        <w:t xml:space="preserve">• </w:t>
      </w:r>
      <w:r w:rsidRPr="00440730">
        <w:rPr>
          <w:b/>
          <w:bCs/>
        </w:rPr>
        <w:t>Normal mode</w:t>
      </w:r>
      <w:r w:rsidRPr="00440730">
        <w:t xml:space="preserve"> – navigation</w:t>
      </w:r>
      <w:r w:rsidRPr="00440730">
        <w:br/>
        <w:t xml:space="preserve">• </w:t>
      </w:r>
      <w:r w:rsidRPr="00440730">
        <w:rPr>
          <w:b/>
          <w:bCs/>
        </w:rPr>
        <w:t>Insert mode</w:t>
      </w:r>
      <w:r w:rsidRPr="00440730">
        <w:t xml:space="preserve"> – typing</w:t>
      </w:r>
      <w:r w:rsidRPr="00440730">
        <w:br/>
        <w:t xml:space="preserve">• </w:t>
      </w:r>
      <w:r w:rsidRPr="00440730">
        <w:rPr>
          <w:b/>
          <w:bCs/>
        </w:rPr>
        <w:t>Command mode</w:t>
      </w:r>
      <w:r w:rsidRPr="00440730">
        <w:t xml:space="preserve"> – saving, quitting</w:t>
      </w:r>
    </w:p>
    <w:p w14:paraId="3A657F7E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Commands:</w:t>
      </w:r>
    </w:p>
    <w:p w14:paraId="62D8E188" w14:textId="77777777" w:rsidR="00440730" w:rsidRPr="00440730" w:rsidRDefault="00440730" w:rsidP="00440730">
      <w:proofErr w:type="spellStart"/>
      <w:r w:rsidRPr="00440730">
        <w:t>i</w:t>
      </w:r>
      <w:proofErr w:type="spellEnd"/>
      <w:r w:rsidRPr="00440730">
        <w:t xml:space="preserve"> → insert</w:t>
      </w:r>
    </w:p>
    <w:p w14:paraId="355119AA" w14:textId="77777777" w:rsidR="00440730" w:rsidRPr="00440730" w:rsidRDefault="00440730" w:rsidP="00440730">
      <w:proofErr w:type="gramStart"/>
      <w:r w:rsidRPr="00440730">
        <w:t>:w</w:t>
      </w:r>
      <w:proofErr w:type="gramEnd"/>
      <w:r w:rsidRPr="00440730">
        <w:t xml:space="preserve"> → save</w:t>
      </w:r>
    </w:p>
    <w:p w14:paraId="035260E2" w14:textId="77777777" w:rsidR="00440730" w:rsidRPr="00440730" w:rsidRDefault="00440730" w:rsidP="00440730">
      <w:proofErr w:type="gramStart"/>
      <w:r w:rsidRPr="00440730">
        <w:t>:q</w:t>
      </w:r>
      <w:proofErr w:type="gramEnd"/>
      <w:r w:rsidRPr="00440730">
        <w:t xml:space="preserve"> → quit</w:t>
      </w:r>
    </w:p>
    <w:p w14:paraId="0A5B7494" w14:textId="77777777" w:rsidR="00440730" w:rsidRPr="00440730" w:rsidRDefault="00440730" w:rsidP="00440730">
      <w:proofErr w:type="gramStart"/>
      <w:r w:rsidRPr="00440730">
        <w:t>:</w:t>
      </w:r>
      <w:proofErr w:type="spellStart"/>
      <w:r w:rsidRPr="00440730">
        <w:t>wq</w:t>
      </w:r>
      <w:proofErr w:type="spellEnd"/>
      <w:proofErr w:type="gramEnd"/>
      <w:r w:rsidRPr="00440730">
        <w:t xml:space="preserve"> → save &amp; exit</w:t>
      </w:r>
    </w:p>
    <w:p w14:paraId="71940744" w14:textId="77777777" w:rsidR="00440730" w:rsidRPr="00440730" w:rsidRDefault="00440730" w:rsidP="00440730">
      <w:r w:rsidRPr="00440730">
        <w:t>dd → delete line</w:t>
      </w:r>
    </w:p>
    <w:p w14:paraId="56E7A0B2" w14:textId="77777777" w:rsidR="00440730" w:rsidRPr="00440730" w:rsidRDefault="00440730" w:rsidP="00440730">
      <w:proofErr w:type="spellStart"/>
      <w:r w:rsidRPr="00440730">
        <w:t>yy</w:t>
      </w:r>
      <w:proofErr w:type="spellEnd"/>
      <w:r w:rsidRPr="00440730">
        <w:t xml:space="preserve"> → copy line</w:t>
      </w:r>
    </w:p>
    <w:p w14:paraId="0F0CB80A" w14:textId="77777777" w:rsidR="00440730" w:rsidRPr="00440730" w:rsidRDefault="00440730" w:rsidP="00440730">
      <w:r w:rsidRPr="00440730">
        <w:t>p → paste</w:t>
      </w:r>
    </w:p>
    <w:p w14:paraId="75FD1645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Strengths:</w:t>
      </w:r>
    </w:p>
    <w:p w14:paraId="094C4F94" w14:textId="77777777" w:rsidR="00440730" w:rsidRPr="00440730" w:rsidRDefault="00440730" w:rsidP="00440730">
      <w:r w:rsidRPr="00440730">
        <w:t>• Faster editing</w:t>
      </w:r>
      <w:r w:rsidRPr="00440730">
        <w:br/>
        <w:t>• Syntax highlighting</w:t>
      </w:r>
      <w:r w:rsidRPr="00440730">
        <w:br/>
        <w:t>• Macros and scripting</w:t>
      </w:r>
    </w:p>
    <w:p w14:paraId="4F9593A4" w14:textId="77777777" w:rsidR="00440730" w:rsidRPr="00440730" w:rsidRDefault="00440730" w:rsidP="00440730">
      <w:r w:rsidRPr="00440730">
        <w:pict w14:anchorId="2C057825">
          <v:rect id="_x0000_i2156" style="width:0;height:1.5pt" o:hralign="center" o:hrstd="t" o:hr="t" fillcolor="#a0a0a0" stroked="f"/>
        </w:pict>
      </w:r>
    </w:p>
    <w:p w14:paraId="384DE13B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c. emacs</w:t>
      </w:r>
    </w:p>
    <w:p w14:paraId="1EC6686E" w14:textId="77777777" w:rsidR="00440730" w:rsidRPr="00440730" w:rsidRDefault="00440730" w:rsidP="00440730">
      <w:r w:rsidRPr="00440730">
        <w:t>A highly extensible editor.</w:t>
      </w:r>
    </w:p>
    <w:p w14:paraId="3CA10F31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lastRenderedPageBreak/>
        <w:t>Features:</w:t>
      </w:r>
    </w:p>
    <w:p w14:paraId="09D08C5E" w14:textId="77777777" w:rsidR="00440730" w:rsidRPr="00440730" w:rsidRDefault="00440730" w:rsidP="00440730">
      <w:r w:rsidRPr="00440730">
        <w:t>• Built-in file manager</w:t>
      </w:r>
      <w:r w:rsidRPr="00440730">
        <w:br/>
        <w:t>• Programming environment</w:t>
      </w:r>
      <w:r w:rsidRPr="00440730">
        <w:br/>
        <w:t>• Packages for email, browsing</w:t>
      </w:r>
      <w:r w:rsidRPr="00440730">
        <w:br/>
        <w:t>• Customizable via Emacs Lisp</w:t>
      </w:r>
    </w:p>
    <w:p w14:paraId="20A5A327" w14:textId="77777777" w:rsidR="00440730" w:rsidRPr="00440730" w:rsidRDefault="00440730" w:rsidP="00440730">
      <w:r w:rsidRPr="00440730">
        <w:pict w14:anchorId="68DEDF02">
          <v:rect id="_x0000_i2157" style="width:0;height:1.5pt" o:hralign="center" o:hrstd="t" o:hr="t" fillcolor="#a0a0a0" stroked="f"/>
        </w:pict>
      </w:r>
    </w:p>
    <w:p w14:paraId="0D70E111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2. Graphical Editors</w:t>
      </w:r>
    </w:p>
    <w:p w14:paraId="3E77111B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 xml:space="preserve">a. </w:t>
      </w:r>
      <w:proofErr w:type="spellStart"/>
      <w:r w:rsidRPr="00440730">
        <w:rPr>
          <w:b/>
          <w:bCs/>
        </w:rPr>
        <w:t>gedit</w:t>
      </w:r>
      <w:proofErr w:type="spellEnd"/>
    </w:p>
    <w:p w14:paraId="78D82108" w14:textId="77777777" w:rsidR="00440730" w:rsidRPr="00440730" w:rsidRDefault="00440730" w:rsidP="00440730">
      <w:r w:rsidRPr="00440730">
        <w:t>Default GNOME editor.</w:t>
      </w:r>
    </w:p>
    <w:p w14:paraId="16782326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Features:</w:t>
      </w:r>
    </w:p>
    <w:p w14:paraId="19E92A5F" w14:textId="77777777" w:rsidR="00440730" w:rsidRPr="00440730" w:rsidRDefault="00440730" w:rsidP="00440730">
      <w:r w:rsidRPr="00440730">
        <w:t>• Tabs</w:t>
      </w:r>
      <w:r w:rsidRPr="00440730">
        <w:br/>
        <w:t>• Syntax highlighting</w:t>
      </w:r>
      <w:r w:rsidRPr="00440730">
        <w:br/>
        <w:t>• Plugins</w:t>
      </w:r>
      <w:r w:rsidRPr="00440730">
        <w:br/>
        <w:t>• Undo/redo</w:t>
      </w:r>
      <w:r w:rsidRPr="00440730">
        <w:br/>
        <w:t>• Easy UI</w:t>
      </w:r>
    </w:p>
    <w:p w14:paraId="210B2F84" w14:textId="77777777" w:rsidR="00440730" w:rsidRPr="00440730" w:rsidRDefault="00440730" w:rsidP="00440730">
      <w:r w:rsidRPr="00440730">
        <w:t>Used for programming and documentation.</w:t>
      </w:r>
    </w:p>
    <w:p w14:paraId="452AACDA" w14:textId="77777777" w:rsidR="00440730" w:rsidRPr="00440730" w:rsidRDefault="00440730" w:rsidP="00440730">
      <w:r w:rsidRPr="00440730">
        <w:pict w14:anchorId="491E3913">
          <v:rect id="_x0000_i2158" style="width:0;height:1.5pt" o:hralign="center" o:hrstd="t" o:hr="t" fillcolor="#a0a0a0" stroked="f"/>
        </w:pict>
      </w:r>
    </w:p>
    <w:p w14:paraId="1135EF21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Conclusion</w:t>
      </w:r>
    </w:p>
    <w:p w14:paraId="5D2386D9" w14:textId="77777777" w:rsidR="00440730" w:rsidRPr="00440730" w:rsidRDefault="00440730" w:rsidP="00440730">
      <w:r w:rsidRPr="00440730">
        <w:t xml:space="preserve">Linux editors cater to all user levels—nano for beginners, vim/emacs for advanced editing, and </w:t>
      </w:r>
      <w:proofErr w:type="spellStart"/>
      <w:r w:rsidRPr="00440730">
        <w:t>gedit</w:t>
      </w:r>
      <w:proofErr w:type="spellEnd"/>
      <w:r w:rsidRPr="00440730">
        <w:t xml:space="preserve"> for GUI-based workflows.</w:t>
      </w:r>
    </w:p>
    <w:p w14:paraId="36F92613" w14:textId="77777777" w:rsidR="00440730" w:rsidRPr="00440730" w:rsidRDefault="00440730" w:rsidP="00440730">
      <w:r w:rsidRPr="00440730">
        <w:pict w14:anchorId="27807694">
          <v:rect id="_x0000_i2159" style="width:0;height:1.5pt" o:hralign="center" o:hrstd="t" o:hr="t" fillcolor="#a0a0a0" stroked="f"/>
        </w:pict>
      </w:r>
    </w:p>
    <w:p w14:paraId="0F366851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Q13. Explain sort command with field sorting, numeric sorting, reverse sorting, key-based sorting.</w:t>
      </w:r>
    </w:p>
    <w:p w14:paraId="354CB4DB" w14:textId="77777777" w:rsidR="00440730" w:rsidRPr="00440730" w:rsidRDefault="00440730" w:rsidP="00440730">
      <w:r w:rsidRPr="00440730">
        <w:t>The sort command arranges text data based on specified criteria.</w:t>
      </w:r>
    </w:p>
    <w:p w14:paraId="5AC30FB2" w14:textId="77777777" w:rsidR="00440730" w:rsidRPr="00440730" w:rsidRDefault="00440730" w:rsidP="00440730">
      <w:r w:rsidRPr="00440730">
        <w:pict w14:anchorId="0651DC18">
          <v:rect id="_x0000_i2160" style="width:0;height:1.5pt" o:hralign="center" o:hrstd="t" o:hr="t" fillcolor="#a0a0a0" stroked="f"/>
        </w:pict>
      </w:r>
    </w:p>
    <w:p w14:paraId="083E0D37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1. Basic Sort</w:t>
      </w:r>
    </w:p>
    <w:p w14:paraId="4F8D9986" w14:textId="77777777" w:rsidR="00440730" w:rsidRPr="00440730" w:rsidRDefault="00440730" w:rsidP="00440730">
      <w:r w:rsidRPr="00440730">
        <w:t>sort file.txt</w:t>
      </w:r>
    </w:p>
    <w:p w14:paraId="06477968" w14:textId="77777777" w:rsidR="00440730" w:rsidRPr="00440730" w:rsidRDefault="00440730" w:rsidP="00440730">
      <w:r w:rsidRPr="00440730">
        <w:pict w14:anchorId="0D752D69">
          <v:rect id="_x0000_i2161" style="width:0;height:1.5pt" o:hralign="center" o:hrstd="t" o:hr="t" fillcolor="#a0a0a0" stroked="f"/>
        </w:pict>
      </w:r>
    </w:p>
    <w:p w14:paraId="7F094872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2. Numeric Sorting (-n)</w:t>
      </w:r>
    </w:p>
    <w:p w14:paraId="222D2A10" w14:textId="77777777" w:rsidR="00440730" w:rsidRPr="00440730" w:rsidRDefault="00440730" w:rsidP="00440730">
      <w:r w:rsidRPr="00440730">
        <w:t>Sorts numbers instead of treating them as strings.</w:t>
      </w:r>
    </w:p>
    <w:p w14:paraId="39B369FA" w14:textId="77777777" w:rsidR="00440730" w:rsidRPr="00440730" w:rsidRDefault="00440730" w:rsidP="00440730">
      <w:r w:rsidRPr="00440730">
        <w:t>sort -n marks.txt</w:t>
      </w:r>
    </w:p>
    <w:p w14:paraId="32F55E35" w14:textId="77777777" w:rsidR="00440730" w:rsidRPr="00440730" w:rsidRDefault="00440730" w:rsidP="00440730">
      <w:r w:rsidRPr="00440730">
        <w:pict w14:anchorId="635BBA75">
          <v:rect id="_x0000_i2162" style="width:0;height:1.5pt" o:hralign="center" o:hrstd="t" o:hr="t" fillcolor="#a0a0a0" stroked="f"/>
        </w:pict>
      </w:r>
    </w:p>
    <w:p w14:paraId="0A2BEE8D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3. Reverse Sorting (-r)</w:t>
      </w:r>
    </w:p>
    <w:p w14:paraId="526B3BC9" w14:textId="77777777" w:rsidR="00440730" w:rsidRPr="00440730" w:rsidRDefault="00440730" w:rsidP="00440730">
      <w:r w:rsidRPr="00440730">
        <w:t>sort -r file.txt</w:t>
      </w:r>
    </w:p>
    <w:p w14:paraId="76E1806F" w14:textId="77777777" w:rsidR="00440730" w:rsidRPr="00440730" w:rsidRDefault="00440730" w:rsidP="00440730">
      <w:r w:rsidRPr="00440730">
        <w:lastRenderedPageBreak/>
        <w:pict w14:anchorId="510D05E0">
          <v:rect id="_x0000_i2163" style="width:0;height:1.5pt" o:hralign="center" o:hrstd="t" o:hr="t" fillcolor="#a0a0a0" stroked="f"/>
        </w:pict>
      </w:r>
    </w:p>
    <w:p w14:paraId="44090A2D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4. Sorting by Specific Field (-k)</w:t>
      </w:r>
    </w:p>
    <w:p w14:paraId="29D830E6" w14:textId="77777777" w:rsidR="00440730" w:rsidRPr="00440730" w:rsidRDefault="00440730" w:rsidP="00440730">
      <w:r w:rsidRPr="00440730">
        <w:t>If fields are separated by spaces or delimiters, use -k.</w:t>
      </w:r>
    </w:p>
    <w:p w14:paraId="65D8A525" w14:textId="77777777" w:rsidR="00440730" w:rsidRPr="00440730" w:rsidRDefault="00440730" w:rsidP="00440730">
      <w:r w:rsidRPr="00440730">
        <w:t>Example file:</w:t>
      </w:r>
    </w:p>
    <w:p w14:paraId="4344621F" w14:textId="77777777" w:rsidR="00440730" w:rsidRPr="00440730" w:rsidRDefault="00440730" w:rsidP="00440730">
      <w:r w:rsidRPr="00440730">
        <w:t>Neel 95</w:t>
      </w:r>
    </w:p>
    <w:p w14:paraId="31750565" w14:textId="77777777" w:rsidR="00440730" w:rsidRPr="00440730" w:rsidRDefault="00440730" w:rsidP="00440730">
      <w:r w:rsidRPr="00440730">
        <w:t>Sara 90</w:t>
      </w:r>
    </w:p>
    <w:p w14:paraId="715CCE21" w14:textId="77777777" w:rsidR="00440730" w:rsidRPr="00440730" w:rsidRDefault="00440730" w:rsidP="00440730">
      <w:r w:rsidRPr="00440730">
        <w:t>Amit 98</w:t>
      </w:r>
    </w:p>
    <w:p w14:paraId="105CAB0C" w14:textId="77777777" w:rsidR="00440730" w:rsidRPr="00440730" w:rsidRDefault="00440730" w:rsidP="00440730">
      <w:r w:rsidRPr="00440730">
        <w:t>Sort by second column:</w:t>
      </w:r>
    </w:p>
    <w:p w14:paraId="4E1AA3EE" w14:textId="77777777" w:rsidR="00440730" w:rsidRPr="00440730" w:rsidRDefault="00440730" w:rsidP="00440730">
      <w:r w:rsidRPr="00440730">
        <w:t>sort -k 2 -n marks.txt</w:t>
      </w:r>
    </w:p>
    <w:p w14:paraId="6F0FC09E" w14:textId="77777777" w:rsidR="00440730" w:rsidRPr="00440730" w:rsidRDefault="00440730" w:rsidP="00440730">
      <w:r w:rsidRPr="00440730">
        <w:pict w14:anchorId="7BA74760">
          <v:rect id="_x0000_i2164" style="width:0;height:1.5pt" o:hralign="center" o:hrstd="t" o:hr="t" fillcolor="#a0a0a0" stroked="f"/>
        </w:pict>
      </w:r>
    </w:p>
    <w:p w14:paraId="4A5D6176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5. Sorting with Delimiters (-t)</w:t>
      </w:r>
    </w:p>
    <w:p w14:paraId="7B70D3A4" w14:textId="77777777" w:rsidR="00440730" w:rsidRPr="00440730" w:rsidRDefault="00440730" w:rsidP="00440730">
      <w:r w:rsidRPr="00440730">
        <w:t>Example CSV:</w:t>
      </w:r>
    </w:p>
    <w:p w14:paraId="32742A5F" w14:textId="77777777" w:rsidR="00440730" w:rsidRPr="00440730" w:rsidRDefault="00440730" w:rsidP="00440730">
      <w:r w:rsidRPr="00440730">
        <w:t>Neel,</w:t>
      </w:r>
      <w:proofErr w:type="gramStart"/>
      <w:r w:rsidRPr="00440730">
        <w:t>95,Surat</w:t>
      </w:r>
      <w:proofErr w:type="gramEnd"/>
    </w:p>
    <w:p w14:paraId="2D8A58A7" w14:textId="77777777" w:rsidR="00440730" w:rsidRPr="00440730" w:rsidRDefault="00440730" w:rsidP="00440730">
      <w:r w:rsidRPr="00440730">
        <w:t>Sara,</w:t>
      </w:r>
      <w:proofErr w:type="gramStart"/>
      <w:r w:rsidRPr="00440730">
        <w:t>90,Mumbai</w:t>
      </w:r>
      <w:proofErr w:type="gramEnd"/>
    </w:p>
    <w:p w14:paraId="2F77C5DA" w14:textId="77777777" w:rsidR="00440730" w:rsidRPr="00440730" w:rsidRDefault="00440730" w:rsidP="00440730">
      <w:r w:rsidRPr="00440730">
        <w:t>Sort by city:</w:t>
      </w:r>
    </w:p>
    <w:p w14:paraId="20EE051A" w14:textId="77777777" w:rsidR="00440730" w:rsidRPr="00440730" w:rsidRDefault="00440730" w:rsidP="00440730">
      <w:r w:rsidRPr="00440730">
        <w:t>sort -t ',' -k 3 names.csv</w:t>
      </w:r>
    </w:p>
    <w:p w14:paraId="6646862B" w14:textId="77777777" w:rsidR="00440730" w:rsidRPr="00440730" w:rsidRDefault="00440730" w:rsidP="00440730">
      <w:r w:rsidRPr="00440730">
        <w:pict w14:anchorId="5B6A2862">
          <v:rect id="_x0000_i2165" style="width:0;height:1.5pt" o:hralign="center" o:hrstd="t" o:hr="t" fillcolor="#a0a0a0" stroked="f"/>
        </w:pict>
      </w:r>
    </w:p>
    <w:p w14:paraId="3A9603A7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6. Unique Sort (-u)</w:t>
      </w:r>
    </w:p>
    <w:p w14:paraId="2816E3F4" w14:textId="77777777" w:rsidR="00440730" w:rsidRPr="00440730" w:rsidRDefault="00440730" w:rsidP="00440730">
      <w:r w:rsidRPr="00440730">
        <w:t>Remove duplicates while sorting:</w:t>
      </w:r>
    </w:p>
    <w:p w14:paraId="1133C9A8" w14:textId="77777777" w:rsidR="00440730" w:rsidRPr="00440730" w:rsidRDefault="00440730" w:rsidP="00440730">
      <w:r w:rsidRPr="00440730">
        <w:t>sort -u file.txt</w:t>
      </w:r>
    </w:p>
    <w:p w14:paraId="0ACBE67C" w14:textId="77777777" w:rsidR="00440730" w:rsidRPr="00440730" w:rsidRDefault="00440730" w:rsidP="00440730">
      <w:r w:rsidRPr="00440730">
        <w:pict w14:anchorId="129C10D8">
          <v:rect id="_x0000_i2166" style="width:0;height:1.5pt" o:hralign="center" o:hrstd="t" o:hr="t" fillcolor="#a0a0a0" stroked="f"/>
        </w:pict>
      </w:r>
    </w:p>
    <w:p w14:paraId="4B55DC38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7. Stable Sort (--stable)</w:t>
      </w:r>
    </w:p>
    <w:p w14:paraId="37EE1A86" w14:textId="77777777" w:rsidR="00440730" w:rsidRPr="00440730" w:rsidRDefault="00440730" w:rsidP="00440730">
      <w:r w:rsidRPr="00440730">
        <w:t>Preserves original order for equal keys.</w:t>
      </w:r>
    </w:p>
    <w:p w14:paraId="447C59C6" w14:textId="77777777" w:rsidR="00440730" w:rsidRPr="00440730" w:rsidRDefault="00440730" w:rsidP="00440730">
      <w:r w:rsidRPr="00440730">
        <w:pict w14:anchorId="083EEEC3">
          <v:rect id="_x0000_i2167" style="width:0;height:1.5pt" o:hralign="center" o:hrstd="t" o:hr="t" fillcolor="#a0a0a0" stroked="f"/>
        </w:pict>
      </w:r>
    </w:p>
    <w:p w14:paraId="718CEBA0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Conclusion</w:t>
      </w:r>
    </w:p>
    <w:p w14:paraId="46384C24" w14:textId="77777777" w:rsidR="00440730" w:rsidRPr="00440730" w:rsidRDefault="00440730" w:rsidP="00440730">
      <w:r w:rsidRPr="00440730">
        <w:t>sort is essential for data processing, log analysis, and reporting. Its field-based and numeric sorting capabilities make it highly flexible.</w:t>
      </w:r>
    </w:p>
    <w:p w14:paraId="78CDD405" w14:textId="77777777" w:rsidR="00440730" w:rsidRPr="00440730" w:rsidRDefault="00440730" w:rsidP="00440730">
      <w:r w:rsidRPr="00440730">
        <w:pict w14:anchorId="715A5C78">
          <v:rect id="_x0000_i2168" style="width:0;height:1.5pt" o:hralign="center" o:hrstd="t" o:hr="t" fillcolor="#a0a0a0" stroked="f"/>
        </w:pict>
      </w:r>
    </w:p>
    <w:p w14:paraId="0B4BC6F2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 xml:space="preserve">Q14. Discuss text processing tools: </w:t>
      </w:r>
      <w:proofErr w:type="spellStart"/>
      <w:r w:rsidRPr="00440730">
        <w:rPr>
          <w:b/>
          <w:bCs/>
        </w:rPr>
        <w:t>uniq</w:t>
      </w:r>
      <w:proofErr w:type="spellEnd"/>
      <w:r w:rsidRPr="00440730">
        <w:rPr>
          <w:b/>
          <w:bCs/>
        </w:rPr>
        <w:t>, cut, paste, join, tac, rev, comm, diff, patch.</w:t>
      </w:r>
    </w:p>
    <w:p w14:paraId="751BE097" w14:textId="77777777" w:rsidR="00440730" w:rsidRPr="00440730" w:rsidRDefault="00440730" w:rsidP="00440730">
      <w:r w:rsidRPr="00440730">
        <w:t>Linux provides powerful tools for manipulating text files.</w:t>
      </w:r>
    </w:p>
    <w:p w14:paraId="49840747" w14:textId="77777777" w:rsidR="00440730" w:rsidRPr="00440730" w:rsidRDefault="00440730" w:rsidP="00440730">
      <w:r w:rsidRPr="00440730">
        <w:pict w14:anchorId="329A5930">
          <v:rect id="_x0000_i2169" style="width:0;height:1.5pt" o:hralign="center" o:hrstd="t" o:hr="t" fillcolor="#a0a0a0" stroked="f"/>
        </w:pict>
      </w:r>
    </w:p>
    <w:p w14:paraId="69180389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lastRenderedPageBreak/>
        <w:t xml:space="preserve">1. </w:t>
      </w:r>
      <w:proofErr w:type="spellStart"/>
      <w:r w:rsidRPr="00440730">
        <w:rPr>
          <w:b/>
          <w:bCs/>
        </w:rPr>
        <w:t>uniq</w:t>
      </w:r>
      <w:proofErr w:type="spellEnd"/>
      <w:r w:rsidRPr="00440730">
        <w:rPr>
          <w:b/>
          <w:bCs/>
        </w:rPr>
        <w:t xml:space="preserve"> – Remove Duplicate Lines</w:t>
      </w:r>
    </w:p>
    <w:p w14:paraId="594C8951" w14:textId="77777777" w:rsidR="00440730" w:rsidRPr="00440730" w:rsidRDefault="00440730" w:rsidP="00440730">
      <w:r w:rsidRPr="00440730">
        <w:t xml:space="preserve">sort file | </w:t>
      </w:r>
      <w:proofErr w:type="spellStart"/>
      <w:r w:rsidRPr="00440730">
        <w:t>uniq</w:t>
      </w:r>
      <w:proofErr w:type="spellEnd"/>
    </w:p>
    <w:p w14:paraId="683CCD80" w14:textId="77777777" w:rsidR="00440730" w:rsidRPr="00440730" w:rsidRDefault="00440730" w:rsidP="00440730">
      <w:proofErr w:type="spellStart"/>
      <w:r w:rsidRPr="00440730">
        <w:t>uniq</w:t>
      </w:r>
      <w:proofErr w:type="spellEnd"/>
      <w:r w:rsidRPr="00440730">
        <w:t xml:space="preserve"> -c file → count duplicates</w:t>
      </w:r>
    </w:p>
    <w:p w14:paraId="7FA4A8F9" w14:textId="77777777" w:rsidR="00440730" w:rsidRPr="00440730" w:rsidRDefault="00440730" w:rsidP="00440730">
      <w:r w:rsidRPr="00440730">
        <w:pict w14:anchorId="665C47FF">
          <v:rect id="_x0000_i2170" style="width:0;height:1.5pt" o:hralign="center" o:hrstd="t" o:hr="t" fillcolor="#a0a0a0" stroked="f"/>
        </w:pict>
      </w:r>
    </w:p>
    <w:p w14:paraId="6AF353DD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2. cut – Extract Fields</w:t>
      </w:r>
    </w:p>
    <w:p w14:paraId="13E5256C" w14:textId="77777777" w:rsidR="00440730" w:rsidRPr="00440730" w:rsidRDefault="00440730" w:rsidP="00440730">
      <w:r w:rsidRPr="00440730">
        <w:t>cut -d ',' -f 1,3 data.csv</w:t>
      </w:r>
    </w:p>
    <w:p w14:paraId="58D95582" w14:textId="77777777" w:rsidR="00440730" w:rsidRPr="00440730" w:rsidRDefault="00440730" w:rsidP="00440730">
      <w:r w:rsidRPr="00440730">
        <w:pict w14:anchorId="7D42FF5D">
          <v:rect id="_x0000_i2171" style="width:0;height:1.5pt" o:hralign="center" o:hrstd="t" o:hr="t" fillcolor="#a0a0a0" stroked="f"/>
        </w:pict>
      </w:r>
    </w:p>
    <w:p w14:paraId="24B23BB0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3. paste – Merge Lines</w:t>
      </w:r>
    </w:p>
    <w:p w14:paraId="64A89225" w14:textId="77777777" w:rsidR="00440730" w:rsidRPr="00440730" w:rsidRDefault="00440730" w:rsidP="00440730">
      <w:r w:rsidRPr="00440730">
        <w:t>Combines files horizontally.</w:t>
      </w:r>
    </w:p>
    <w:p w14:paraId="31FB9306" w14:textId="77777777" w:rsidR="00440730" w:rsidRPr="00440730" w:rsidRDefault="00440730" w:rsidP="00440730">
      <w:r w:rsidRPr="00440730">
        <w:t>paste file1 file2</w:t>
      </w:r>
    </w:p>
    <w:p w14:paraId="1B441124" w14:textId="77777777" w:rsidR="00440730" w:rsidRPr="00440730" w:rsidRDefault="00440730" w:rsidP="00440730">
      <w:r w:rsidRPr="00440730">
        <w:pict w14:anchorId="0E4B8B0C">
          <v:rect id="_x0000_i2172" style="width:0;height:1.5pt" o:hralign="center" o:hrstd="t" o:hr="t" fillcolor="#a0a0a0" stroked="f"/>
        </w:pict>
      </w:r>
    </w:p>
    <w:p w14:paraId="1D526241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4. join – Join Files Based on Common Field</w:t>
      </w:r>
    </w:p>
    <w:p w14:paraId="7C9018B9" w14:textId="77777777" w:rsidR="00440730" w:rsidRPr="00440730" w:rsidRDefault="00440730" w:rsidP="00440730">
      <w:r w:rsidRPr="00440730">
        <w:t>If two files share a key column:</w:t>
      </w:r>
    </w:p>
    <w:p w14:paraId="3F116B7E" w14:textId="77777777" w:rsidR="00440730" w:rsidRPr="00440730" w:rsidRDefault="00440730" w:rsidP="00440730">
      <w:r w:rsidRPr="00440730">
        <w:t>join -1 1 -2 1 file1 file2</w:t>
      </w:r>
    </w:p>
    <w:p w14:paraId="1A558509" w14:textId="77777777" w:rsidR="00440730" w:rsidRPr="00440730" w:rsidRDefault="00440730" w:rsidP="00440730">
      <w:r w:rsidRPr="00440730">
        <w:pict w14:anchorId="0322135F">
          <v:rect id="_x0000_i2173" style="width:0;height:1.5pt" o:hralign="center" o:hrstd="t" o:hr="t" fillcolor="#a0a0a0" stroked="f"/>
        </w:pict>
      </w:r>
    </w:p>
    <w:p w14:paraId="5DDD6FF4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5. tac – Reverse Line Order</w:t>
      </w:r>
    </w:p>
    <w:p w14:paraId="131CBAA3" w14:textId="77777777" w:rsidR="00440730" w:rsidRPr="00440730" w:rsidRDefault="00440730" w:rsidP="00440730">
      <w:r w:rsidRPr="00440730">
        <w:t>tac file.txt</w:t>
      </w:r>
    </w:p>
    <w:p w14:paraId="5030AE45" w14:textId="77777777" w:rsidR="00440730" w:rsidRPr="00440730" w:rsidRDefault="00440730" w:rsidP="00440730">
      <w:r w:rsidRPr="00440730">
        <w:pict w14:anchorId="4D4DC5FA">
          <v:rect id="_x0000_i2174" style="width:0;height:1.5pt" o:hralign="center" o:hrstd="t" o:hr="t" fillcolor="#a0a0a0" stroked="f"/>
        </w:pict>
      </w:r>
    </w:p>
    <w:p w14:paraId="769A699A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6. rev – Reverse Characters in Each Line</w:t>
      </w:r>
    </w:p>
    <w:p w14:paraId="1CD21F4D" w14:textId="77777777" w:rsidR="00440730" w:rsidRPr="00440730" w:rsidRDefault="00440730" w:rsidP="00440730">
      <w:r w:rsidRPr="00440730">
        <w:t>rev file.txt</w:t>
      </w:r>
    </w:p>
    <w:p w14:paraId="4407853E" w14:textId="77777777" w:rsidR="00440730" w:rsidRPr="00440730" w:rsidRDefault="00440730" w:rsidP="00440730">
      <w:r w:rsidRPr="00440730">
        <w:pict w14:anchorId="3BB0F6F1">
          <v:rect id="_x0000_i2175" style="width:0;height:1.5pt" o:hralign="center" o:hrstd="t" o:hr="t" fillcolor="#a0a0a0" stroked="f"/>
        </w:pict>
      </w:r>
    </w:p>
    <w:p w14:paraId="6F8F852B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7. comm – Compare Two Sorted Files</w:t>
      </w:r>
    </w:p>
    <w:p w14:paraId="6FF4C72B" w14:textId="77777777" w:rsidR="00440730" w:rsidRPr="00440730" w:rsidRDefault="00440730" w:rsidP="00440730">
      <w:r w:rsidRPr="00440730">
        <w:t>comm file1 file2</w:t>
      </w:r>
    </w:p>
    <w:p w14:paraId="1C89A2E7" w14:textId="77777777" w:rsidR="00440730" w:rsidRPr="00440730" w:rsidRDefault="00440730" w:rsidP="00440730">
      <w:r w:rsidRPr="00440730">
        <w:t>Outputs 3 columns: unique to file1, unique to file2, common to both.</w:t>
      </w:r>
    </w:p>
    <w:p w14:paraId="673B2925" w14:textId="77777777" w:rsidR="00440730" w:rsidRPr="00440730" w:rsidRDefault="00440730" w:rsidP="00440730">
      <w:r w:rsidRPr="00440730">
        <w:pict w14:anchorId="0EFE5458">
          <v:rect id="_x0000_i2176" style="width:0;height:1.5pt" o:hralign="center" o:hrstd="t" o:hr="t" fillcolor="#a0a0a0" stroked="f"/>
        </w:pict>
      </w:r>
    </w:p>
    <w:p w14:paraId="63A6573E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8. diff – Show Line Differences</w:t>
      </w:r>
    </w:p>
    <w:p w14:paraId="7F6DC773" w14:textId="77777777" w:rsidR="00440730" w:rsidRPr="00440730" w:rsidRDefault="00440730" w:rsidP="00440730">
      <w:r w:rsidRPr="00440730">
        <w:t>diff old new</w:t>
      </w:r>
    </w:p>
    <w:p w14:paraId="3189967E" w14:textId="77777777" w:rsidR="00440730" w:rsidRPr="00440730" w:rsidRDefault="00440730" w:rsidP="00440730">
      <w:r w:rsidRPr="00440730">
        <w:t xml:space="preserve">diff -u old </w:t>
      </w:r>
      <w:proofErr w:type="gramStart"/>
      <w:r w:rsidRPr="00440730">
        <w:t>new  →</w:t>
      </w:r>
      <w:proofErr w:type="gramEnd"/>
      <w:r w:rsidRPr="00440730">
        <w:t xml:space="preserve"> unified diff</w:t>
      </w:r>
    </w:p>
    <w:p w14:paraId="065F223D" w14:textId="77777777" w:rsidR="00440730" w:rsidRPr="00440730" w:rsidRDefault="00440730" w:rsidP="00440730">
      <w:r w:rsidRPr="00440730">
        <w:pict w14:anchorId="4DF670CF">
          <v:rect id="_x0000_i2177" style="width:0;height:1.5pt" o:hralign="center" o:hrstd="t" o:hr="t" fillcolor="#a0a0a0" stroked="f"/>
        </w:pict>
      </w:r>
    </w:p>
    <w:p w14:paraId="0AB1360F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9. patch – Apply Updates Using Diff Output</w:t>
      </w:r>
    </w:p>
    <w:p w14:paraId="4B73A442" w14:textId="77777777" w:rsidR="00440730" w:rsidRPr="00440730" w:rsidRDefault="00440730" w:rsidP="00440730">
      <w:r w:rsidRPr="00440730">
        <w:t xml:space="preserve">patch &lt; </w:t>
      </w:r>
      <w:proofErr w:type="spellStart"/>
      <w:proofErr w:type="gramStart"/>
      <w:r w:rsidRPr="00440730">
        <w:t>changes.diff</w:t>
      </w:r>
      <w:proofErr w:type="spellEnd"/>
      <w:proofErr w:type="gramEnd"/>
    </w:p>
    <w:p w14:paraId="2E714468" w14:textId="77777777" w:rsidR="00440730" w:rsidRPr="00440730" w:rsidRDefault="00440730" w:rsidP="00440730">
      <w:r w:rsidRPr="00440730">
        <w:lastRenderedPageBreak/>
        <w:t>Used for software updates and version control workflows.</w:t>
      </w:r>
    </w:p>
    <w:p w14:paraId="4A5A07BF" w14:textId="77777777" w:rsidR="00440730" w:rsidRPr="00440730" w:rsidRDefault="00440730" w:rsidP="00440730">
      <w:r w:rsidRPr="00440730">
        <w:pict w14:anchorId="0252A1ED">
          <v:rect id="_x0000_i2178" style="width:0;height:1.5pt" o:hralign="center" o:hrstd="t" o:hr="t" fillcolor="#a0a0a0" stroked="f"/>
        </w:pict>
      </w:r>
    </w:p>
    <w:p w14:paraId="7AE80C8A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Conclusion</w:t>
      </w:r>
    </w:p>
    <w:p w14:paraId="33360863" w14:textId="77777777" w:rsidR="00440730" w:rsidRPr="00440730" w:rsidRDefault="00440730" w:rsidP="00440730">
      <w:r w:rsidRPr="00440730">
        <w:t>These tools form the backbone of text manipulation, automation, and professional scripting.</w:t>
      </w:r>
    </w:p>
    <w:p w14:paraId="3AEC9A5A" w14:textId="77777777" w:rsidR="00440730" w:rsidRPr="00440730" w:rsidRDefault="00440730" w:rsidP="00440730">
      <w:r w:rsidRPr="00440730">
        <w:pict w14:anchorId="371AA3B7">
          <v:rect id="_x0000_i2179" style="width:0;height:1.5pt" o:hralign="center" o:hrstd="t" o:hr="t" fillcolor="#a0a0a0" stroked="f"/>
        </w:pict>
      </w:r>
    </w:p>
    <w:p w14:paraId="21EA471D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 xml:space="preserve">Q15. Explain ssh, sftp, </w:t>
      </w:r>
      <w:proofErr w:type="spellStart"/>
      <w:r w:rsidRPr="00440730">
        <w:rPr>
          <w:b/>
          <w:bCs/>
        </w:rPr>
        <w:t>scp</w:t>
      </w:r>
      <w:proofErr w:type="spellEnd"/>
      <w:r w:rsidRPr="00440730">
        <w:rPr>
          <w:b/>
          <w:bCs/>
        </w:rPr>
        <w:t xml:space="preserve"> and their role in secure file transfer and remote login.</w:t>
      </w:r>
    </w:p>
    <w:p w14:paraId="33B6E3E6" w14:textId="77777777" w:rsidR="00440730" w:rsidRPr="00440730" w:rsidRDefault="00440730" w:rsidP="00440730">
      <w:r w:rsidRPr="00440730">
        <w:t>SSH and its companion tools enable secure network communication.</w:t>
      </w:r>
    </w:p>
    <w:p w14:paraId="0A51C985" w14:textId="77777777" w:rsidR="00440730" w:rsidRPr="00440730" w:rsidRDefault="00440730" w:rsidP="00440730">
      <w:r w:rsidRPr="00440730">
        <w:pict w14:anchorId="14077A2E">
          <v:rect id="_x0000_i2180" style="width:0;height:1.5pt" o:hralign="center" o:hrstd="t" o:hr="t" fillcolor="#a0a0a0" stroked="f"/>
        </w:pict>
      </w:r>
    </w:p>
    <w:p w14:paraId="7EACBA6B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1. SSH (Secure Shell)</w:t>
      </w:r>
    </w:p>
    <w:p w14:paraId="4378A989" w14:textId="77777777" w:rsidR="00440730" w:rsidRPr="00440730" w:rsidRDefault="00440730" w:rsidP="00440730">
      <w:r w:rsidRPr="00440730">
        <w:t>Provides encrypted remote login.</w:t>
      </w:r>
    </w:p>
    <w:p w14:paraId="070CC09E" w14:textId="77777777" w:rsidR="00440730" w:rsidRPr="00440730" w:rsidRDefault="00440730" w:rsidP="00440730">
      <w:r w:rsidRPr="00440730">
        <w:t xml:space="preserve">ssh </w:t>
      </w:r>
      <w:proofErr w:type="spellStart"/>
      <w:r w:rsidRPr="00440730">
        <w:t>user@server</w:t>
      </w:r>
      <w:proofErr w:type="spellEnd"/>
    </w:p>
    <w:p w14:paraId="0F462AB1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Features:</w:t>
      </w:r>
    </w:p>
    <w:p w14:paraId="11E0921C" w14:textId="77777777" w:rsidR="00440730" w:rsidRPr="00440730" w:rsidRDefault="00440730" w:rsidP="00440730">
      <w:r w:rsidRPr="00440730">
        <w:t>• Remote command execution</w:t>
      </w:r>
      <w:r w:rsidRPr="00440730">
        <w:br/>
        <w:t>• Port forwarding</w:t>
      </w:r>
      <w:r w:rsidRPr="00440730">
        <w:br/>
        <w:t>• Encrypted communication</w:t>
      </w:r>
      <w:r w:rsidRPr="00440730">
        <w:br/>
        <w:t>• Key-based authentication</w:t>
      </w:r>
    </w:p>
    <w:p w14:paraId="6F51EC6C" w14:textId="77777777" w:rsidR="00440730" w:rsidRPr="00440730" w:rsidRDefault="00440730" w:rsidP="00440730">
      <w:r w:rsidRPr="00440730">
        <w:t>Use cases: administration, development, automation.</w:t>
      </w:r>
    </w:p>
    <w:p w14:paraId="34E7EA8A" w14:textId="77777777" w:rsidR="00440730" w:rsidRPr="00440730" w:rsidRDefault="00440730" w:rsidP="00440730">
      <w:r w:rsidRPr="00440730">
        <w:pict w14:anchorId="7DE6E0E4">
          <v:rect id="_x0000_i2181" style="width:0;height:1.5pt" o:hralign="center" o:hrstd="t" o:hr="t" fillcolor="#a0a0a0" stroked="f"/>
        </w:pict>
      </w:r>
    </w:p>
    <w:p w14:paraId="401D7AFD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2. SFTP (Secure File Transfer Protocol)</w:t>
      </w:r>
    </w:p>
    <w:p w14:paraId="460400FE" w14:textId="77777777" w:rsidR="00440730" w:rsidRPr="00440730" w:rsidRDefault="00440730" w:rsidP="00440730">
      <w:r w:rsidRPr="00440730">
        <w:t>Runs over SSH; replaces insecure FTP.</w:t>
      </w:r>
    </w:p>
    <w:p w14:paraId="22A6FC3F" w14:textId="77777777" w:rsidR="00440730" w:rsidRPr="00440730" w:rsidRDefault="00440730" w:rsidP="00440730">
      <w:r w:rsidRPr="00440730">
        <w:t xml:space="preserve">sftp </w:t>
      </w:r>
      <w:proofErr w:type="spellStart"/>
      <w:r w:rsidRPr="00440730">
        <w:t>user@server</w:t>
      </w:r>
      <w:proofErr w:type="spellEnd"/>
    </w:p>
    <w:p w14:paraId="7B27CCE8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Operations:</w:t>
      </w:r>
    </w:p>
    <w:p w14:paraId="40ECE02F" w14:textId="77777777" w:rsidR="00440730" w:rsidRPr="00440730" w:rsidRDefault="00440730" w:rsidP="00440730">
      <w:r w:rsidRPr="00440730">
        <w:t>• get (download)</w:t>
      </w:r>
      <w:r w:rsidRPr="00440730">
        <w:br/>
        <w:t>• put (upload)</w:t>
      </w:r>
      <w:r w:rsidRPr="00440730">
        <w:br/>
        <w:t>• ls, cd</w:t>
      </w:r>
      <w:r w:rsidRPr="00440730">
        <w:br/>
        <w:t>• resume transfers</w:t>
      </w:r>
    </w:p>
    <w:p w14:paraId="5A61474F" w14:textId="77777777" w:rsidR="00440730" w:rsidRPr="00440730" w:rsidRDefault="00440730" w:rsidP="00440730">
      <w:r w:rsidRPr="00440730">
        <w:pict w14:anchorId="1D4E9526">
          <v:rect id="_x0000_i2182" style="width:0;height:1.5pt" o:hralign="center" o:hrstd="t" o:hr="t" fillcolor="#a0a0a0" stroked="f"/>
        </w:pict>
      </w:r>
    </w:p>
    <w:p w14:paraId="60F9928A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3. SCP (Secure Copy)</w:t>
      </w:r>
    </w:p>
    <w:p w14:paraId="6177A71A" w14:textId="77777777" w:rsidR="00440730" w:rsidRPr="00440730" w:rsidRDefault="00440730" w:rsidP="00440730">
      <w:r w:rsidRPr="00440730">
        <w:t>Copies files over SSH.</w:t>
      </w:r>
    </w:p>
    <w:p w14:paraId="46526AA9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Local → Remote</w:t>
      </w:r>
    </w:p>
    <w:p w14:paraId="62D2A38B" w14:textId="77777777" w:rsidR="00440730" w:rsidRPr="00440730" w:rsidRDefault="00440730" w:rsidP="00440730">
      <w:proofErr w:type="spellStart"/>
      <w:r w:rsidRPr="00440730">
        <w:t>scp</w:t>
      </w:r>
      <w:proofErr w:type="spellEnd"/>
      <w:r w:rsidRPr="00440730">
        <w:t xml:space="preserve"> file.txt </w:t>
      </w:r>
      <w:proofErr w:type="spellStart"/>
      <w:r w:rsidRPr="00440730">
        <w:t>user@server</w:t>
      </w:r>
      <w:proofErr w:type="spellEnd"/>
      <w:r w:rsidRPr="00440730">
        <w:t>:/path/</w:t>
      </w:r>
    </w:p>
    <w:p w14:paraId="45D8F6A5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Remote → Local</w:t>
      </w:r>
    </w:p>
    <w:p w14:paraId="2F7AE80B" w14:textId="77777777" w:rsidR="00440730" w:rsidRPr="00440730" w:rsidRDefault="00440730" w:rsidP="00440730">
      <w:proofErr w:type="spellStart"/>
      <w:r w:rsidRPr="00440730">
        <w:t>scp</w:t>
      </w:r>
      <w:proofErr w:type="spellEnd"/>
      <w:r w:rsidRPr="00440730">
        <w:t xml:space="preserve"> </w:t>
      </w:r>
      <w:proofErr w:type="spellStart"/>
      <w:r w:rsidRPr="00440730">
        <w:t>user@</w:t>
      </w:r>
      <w:proofErr w:type="gramStart"/>
      <w:r w:rsidRPr="00440730">
        <w:t>server</w:t>
      </w:r>
      <w:proofErr w:type="spellEnd"/>
      <w:r w:rsidRPr="00440730">
        <w:t>:/data/logs .</w:t>
      </w:r>
      <w:proofErr w:type="gramEnd"/>
      <w:r w:rsidRPr="00440730">
        <w:t xml:space="preserve"> </w:t>
      </w:r>
    </w:p>
    <w:p w14:paraId="1924A825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lastRenderedPageBreak/>
        <w:t>Features:</w:t>
      </w:r>
    </w:p>
    <w:p w14:paraId="2E53451F" w14:textId="77777777" w:rsidR="00440730" w:rsidRPr="00440730" w:rsidRDefault="00440730" w:rsidP="00440730">
      <w:r w:rsidRPr="00440730">
        <w:t>• Fast</w:t>
      </w:r>
      <w:r w:rsidRPr="00440730">
        <w:br/>
        <w:t>• Simple syntax</w:t>
      </w:r>
      <w:r w:rsidRPr="00440730">
        <w:br/>
        <w:t>• Secure</w:t>
      </w:r>
    </w:p>
    <w:p w14:paraId="4B8F7A25" w14:textId="77777777" w:rsidR="00440730" w:rsidRPr="00440730" w:rsidRDefault="00440730" w:rsidP="00440730">
      <w:r w:rsidRPr="00440730">
        <w:pict w14:anchorId="6ABC9244">
          <v:rect id="_x0000_i2183" style="width:0;height:1.5pt" o:hralign="center" o:hrstd="t" o:hr="t" fillcolor="#a0a0a0" stroked="f"/>
        </w:pict>
      </w:r>
    </w:p>
    <w:p w14:paraId="5A4DCD02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Conclusion</w:t>
      </w:r>
    </w:p>
    <w:p w14:paraId="75BEB152" w14:textId="77777777" w:rsidR="00440730" w:rsidRPr="00440730" w:rsidRDefault="00440730" w:rsidP="00440730">
      <w:r w:rsidRPr="00440730">
        <w:t>SSH enables secure login; SCP and SFTP facilitate secure file transfers. These tools are indispensable in modern system administration.</w:t>
      </w:r>
    </w:p>
    <w:p w14:paraId="2FA590B3" w14:textId="77777777" w:rsidR="00440730" w:rsidRPr="00440730" w:rsidRDefault="00440730" w:rsidP="00440730">
      <w:r w:rsidRPr="00440730">
        <w:pict w14:anchorId="5F443522">
          <v:rect id="_x0000_i2184" style="width:0;height:1.5pt" o:hralign="center" o:hrstd="t" o:hr="t" fillcolor="#a0a0a0" stroked="f"/>
        </w:pict>
      </w:r>
    </w:p>
    <w:p w14:paraId="7DACEAE1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Q16. Explain package management concepts: package files, dependencies, repositories.</w:t>
      </w:r>
    </w:p>
    <w:p w14:paraId="6DBBC15B" w14:textId="77777777" w:rsidR="00440730" w:rsidRPr="00440730" w:rsidRDefault="00440730" w:rsidP="00440730">
      <w:r w:rsidRPr="00440730">
        <w:t>Linux software is managed using standardized package systems.</w:t>
      </w:r>
    </w:p>
    <w:p w14:paraId="56F5B791" w14:textId="77777777" w:rsidR="00440730" w:rsidRPr="00440730" w:rsidRDefault="00440730" w:rsidP="00440730">
      <w:r w:rsidRPr="00440730">
        <w:pict w14:anchorId="56B751E9">
          <v:rect id="_x0000_i2185" style="width:0;height:1.5pt" o:hralign="center" o:hrstd="t" o:hr="t" fillcolor="#a0a0a0" stroked="f"/>
        </w:pict>
      </w:r>
    </w:p>
    <w:p w14:paraId="2B902B17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1. Package Files</w:t>
      </w:r>
    </w:p>
    <w:p w14:paraId="54D1DD08" w14:textId="77777777" w:rsidR="00440730" w:rsidRPr="00440730" w:rsidRDefault="00440730" w:rsidP="00440730">
      <w:r w:rsidRPr="00440730">
        <w:t>Two major formats:</w:t>
      </w:r>
      <w:r w:rsidRPr="00440730">
        <w:br/>
        <w:t>• .deb – Debian, Ubuntu</w:t>
      </w:r>
      <w:r w:rsidRPr="00440730">
        <w:br/>
        <w:t>• .rpm – Red Hat, Fedora, CentOS</w:t>
      </w:r>
    </w:p>
    <w:p w14:paraId="12196748" w14:textId="77777777" w:rsidR="00440730" w:rsidRPr="00440730" w:rsidRDefault="00440730" w:rsidP="00440730">
      <w:r w:rsidRPr="00440730">
        <w:t>A package includes:</w:t>
      </w:r>
      <w:r w:rsidRPr="00440730">
        <w:br/>
        <w:t>• Program binaries</w:t>
      </w:r>
      <w:r w:rsidRPr="00440730">
        <w:br/>
        <w:t>• Metadata</w:t>
      </w:r>
      <w:r w:rsidRPr="00440730">
        <w:br/>
        <w:t>• Config files</w:t>
      </w:r>
      <w:r w:rsidRPr="00440730">
        <w:br/>
        <w:t>• Scripts for installation/removal</w:t>
      </w:r>
    </w:p>
    <w:p w14:paraId="739BF3CB" w14:textId="77777777" w:rsidR="00440730" w:rsidRPr="00440730" w:rsidRDefault="00440730" w:rsidP="00440730">
      <w:r w:rsidRPr="00440730">
        <w:pict w14:anchorId="51CE3B73">
          <v:rect id="_x0000_i2186" style="width:0;height:1.5pt" o:hralign="center" o:hrstd="t" o:hr="t" fillcolor="#a0a0a0" stroked="f"/>
        </w:pict>
      </w:r>
    </w:p>
    <w:p w14:paraId="40E4AD41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2. Dependencies</w:t>
      </w:r>
    </w:p>
    <w:p w14:paraId="1FD76FDB" w14:textId="77777777" w:rsidR="00440730" w:rsidRPr="00440730" w:rsidRDefault="00440730" w:rsidP="00440730">
      <w:r w:rsidRPr="00440730">
        <w:t>Many packages require other packages to work.</w:t>
      </w:r>
      <w:r w:rsidRPr="00440730">
        <w:br/>
        <w:t>Example:</w:t>
      </w:r>
      <w:r w:rsidRPr="00440730">
        <w:br/>
        <w:t>Installing VLC requires codecs, libraries.</w:t>
      </w:r>
    </w:p>
    <w:p w14:paraId="26EAE4D9" w14:textId="77777777" w:rsidR="00440730" w:rsidRPr="00440730" w:rsidRDefault="00440730" w:rsidP="00440730">
      <w:r w:rsidRPr="00440730">
        <w:t>Package manager resolves dependencies automatically.</w:t>
      </w:r>
    </w:p>
    <w:p w14:paraId="1C5A2CD4" w14:textId="77777777" w:rsidR="00440730" w:rsidRPr="00440730" w:rsidRDefault="00440730" w:rsidP="00440730">
      <w:r w:rsidRPr="00440730">
        <w:pict w14:anchorId="6FCB8284">
          <v:rect id="_x0000_i2187" style="width:0;height:1.5pt" o:hralign="center" o:hrstd="t" o:hr="t" fillcolor="#a0a0a0" stroked="f"/>
        </w:pict>
      </w:r>
    </w:p>
    <w:p w14:paraId="4A768C3E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3. Repositories</w:t>
      </w:r>
    </w:p>
    <w:p w14:paraId="40EF0E73" w14:textId="77777777" w:rsidR="00440730" w:rsidRPr="00440730" w:rsidRDefault="00440730" w:rsidP="00440730">
      <w:r w:rsidRPr="00440730">
        <w:t>Online servers hosting packages.</w:t>
      </w:r>
    </w:p>
    <w:p w14:paraId="2E0A2925" w14:textId="77777777" w:rsidR="00440730" w:rsidRPr="00440730" w:rsidRDefault="00440730" w:rsidP="00440730">
      <w:r w:rsidRPr="00440730">
        <w:t>Types:</w:t>
      </w:r>
      <w:r w:rsidRPr="00440730">
        <w:br/>
        <w:t>• Official repositories</w:t>
      </w:r>
      <w:r w:rsidRPr="00440730">
        <w:br/>
        <w:t>• Community repositories</w:t>
      </w:r>
      <w:r w:rsidRPr="00440730">
        <w:br/>
        <w:t>• Third-party repositories (e.g., Docker, VS Code)</w:t>
      </w:r>
    </w:p>
    <w:p w14:paraId="56D94256" w14:textId="77777777" w:rsidR="00440730" w:rsidRPr="00440730" w:rsidRDefault="00440730" w:rsidP="00440730">
      <w:r w:rsidRPr="00440730">
        <w:t>Repositories provide updates, patches, security fixes.</w:t>
      </w:r>
    </w:p>
    <w:p w14:paraId="67D2CB89" w14:textId="77777777" w:rsidR="00440730" w:rsidRPr="00440730" w:rsidRDefault="00440730" w:rsidP="00440730">
      <w:r w:rsidRPr="00440730">
        <w:lastRenderedPageBreak/>
        <w:pict w14:anchorId="6D5AF6B0">
          <v:rect id="_x0000_i2188" style="width:0;height:1.5pt" o:hralign="center" o:hrstd="t" o:hr="t" fillcolor="#a0a0a0" stroked="f"/>
        </w:pict>
      </w:r>
    </w:p>
    <w:p w14:paraId="1CD72EFF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4. Package Manager Roles</w:t>
      </w:r>
    </w:p>
    <w:p w14:paraId="0632B984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a. Install packages</w:t>
      </w:r>
    </w:p>
    <w:p w14:paraId="6303BE5D" w14:textId="77777777" w:rsidR="00440730" w:rsidRPr="00440730" w:rsidRDefault="00440730" w:rsidP="00440730">
      <w:r w:rsidRPr="00440730">
        <w:t>apt install package</w:t>
      </w:r>
    </w:p>
    <w:p w14:paraId="21AAE595" w14:textId="77777777" w:rsidR="00440730" w:rsidRPr="00440730" w:rsidRDefault="00440730" w:rsidP="00440730">
      <w:r w:rsidRPr="00440730">
        <w:t>yum install package</w:t>
      </w:r>
    </w:p>
    <w:p w14:paraId="343638E8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b. Upgrade packages</w:t>
      </w:r>
    </w:p>
    <w:p w14:paraId="1F31E377" w14:textId="77777777" w:rsidR="00440730" w:rsidRPr="00440730" w:rsidRDefault="00440730" w:rsidP="00440730">
      <w:r w:rsidRPr="00440730">
        <w:t>apt upgrade</w:t>
      </w:r>
    </w:p>
    <w:p w14:paraId="57F01522" w14:textId="77777777" w:rsidR="00440730" w:rsidRPr="00440730" w:rsidRDefault="00440730" w:rsidP="00440730">
      <w:proofErr w:type="spellStart"/>
      <w:r w:rsidRPr="00440730">
        <w:t>dnf</w:t>
      </w:r>
      <w:proofErr w:type="spellEnd"/>
      <w:r w:rsidRPr="00440730">
        <w:t xml:space="preserve"> update</w:t>
      </w:r>
    </w:p>
    <w:p w14:paraId="3067AF71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c. Remove packages</w:t>
      </w:r>
    </w:p>
    <w:p w14:paraId="14C23FB8" w14:textId="77777777" w:rsidR="00440730" w:rsidRPr="00440730" w:rsidRDefault="00440730" w:rsidP="00440730">
      <w:r w:rsidRPr="00440730">
        <w:t>apt remove</w:t>
      </w:r>
    </w:p>
    <w:p w14:paraId="7B133C20" w14:textId="77777777" w:rsidR="00440730" w:rsidRPr="00440730" w:rsidRDefault="00440730" w:rsidP="00440730">
      <w:r w:rsidRPr="00440730">
        <w:t>rpm -e</w:t>
      </w:r>
    </w:p>
    <w:p w14:paraId="2BF68000" w14:textId="77777777" w:rsidR="00440730" w:rsidRPr="00440730" w:rsidRDefault="00440730" w:rsidP="00440730">
      <w:r w:rsidRPr="00440730">
        <w:pict w14:anchorId="55B6BE24">
          <v:rect id="_x0000_i2189" style="width:0;height:1.5pt" o:hralign="center" o:hrstd="t" o:hr="t" fillcolor="#a0a0a0" stroked="f"/>
        </w:pict>
      </w:r>
    </w:p>
    <w:p w14:paraId="2A995AE4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5. Dependency Resolution</w:t>
      </w:r>
    </w:p>
    <w:p w14:paraId="58409CF7" w14:textId="77777777" w:rsidR="00440730" w:rsidRPr="00440730" w:rsidRDefault="00440730" w:rsidP="00440730">
      <w:r w:rsidRPr="00440730">
        <w:t>Package managers use metadata to:</w:t>
      </w:r>
      <w:r w:rsidRPr="00440730">
        <w:br/>
        <w:t>• install required libraries</w:t>
      </w:r>
      <w:r w:rsidRPr="00440730">
        <w:br/>
        <w:t>• prevent version conflicts</w:t>
      </w:r>
    </w:p>
    <w:p w14:paraId="41D29C27" w14:textId="77777777" w:rsidR="00440730" w:rsidRPr="00440730" w:rsidRDefault="00440730" w:rsidP="00440730">
      <w:r w:rsidRPr="00440730">
        <w:pict w14:anchorId="5EA93CD3">
          <v:rect id="_x0000_i2190" style="width:0;height:1.5pt" o:hralign="center" o:hrstd="t" o:hr="t" fillcolor="#a0a0a0" stroked="f"/>
        </w:pict>
      </w:r>
    </w:p>
    <w:p w14:paraId="47BD57A3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Conclusion</w:t>
      </w:r>
    </w:p>
    <w:p w14:paraId="45D7EF64" w14:textId="77777777" w:rsidR="00440730" w:rsidRPr="00440730" w:rsidRDefault="00440730" w:rsidP="00440730">
      <w:r w:rsidRPr="00440730">
        <w:t>Package management is essential for maintaining software consistency, security, and up-to-date systems.</w:t>
      </w:r>
    </w:p>
    <w:p w14:paraId="0807ADBE" w14:textId="77777777" w:rsidR="00440730" w:rsidRPr="00440730" w:rsidRDefault="00440730" w:rsidP="00440730">
      <w:r w:rsidRPr="00440730">
        <w:pict w14:anchorId="1D8F4B03">
          <v:rect id="_x0000_i2191" style="width:0;height:1.5pt" o:hralign="center" o:hrstd="t" o:hr="t" fillcolor="#a0a0a0" stroked="f"/>
        </w:pict>
      </w:r>
    </w:p>
    <w:p w14:paraId="29A10068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 xml:space="preserve">Q17. Explain the CUPS printing system, </w:t>
      </w:r>
      <w:proofErr w:type="spellStart"/>
      <w:r w:rsidRPr="00440730">
        <w:rPr>
          <w:b/>
          <w:bCs/>
        </w:rPr>
        <w:t>lpstat</w:t>
      </w:r>
      <w:proofErr w:type="spellEnd"/>
      <w:r w:rsidRPr="00440730">
        <w:rPr>
          <w:b/>
          <w:bCs/>
        </w:rPr>
        <w:t xml:space="preserve">, </w:t>
      </w:r>
      <w:proofErr w:type="spellStart"/>
      <w:r w:rsidRPr="00440730">
        <w:rPr>
          <w:b/>
          <w:bCs/>
        </w:rPr>
        <w:t>lpq</w:t>
      </w:r>
      <w:proofErr w:type="spellEnd"/>
      <w:r w:rsidRPr="00440730">
        <w:rPr>
          <w:b/>
          <w:bCs/>
        </w:rPr>
        <w:t xml:space="preserve">, </w:t>
      </w:r>
      <w:proofErr w:type="spellStart"/>
      <w:r w:rsidRPr="00440730">
        <w:rPr>
          <w:b/>
          <w:bCs/>
        </w:rPr>
        <w:t>lprm</w:t>
      </w:r>
      <w:proofErr w:type="spellEnd"/>
      <w:r w:rsidRPr="00440730">
        <w:rPr>
          <w:b/>
          <w:bCs/>
        </w:rPr>
        <w:t>/cancel commands.</w:t>
      </w:r>
    </w:p>
    <w:p w14:paraId="209959F8" w14:textId="77777777" w:rsidR="00440730" w:rsidRPr="00440730" w:rsidRDefault="00440730" w:rsidP="00440730">
      <w:r w:rsidRPr="00440730">
        <w:t xml:space="preserve">CUPS (Common Unix Printing System) </w:t>
      </w:r>
      <w:proofErr w:type="gramStart"/>
      <w:r w:rsidRPr="00440730">
        <w:t>manages</w:t>
      </w:r>
      <w:proofErr w:type="gramEnd"/>
      <w:r w:rsidRPr="00440730">
        <w:t xml:space="preserve"> printing on Linux.</w:t>
      </w:r>
    </w:p>
    <w:p w14:paraId="361D3DCF" w14:textId="77777777" w:rsidR="00440730" w:rsidRPr="00440730" w:rsidRDefault="00440730" w:rsidP="00440730">
      <w:r w:rsidRPr="00440730">
        <w:pict w14:anchorId="1D3D7C32">
          <v:rect id="_x0000_i2192" style="width:0;height:1.5pt" o:hralign="center" o:hrstd="t" o:hr="t" fillcolor="#a0a0a0" stroked="f"/>
        </w:pict>
      </w:r>
    </w:p>
    <w:p w14:paraId="1AD90951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1. CUPS Architecture</w:t>
      </w:r>
    </w:p>
    <w:p w14:paraId="1347171C" w14:textId="77777777" w:rsidR="00440730" w:rsidRPr="00440730" w:rsidRDefault="00440730" w:rsidP="00440730">
      <w:r w:rsidRPr="00440730">
        <w:t>Components:</w:t>
      </w:r>
      <w:r w:rsidRPr="00440730">
        <w:br/>
        <w:t xml:space="preserve">• </w:t>
      </w:r>
      <w:r w:rsidRPr="00440730">
        <w:rPr>
          <w:b/>
          <w:bCs/>
        </w:rPr>
        <w:t>Scheduler (</w:t>
      </w:r>
      <w:proofErr w:type="spellStart"/>
      <w:r w:rsidRPr="00440730">
        <w:rPr>
          <w:b/>
          <w:bCs/>
        </w:rPr>
        <w:t>cupsd</w:t>
      </w:r>
      <w:proofErr w:type="spellEnd"/>
      <w:r w:rsidRPr="00440730">
        <w:rPr>
          <w:b/>
          <w:bCs/>
        </w:rPr>
        <w:t>)</w:t>
      </w:r>
      <w:r w:rsidRPr="00440730">
        <w:t xml:space="preserve"> – manages print jobs</w:t>
      </w:r>
      <w:r w:rsidRPr="00440730">
        <w:br/>
        <w:t xml:space="preserve">• </w:t>
      </w:r>
      <w:r w:rsidRPr="00440730">
        <w:rPr>
          <w:b/>
          <w:bCs/>
        </w:rPr>
        <w:t>Printer drivers</w:t>
      </w:r>
      <w:r w:rsidRPr="00440730">
        <w:t xml:space="preserve"> – allow communication</w:t>
      </w:r>
      <w:r w:rsidRPr="00440730">
        <w:br/>
        <w:t xml:space="preserve">• </w:t>
      </w:r>
      <w:r w:rsidRPr="00440730">
        <w:rPr>
          <w:b/>
          <w:bCs/>
        </w:rPr>
        <w:t>Filters</w:t>
      </w:r>
      <w:r w:rsidRPr="00440730">
        <w:t xml:space="preserve"> – convert jobs to printer format</w:t>
      </w:r>
      <w:r w:rsidRPr="00440730">
        <w:br/>
        <w:t xml:space="preserve">• </w:t>
      </w:r>
      <w:r w:rsidRPr="00440730">
        <w:rPr>
          <w:b/>
          <w:bCs/>
        </w:rPr>
        <w:t>Backends</w:t>
      </w:r>
      <w:r w:rsidRPr="00440730">
        <w:t xml:space="preserve"> – send jobs via USB, IPP, etc.</w:t>
      </w:r>
    </w:p>
    <w:p w14:paraId="294E46DE" w14:textId="77777777" w:rsidR="00440730" w:rsidRPr="00440730" w:rsidRDefault="00440730" w:rsidP="00440730">
      <w:r w:rsidRPr="00440730">
        <w:t>Web dashboard:</w:t>
      </w:r>
    </w:p>
    <w:p w14:paraId="3B01873E" w14:textId="77777777" w:rsidR="00440730" w:rsidRPr="00440730" w:rsidRDefault="00440730" w:rsidP="00440730">
      <w:r w:rsidRPr="00440730">
        <w:t>http://localhost:631</w:t>
      </w:r>
    </w:p>
    <w:p w14:paraId="44AE3223" w14:textId="77777777" w:rsidR="00440730" w:rsidRPr="00440730" w:rsidRDefault="00440730" w:rsidP="00440730">
      <w:r w:rsidRPr="00440730">
        <w:pict w14:anchorId="5AD2564A">
          <v:rect id="_x0000_i2193" style="width:0;height:1.5pt" o:hralign="center" o:hrstd="t" o:hr="t" fillcolor="#a0a0a0" stroked="f"/>
        </w:pict>
      </w:r>
    </w:p>
    <w:p w14:paraId="69C62FAB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lastRenderedPageBreak/>
        <w:t xml:space="preserve">2. </w:t>
      </w:r>
      <w:proofErr w:type="spellStart"/>
      <w:r w:rsidRPr="00440730">
        <w:rPr>
          <w:b/>
          <w:bCs/>
        </w:rPr>
        <w:t>lpstat</w:t>
      </w:r>
      <w:proofErr w:type="spellEnd"/>
      <w:r w:rsidRPr="00440730">
        <w:rPr>
          <w:b/>
          <w:bCs/>
        </w:rPr>
        <w:t xml:space="preserve"> – Print Status</w:t>
      </w:r>
    </w:p>
    <w:p w14:paraId="731FB3D8" w14:textId="77777777" w:rsidR="00440730" w:rsidRPr="00440730" w:rsidRDefault="00440730" w:rsidP="00440730">
      <w:r w:rsidRPr="00440730">
        <w:t>Displays printer and job status.</w:t>
      </w:r>
    </w:p>
    <w:p w14:paraId="224367EC" w14:textId="77777777" w:rsidR="00440730" w:rsidRPr="00440730" w:rsidRDefault="00440730" w:rsidP="00440730">
      <w:r w:rsidRPr="00440730">
        <w:t>Examples:</w:t>
      </w:r>
    </w:p>
    <w:p w14:paraId="0EF6855B" w14:textId="77777777" w:rsidR="00440730" w:rsidRPr="00440730" w:rsidRDefault="00440730" w:rsidP="00440730">
      <w:proofErr w:type="spellStart"/>
      <w:r w:rsidRPr="00440730">
        <w:t>lpstat</w:t>
      </w:r>
      <w:proofErr w:type="spellEnd"/>
      <w:r w:rsidRPr="00440730">
        <w:t xml:space="preserve"> -p        → printers</w:t>
      </w:r>
    </w:p>
    <w:p w14:paraId="2266A583" w14:textId="77777777" w:rsidR="00440730" w:rsidRPr="00440730" w:rsidRDefault="00440730" w:rsidP="00440730">
      <w:proofErr w:type="spellStart"/>
      <w:r w:rsidRPr="00440730">
        <w:t>lpstat</w:t>
      </w:r>
      <w:proofErr w:type="spellEnd"/>
      <w:r w:rsidRPr="00440730">
        <w:t xml:space="preserve"> -o        → print jobs</w:t>
      </w:r>
    </w:p>
    <w:p w14:paraId="56E867EF" w14:textId="77777777" w:rsidR="00440730" w:rsidRPr="00440730" w:rsidRDefault="00440730" w:rsidP="00440730">
      <w:proofErr w:type="spellStart"/>
      <w:r w:rsidRPr="00440730">
        <w:t>lpstat</w:t>
      </w:r>
      <w:proofErr w:type="spellEnd"/>
      <w:r w:rsidRPr="00440730">
        <w:t xml:space="preserve"> -t        → full summary</w:t>
      </w:r>
    </w:p>
    <w:p w14:paraId="2CE81165" w14:textId="77777777" w:rsidR="00440730" w:rsidRPr="00440730" w:rsidRDefault="00440730" w:rsidP="00440730">
      <w:r w:rsidRPr="00440730">
        <w:pict w14:anchorId="524543B3">
          <v:rect id="_x0000_i2194" style="width:0;height:1.5pt" o:hralign="center" o:hrstd="t" o:hr="t" fillcolor="#a0a0a0" stroked="f"/>
        </w:pict>
      </w:r>
    </w:p>
    <w:p w14:paraId="5DF013CD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 xml:space="preserve">3. </w:t>
      </w:r>
      <w:proofErr w:type="spellStart"/>
      <w:r w:rsidRPr="00440730">
        <w:rPr>
          <w:b/>
          <w:bCs/>
        </w:rPr>
        <w:t>lpq</w:t>
      </w:r>
      <w:proofErr w:type="spellEnd"/>
      <w:r w:rsidRPr="00440730">
        <w:rPr>
          <w:b/>
          <w:bCs/>
        </w:rPr>
        <w:t xml:space="preserve"> – View Print Queue</w:t>
      </w:r>
    </w:p>
    <w:p w14:paraId="5E347D95" w14:textId="77777777" w:rsidR="00440730" w:rsidRPr="00440730" w:rsidRDefault="00440730" w:rsidP="00440730">
      <w:proofErr w:type="spellStart"/>
      <w:r w:rsidRPr="00440730">
        <w:t>lpq</w:t>
      </w:r>
      <w:proofErr w:type="spellEnd"/>
    </w:p>
    <w:p w14:paraId="1EC29C5D" w14:textId="77777777" w:rsidR="00440730" w:rsidRPr="00440730" w:rsidRDefault="00440730" w:rsidP="00440730">
      <w:proofErr w:type="spellStart"/>
      <w:r w:rsidRPr="00440730">
        <w:t>lpq</w:t>
      </w:r>
      <w:proofErr w:type="spellEnd"/>
      <w:r w:rsidRPr="00440730">
        <w:t xml:space="preserve"> -P </w:t>
      </w:r>
      <w:proofErr w:type="spellStart"/>
      <w:r w:rsidRPr="00440730">
        <w:t>printername</w:t>
      </w:r>
      <w:proofErr w:type="spellEnd"/>
    </w:p>
    <w:p w14:paraId="2AF57075" w14:textId="77777777" w:rsidR="00440730" w:rsidRPr="00440730" w:rsidRDefault="00440730" w:rsidP="00440730">
      <w:r w:rsidRPr="00440730">
        <w:t>Shows job IDs and queue order.</w:t>
      </w:r>
    </w:p>
    <w:p w14:paraId="24E7F5B9" w14:textId="77777777" w:rsidR="00440730" w:rsidRPr="00440730" w:rsidRDefault="00440730" w:rsidP="00440730">
      <w:r w:rsidRPr="00440730">
        <w:pict w14:anchorId="46431CAB">
          <v:rect id="_x0000_i2195" style="width:0;height:1.5pt" o:hralign="center" o:hrstd="t" o:hr="t" fillcolor="#a0a0a0" stroked="f"/>
        </w:pict>
      </w:r>
    </w:p>
    <w:p w14:paraId="71CA7D0A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 xml:space="preserve">4. </w:t>
      </w:r>
      <w:proofErr w:type="spellStart"/>
      <w:r w:rsidRPr="00440730">
        <w:rPr>
          <w:b/>
          <w:bCs/>
        </w:rPr>
        <w:t>lpr</w:t>
      </w:r>
      <w:proofErr w:type="spellEnd"/>
      <w:r w:rsidRPr="00440730">
        <w:rPr>
          <w:b/>
          <w:bCs/>
        </w:rPr>
        <w:t xml:space="preserve"> / </w:t>
      </w:r>
      <w:proofErr w:type="spellStart"/>
      <w:r w:rsidRPr="00440730">
        <w:rPr>
          <w:b/>
          <w:bCs/>
        </w:rPr>
        <w:t>lp</w:t>
      </w:r>
      <w:proofErr w:type="spellEnd"/>
      <w:r w:rsidRPr="00440730">
        <w:rPr>
          <w:b/>
          <w:bCs/>
        </w:rPr>
        <w:t xml:space="preserve"> – Send Jobs</w:t>
      </w:r>
    </w:p>
    <w:p w14:paraId="002BE9BD" w14:textId="77777777" w:rsidR="00440730" w:rsidRPr="00440730" w:rsidRDefault="00440730" w:rsidP="00440730">
      <w:proofErr w:type="spellStart"/>
      <w:r w:rsidRPr="00440730">
        <w:t>lp</w:t>
      </w:r>
      <w:proofErr w:type="spellEnd"/>
      <w:r w:rsidRPr="00440730">
        <w:t xml:space="preserve"> file.pdf</w:t>
      </w:r>
    </w:p>
    <w:p w14:paraId="2FB2A9F0" w14:textId="77777777" w:rsidR="00440730" w:rsidRPr="00440730" w:rsidRDefault="00440730" w:rsidP="00440730">
      <w:proofErr w:type="spellStart"/>
      <w:r w:rsidRPr="00440730">
        <w:t>lpr</w:t>
      </w:r>
      <w:proofErr w:type="spellEnd"/>
      <w:r w:rsidRPr="00440730">
        <w:t xml:space="preserve"> file.txt</w:t>
      </w:r>
    </w:p>
    <w:p w14:paraId="742E3174" w14:textId="77777777" w:rsidR="00440730" w:rsidRPr="00440730" w:rsidRDefault="00440730" w:rsidP="00440730">
      <w:r w:rsidRPr="00440730">
        <w:pict w14:anchorId="17AFA284">
          <v:rect id="_x0000_i2196" style="width:0;height:1.5pt" o:hralign="center" o:hrstd="t" o:hr="t" fillcolor="#a0a0a0" stroked="f"/>
        </w:pict>
      </w:r>
    </w:p>
    <w:p w14:paraId="2B2C327E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 xml:space="preserve">5. cancel or </w:t>
      </w:r>
      <w:proofErr w:type="spellStart"/>
      <w:r w:rsidRPr="00440730">
        <w:rPr>
          <w:b/>
          <w:bCs/>
        </w:rPr>
        <w:t>lprm</w:t>
      </w:r>
      <w:proofErr w:type="spellEnd"/>
      <w:r w:rsidRPr="00440730">
        <w:rPr>
          <w:b/>
          <w:bCs/>
        </w:rPr>
        <w:t xml:space="preserve"> – Remove Jobs</w:t>
      </w:r>
    </w:p>
    <w:p w14:paraId="5999CF48" w14:textId="77777777" w:rsidR="00440730" w:rsidRPr="00440730" w:rsidRDefault="00440730" w:rsidP="00440730">
      <w:r w:rsidRPr="00440730">
        <w:t xml:space="preserve">cancel </w:t>
      </w:r>
      <w:proofErr w:type="spellStart"/>
      <w:r w:rsidRPr="00440730">
        <w:t>jobID</w:t>
      </w:r>
      <w:proofErr w:type="spellEnd"/>
    </w:p>
    <w:p w14:paraId="7CB1F03E" w14:textId="77777777" w:rsidR="00440730" w:rsidRPr="00440730" w:rsidRDefault="00440730" w:rsidP="00440730">
      <w:proofErr w:type="spellStart"/>
      <w:r w:rsidRPr="00440730">
        <w:t>lprm</w:t>
      </w:r>
      <w:proofErr w:type="spellEnd"/>
      <w:r w:rsidRPr="00440730">
        <w:t xml:space="preserve"> </w:t>
      </w:r>
      <w:proofErr w:type="spellStart"/>
      <w:r w:rsidRPr="00440730">
        <w:t>jobID</w:t>
      </w:r>
      <w:proofErr w:type="spellEnd"/>
    </w:p>
    <w:p w14:paraId="515A7ABA" w14:textId="77777777" w:rsidR="00440730" w:rsidRPr="00440730" w:rsidRDefault="00440730" w:rsidP="00440730">
      <w:r w:rsidRPr="00440730">
        <w:t>Removes stuck or unnecessary jobs.</w:t>
      </w:r>
    </w:p>
    <w:p w14:paraId="17230352" w14:textId="77777777" w:rsidR="00440730" w:rsidRPr="00440730" w:rsidRDefault="00440730" w:rsidP="00440730">
      <w:r w:rsidRPr="00440730">
        <w:pict w14:anchorId="47FA65FD">
          <v:rect id="_x0000_i2197" style="width:0;height:1.5pt" o:hralign="center" o:hrstd="t" o:hr="t" fillcolor="#a0a0a0" stroked="f"/>
        </w:pict>
      </w:r>
    </w:p>
    <w:p w14:paraId="35431AC9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Conclusion</w:t>
      </w:r>
    </w:p>
    <w:p w14:paraId="6A675B1F" w14:textId="77777777" w:rsidR="00440730" w:rsidRPr="00440730" w:rsidRDefault="00440730" w:rsidP="00440730">
      <w:r w:rsidRPr="00440730">
        <w:t>CUPS provides a flexible, network-capable printing framework, with tools to manage queues, jobs, printers, and diagnostics.</w:t>
      </w:r>
    </w:p>
    <w:p w14:paraId="1A1FA6C1" w14:textId="77777777" w:rsidR="00440730" w:rsidRPr="00440730" w:rsidRDefault="00440730" w:rsidP="00440730">
      <w:r w:rsidRPr="00440730">
        <w:pict w14:anchorId="6C27720D">
          <v:rect id="_x0000_i2198" style="width:0;height:1.5pt" o:hralign="center" o:hrstd="t" o:hr="t" fillcolor="#a0a0a0" stroked="f"/>
        </w:pict>
      </w:r>
    </w:p>
    <w:p w14:paraId="4B4D0292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 xml:space="preserve">Q18. Describe the </w:t>
      </w:r>
      <w:proofErr w:type="spellStart"/>
      <w:r w:rsidRPr="00440730">
        <w:rPr>
          <w:b/>
          <w:bCs/>
        </w:rPr>
        <w:t>groff</w:t>
      </w:r>
      <w:proofErr w:type="spellEnd"/>
      <w:r w:rsidRPr="00440730">
        <w:rPr>
          <w:b/>
          <w:bCs/>
        </w:rPr>
        <w:t xml:space="preserve"> typesetting system and how man pages are rendered.</w:t>
      </w:r>
    </w:p>
    <w:p w14:paraId="64686750" w14:textId="77777777" w:rsidR="00440730" w:rsidRPr="00440730" w:rsidRDefault="00440730" w:rsidP="00440730">
      <w:r w:rsidRPr="00440730">
        <w:t xml:space="preserve">GROFF (GNU </w:t>
      </w:r>
      <w:proofErr w:type="spellStart"/>
      <w:r w:rsidRPr="00440730">
        <w:t>troff</w:t>
      </w:r>
      <w:proofErr w:type="spellEnd"/>
      <w:r w:rsidRPr="00440730">
        <w:t>) is a document formatting system used extensively in Linux.</w:t>
      </w:r>
    </w:p>
    <w:p w14:paraId="145064D2" w14:textId="77777777" w:rsidR="00440730" w:rsidRPr="00440730" w:rsidRDefault="00440730" w:rsidP="00440730">
      <w:r w:rsidRPr="00440730">
        <w:pict w14:anchorId="404F4014">
          <v:rect id="_x0000_i2199" style="width:0;height:1.5pt" o:hralign="center" o:hrstd="t" o:hr="t" fillcolor="#a0a0a0" stroked="f"/>
        </w:pict>
      </w:r>
    </w:p>
    <w:p w14:paraId="6B389052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 xml:space="preserve">1. What is </w:t>
      </w:r>
      <w:proofErr w:type="spellStart"/>
      <w:r w:rsidRPr="00440730">
        <w:rPr>
          <w:b/>
          <w:bCs/>
        </w:rPr>
        <w:t>groff</w:t>
      </w:r>
      <w:proofErr w:type="spellEnd"/>
      <w:r w:rsidRPr="00440730">
        <w:rPr>
          <w:b/>
          <w:bCs/>
        </w:rPr>
        <w:t>?</w:t>
      </w:r>
    </w:p>
    <w:p w14:paraId="7405974B" w14:textId="77777777" w:rsidR="00440730" w:rsidRPr="00440730" w:rsidRDefault="00440730" w:rsidP="00440730">
      <w:r w:rsidRPr="00440730">
        <w:t>A typesetting engine that converts markup language into formatted documents.</w:t>
      </w:r>
    </w:p>
    <w:p w14:paraId="1589FBAE" w14:textId="77777777" w:rsidR="00440730" w:rsidRPr="00440730" w:rsidRDefault="00440730" w:rsidP="00440730">
      <w:r w:rsidRPr="00440730">
        <w:pict w14:anchorId="3B5A13B6">
          <v:rect id="_x0000_i2200" style="width:0;height:1.5pt" o:hralign="center" o:hrstd="t" o:hr="t" fillcolor="#a0a0a0" stroked="f"/>
        </w:pict>
      </w:r>
    </w:p>
    <w:p w14:paraId="6988F72F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lastRenderedPageBreak/>
        <w:t xml:space="preserve">2. </w:t>
      </w:r>
      <w:proofErr w:type="spellStart"/>
      <w:r w:rsidRPr="00440730">
        <w:rPr>
          <w:b/>
          <w:bCs/>
        </w:rPr>
        <w:t>groff</w:t>
      </w:r>
      <w:proofErr w:type="spellEnd"/>
      <w:r w:rsidRPr="00440730">
        <w:rPr>
          <w:b/>
          <w:bCs/>
        </w:rPr>
        <w:t xml:space="preserve"> Pipeline</w:t>
      </w:r>
    </w:p>
    <w:p w14:paraId="467FB006" w14:textId="77777777" w:rsidR="00440730" w:rsidRPr="00440730" w:rsidRDefault="00440730" w:rsidP="00440730">
      <w:proofErr w:type="gramStart"/>
      <w:r w:rsidRPr="00440730">
        <w:t>Man</w:t>
      </w:r>
      <w:proofErr w:type="gramEnd"/>
      <w:r w:rsidRPr="00440730">
        <w:t xml:space="preserve"> pages are stored in </w:t>
      </w:r>
      <w:proofErr w:type="spellStart"/>
      <w:r w:rsidRPr="00440730">
        <w:rPr>
          <w:b/>
          <w:bCs/>
        </w:rPr>
        <w:t>troff</w:t>
      </w:r>
      <w:proofErr w:type="spellEnd"/>
      <w:r w:rsidRPr="00440730">
        <w:rPr>
          <w:b/>
          <w:bCs/>
        </w:rPr>
        <w:t xml:space="preserve"> format</w:t>
      </w:r>
      <w:r w:rsidRPr="00440730">
        <w:t xml:space="preserve"> using macros.</w:t>
      </w:r>
    </w:p>
    <w:p w14:paraId="2B90A9E0" w14:textId="77777777" w:rsidR="00440730" w:rsidRPr="00440730" w:rsidRDefault="00440730" w:rsidP="00440730">
      <w:r w:rsidRPr="00440730">
        <w:t>Rendering process:</w:t>
      </w:r>
    </w:p>
    <w:p w14:paraId="67D1CC17" w14:textId="77777777" w:rsidR="00440730" w:rsidRPr="00440730" w:rsidRDefault="00440730" w:rsidP="00440730">
      <w:r w:rsidRPr="00440730">
        <w:t>man ls</w:t>
      </w:r>
    </w:p>
    <w:p w14:paraId="768F86C3" w14:textId="77777777" w:rsidR="00440730" w:rsidRPr="00440730" w:rsidRDefault="00440730" w:rsidP="00440730">
      <w:r w:rsidRPr="00440730">
        <w:t>↓</w:t>
      </w:r>
    </w:p>
    <w:p w14:paraId="7B31E311" w14:textId="77777777" w:rsidR="00440730" w:rsidRPr="00440730" w:rsidRDefault="00440730" w:rsidP="00440730">
      <w:proofErr w:type="spellStart"/>
      <w:r w:rsidRPr="00440730">
        <w:t>groff</w:t>
      </w:r>
      <w:proofErr w:type="spellEnd"/>
      <w:r w:rsidRPr="00440730">
        <w:t xml:space="preserve"> -Tutf8 -</w:t>
      </w:r>
      <w:proofErr w:type="spellStart"/>
      <w:r w:rsidRPr="00440730">
        <w:t>mandoc</w:t>
      </w:r>
      <w:proofErr w:type="spellEnd"/>
      <w:r w:rsidRPr="00440730">
        <w:t xml:space="preserve"> ls.1</w:t>
      </w:r>
    </w:p>
    <w:p w14:paraId="43E109AC" w14:textId="77777777" w:rsidR="00440730" w:rsidRPr="00440730" w:rsidRDefault="00440730" w:rsidP="00440730">
      <w:r w:rsidRPr="00440730">
        <w:t>↓</w:t>
      </w:r>
    </w:p>
    <w:p w14:paraId="2B3CE720" w14:textId="77777777" w:rsidR="00440730" w:rsidRPr="00440730" w:rsidRDefault="00440730" w:rsidP="00440730">
      <w:r w:rsidRPr="00440730">
        <w:t>pager (less)</w:t>
      </w:r>
    </w:p>
    <w:p w14:paraId="5A7B6FB8" w14:textId="77777777" w:rsidR="00440730" w:rsidRPr="00440730" w:rsidRDefault="00440730" w:rsidP="00440730">
      <w:r w:rsidRPr="00440730">
        <w:pict w14:anchorId="09B2FBCC">
          <v:rect id="_x0000_i2201" style="width:0;height:1.5pt" o:hralign="center" o:hrstd="t" o:hr="t" fillcolor="#a0a0a0" stroked="f"/>
        </w:pict>
      </w:r>
    </w:p>
    <w:p w14:paraId="4C79CF6B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3. Macro Packages</w:t>
      </w:r>
    </w:p>
    <w:p w14:paraId="78171316" w14:textId="77777777" w:rsidR="00440730" w:rsidRPr="00440730" w:rsidRDefault="00440730" w:rsidP="00440730">
      <w:r w:rsidRPr="00440730">
        <w:t>• man – for man pages</w:t>
      </w:r>
      <w:r w:rsidRPr="00440730">
        <w:br/>
        <w:t xml:space="preserve">• </w:t>
      </w:r>
      <w:proofErr w:type="spellStart"/>
      <w:r w:rsidRPr="00440730">
        <w:t>ms</w:t>
      </w:r>
      <w:proofErr w:type="spellEnd"/>
      <w:r w:rsidRPr="00440730">
        <w:t xml:space="preserve"> – for scientific papers</w:t>
      </w:r>
      <w:r w:rsidRPr="00440730">
        <w:br/>
        <w:t>• mm – for technical memos</w:t>
      </w:r>
    </w:p>
    <w:p w14:paraId="28441D51" w14:textId="77777777" w:rsidR="00440730" w:rsidRPr="00440730" w:rsidRDefault="00440730" w:rsidP="00440730">
      <w:r w:rsidRPr="00440730">
        <w:t>Each macro defines structural elements like headings, paragraphs, sections.</w:t>
      </w:r>
    </w:p>
    <w:p w14:paraId="58257CAC" w14:textId="77777777" w:rsidR="00440730" w:rsidRPr="00440730" w:rsidRDefault="00440730" w:rsidP="00440730">
      <w:r w:rsidRPr="00440730">
        <w:pict w14:anchorId="327269F2">
          <v:rect id="_x0000_i2202" style="width:0;height:1.5pt" o:hralign="center" o:hrstd="t" o:hr="t" fillcolor="#a0a0a0" stroked="f"/>
        </w:pict>
      </w:r>
    </w:p>
    <w:p w14:paraId="312CC0EE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4. Elements in a man page</w:t>
      </w:r>
    </w:p>
    <w:p w14:paraId="1CF23A43" w14:textId="77777777" w:rsidR="00440730" w:rsidRPr="00440730" w:rsidRDefault="00440730" w:rsidP="00440730">
      <w:r w:rsidRPr="00440730">
        <w:t>Example:</w:t>
      </w:r>
    </w:p>
    <w:p w14:paraId="13B1E0FA" w14:textId="77777777" w:rsidR="00440730" w:rsidRPr="00440730" w:rsidRDefault="00440730" w:rsidP="00440730">
      <w:r w:rsidRPr="00440730">
        <w:t>.TH LS 1</w:t>
      </w:r>
    </w:p>
    <w:p w14:paraId="2A1098FC" w14:textId="77777777" w:rsidR="00440730" w:rsidRPr="00440730" w:rsidRDefault="00440730" w:rsidP="00440730">
      <w:r w:rsidRPr="00440730">
        <w:t>.SH NAME</w:t>
      </w:r>
    </w:p>
    <w:p w14:paraId="59C9BDEF" w14:textId="77777777" w:rsidR="00440730" w:rsidRPr="00440730" w:rsidRDefault="00440730" w:rsidP="00440730">
      <w:r w:rsidRPr="00440730">
        <w:t>ls - list directory contents</w:t>
      </w:r>
    </w:p>
    <w:p w14:paraId="2B88511E" w14:textId="77777777" w:rsidR="00440730" w:rsidRPr="00440730" w:rsidRDefault="00440730" w:rsidP="00440730">
      <w:r w:rsidRPr="00440730">
        <w:t>.SH SYNOPSIS</w:t>
      </w:r>
    </w:p>
    <w:p w14:paraId="279CB6D4" w14:textId="77777777" w:rsidR="00440730" w:rsidRPr="00440730" w:rsidRDefault="00440730" w:rsidP="00440730">
      <w:r w:rsidRPr="00440730">
        <w:t>ls [options] [file...]</w:t>
      </w:r>
    </w:p>
    <w:p w14:paraId="421EAF11" w14:textId="77777777" w:rsidR="00440730" w:rsidRPr="00440730" w:rsidRDefault="00440730" w:rsidP="00440730">
      <w:r w:rsidRPr="00440730">
        <w:pict w14:anchorId="6A574287">
          <v:rect id="_x0000_i2203" style="width:0;height:1.5pt" o:hralign="center" o:hrstd="t" o:hr="t" fillcolor="#a0a0a0" stroked="f"/>
        </w:pict>
      </w:r>
    </w:p>
    <w:p w14:paraId="2E2F0707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5. Output Drivers</w:t>
      </w:r>
    </w:p>
    <w:p w14:paraId="5D2D67F1" w14:textId="77777777" w:rsidR="00440730" w:rsidRPr="00440730" w:rsidRDefault="00440730" w:rsidP="00440730">
      <w:r w:rsidRPr="00440730">
        <w:t>• UTF-8 terminal</w:t>
      </w:r>
      <w:r w:rsidRPr="00440730">
        <w:br/>
        <w:t>• PostScript</w:t>
      </w:r>
      <w:r w:rsidRPr="00440730">
        <w:br/>
        <w:t>• PDF</w:t>
      </w:r>
      <w:r w:rsidRPr="00440730">
        <w:br/>
        <w:t>• HTML</w:t>
      </w:r>
    </w:p>
    <w:p w14:paraId="31F95E92" w14:textId="77777777" w:rsidR="00440730" w:rsidRPr="00440730" w:rsidRDefault="00440730" w:rsidP="00440730">
      <w:r w:rsidRPr="00440730">
        <w:t>Using:</w:t>
      </w:r>
    </w:p>
    <w:p w14:paraId="46ADCE98" w14:textId="77777777" w:rsidR="00440730" w:rsidRPr="00440730" w:rsidRDefault="00440730" w:rsidP="00440730">
      <w:proofErr w:type="spellStart"/>
      <w:r w:rsidRPr="00440730">
        <w:t>groff</w:t>
      </w:r>
      <w:proofErr w:type="spellEnd"/>
      <w:r w:rsidRPr="00440730">
        <w:t xml:space="preserve"> -</w:t>
      </w:r>
      <w:proofErr w:type="spellStart"/>
      <w:r w:rsidRPr="00440730">
        <w:t>Tpdf</w:t>
      </w:r>
      <w:proofErr w:type="spellEnd"/>
      <w:r w:rsidRPr="00440730">
        <w:t xml:space="preserve"> file.1 &gt; file.pdf</w:t>
      </w:r>
    </w:p>
    <w:p w14:paraId="14DB88F8" w14:textId="77777777" w:rsidR="00440730" w:rsidRPr="00440730" w:rsidRDefault="00440730" w:rsidP="00440730">
      <w:r w:rsidRPr="00440730">
        <w:pict w14:anchorId="30A0182D">
          <v:rect id="_x0000_i2204" style="width:0;height:1.5pt" o:hralign="center" o:hrstd="t" o:hr="t" fillcolor="#a0a0a0" stroked="f"/>
        </w:pict>
      </w:r>
    </w:p>
    <w:p w14:paraId="45224D36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6. Advantages</w:t>
      </w:r>
    </w:p>
    <w:p w14:paraId="4FF8F685" w14:textId="77777777" w:rsidR="00440730" w:rsidRPr="00440730" w:rsidRDefault="00440730" w:rsidP="00440730">
      <w:r w:rsidRPr="00440730">
        <w:lastRenderedPageBreak/>
        <w:t>• High-quality formatting</w:t>
      </w:r>
      <w:r w:rsidRPr="00440730">
        <w:br/>
        <w:t>• Lightweight</w:t>
      </w:r>
      <w:r w:rsidRPr="00440730">
        <w:br/>
        <w:t>• Scriptable</w:t>
      </w:r>
      <w:r w:rsidRPr="00440730">
        <w:br/>
        <w:t>• Used by all Linux documentation</w:t>
      </w:r>
    </w:p>
    <w:p w14:paraId="1D16275B" w14:textId="77777777" w:rsidR="00440730" w:rsidRPr="00440730" w:rsidRDefault="00440730" w:rsidP="00440730">
      <w:r w:rsidRPr="00440730">
        <w:pict w14:anchorId="08CC35BE">
          <v:rect id="_x0000_i2205" style="width:0;height:1.5pt" o:hralign="center" o:hrstd="t" o:hr="t" fillcolor="#a0a0a0" stroked="f"/>
        </w:pict>
      </w:r>
    </w:p>
    <w:p w14:paraId="75F09C22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Conclusion</w:t>
      </w:r>
    </w:p>
    <w:p w14:paraId="2AA2A888" w14:textId="77777777" w:rsidR="00440730" w:rsidRPr="00440730" w:rsidRDefault="00440730" w:rsidP="00440730">
      <w:proofErr w:type="spellStart"/>
      <w:r w:rsidRPr="00440730">
        <w:t>groff</w:t>
      </w:r>
      <w:proofErr w:type="spellEnd"/>
      <w:r w:rsidRPr="00440730">
        <w:t xml:space="preserve"> is the backbone of man page rendering, providing a reliable and standardized documentation system.</w:t>
      </w:r>
    </w:p>
    <w:p w14:paraId="3D283DB3" w14:textId="77777777" w:rsidR="00440730" w:rsidRPr="00440730" w:rsidRDefault="00440730" w:rsidP="00440730">
      <w:r w:rsidRPr="00440730">
        <w:pict w14:anchorId="1D3660C4">
          <v:rect id="_x0000_i2206" style="width:0;height:1.5pt" o:hralign="center" o:hrstd="t" o:hr="t" fillcolor="#a0a0a0" stroked="f"/>
        </w:pict>
      </w:r>
    </w:p>
    <w:p w14:paraId="4BD3E321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 xml:space="preserve">Q19. Explain </w:t>
      </w:r>
      <w:proofErr w:type="spellStart"/>
      <w:r w:rsidRPr="00440730">
        <w:rPr>
          <w:b/>
          <w:bCs/>
        </w:rPr>
        <w:t>bc</w:t>
      </w:r>
      <w:proofErr w:type="spellEnd"/>
      <w:r w:rsidRPr="00440730">
        <w:rPr>
          <w:b/>
          <w:bCs/>
        </w:rPr>
        <w:t xml:space="preserve"> programming basics, interactive mode, here-strings, and writing a </w:t>
      </w:r>
      <w:proofErr w:type="spellStart"/>
      <w:r w:rsidRPr="00440730">
        <w:rPr>
          <w:b/>
          <w:bCs/>
        </w:rPr>
        <w:t>bc</w:t>
      </w:r>
      <w:proofErr w:type="spellEnd"/>
      <w:r w:rsidRPr="00440730">
        <w:rPr>
          <w:b/>
          <w:bCs/>
        </w:rPr>
        <w:t xml:space="preserve"> script.</w:t>
      </w:r>
    </w:p>
    <w:p w14:paraId="1ABD406F" w14:textId="77777777" w:rsidR="00440730" w:rsidRPr="00440730" w:rsidRDefault="00440730" w:rsidP="00440730">
      <w:proofErr w:type="spellStart"/>
      <w:r w:rsidRPr="00440730">
        <w:t>bc</w:t>
      </w:r>
      <w:proofErr w:type="spellEnd"/>
      <w:r w:rsidRPr="00440730">
        <w:t xml:space="preserve"> is an arbitrary-precision calculator language.</w:t>
      </w:r>
    </w:p>
    <w:p w14:paraId="695D94D3" w14:textId="77777777" w:rsidR="00440730" w:rsidRPr="00440730" w:rsidRDefault="00440730" w:rsidP="00440730">
      <w:r w:rsidRPr="00440730">
        <w:pict w14:anchorId="4A2AEF28">
          <v:rect id="_x0000_i2207" style="width:0;height:1.5pt" o:hralign="center" o:hrstd="t" o:hr="t" fillcolor="#a0a0a0" stroked="f"/>
        </w:pict>
      </w:r>
    </w:p>
    <w:p w14:paraId="46234CD3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1. Interactive Mode</w:t>
      </w:r>
    </w:p>
    <w:p w14:paraId="53472340" w14:textId="77777777" w:rsidR="00440730" w:rsidRPr="00440730" w:rsidRDefault="00440730" w:rsidP="00440730">
      <w:r w:rsidRPr="00440730">
        <w:t xml:space="preserve">Start </w:t>
      </w:r>
      <w:proofErr w:type="spellStart"/>
      <w:r w:rsidRPr="00440730">
        <w:t>bc</w:t>
      </w:r>
      <w:proofErr w:type="spellEnd"/>
      <w:r w:rsidRPr="00440730">
        <w:t>:</w:t>
      </w:r>
    </w:p>
    <w:p w14:paraId="6B203DF7" w14:textId="77777777" w:rsidR="00440730" w:rsidRPr="00440730" w:rsidRDefault="00440730" w:rsidP="00440730">
      <w:proofErr w:type="spellStart"/>
      <w:r w:rsidRPr="00440730">
        <w:t>bc</w:t>
      </w:r>
      <w:proofErr w:type="spellEnd"/>
    </w:p>
    <w:p w14:paraId="4EF62643" w14:textId="77777777" w:rsidR="00440730" w:rsidRPr="00440730" w:rsidRDefault="00440730" w:rsidP="00440730">
      <w:r w:rsidRPr="00440730">
        <w:t>Perform calculations:</w:t>
      </w:r>
    </w:p>
    <w:p w14:paraId="5426CA28" w14:textId="77777777" w:rsidR="00440730" w:rsidRPr="00440730" w:rsidRDefault="00440730" w:rsidP="00440730">
      <w:r w:rsidRPr="00440730">
        <w:t>5 + 3</w:t>
      </w:r>
    </w:p>
    <w:p w14:paraId="6F2636FF" w14:textId="77777777" w:rsidR="00440730" w:rsidRPr="00440730" w:rsidRDefault="00440730" w:rsidP="00440730">
      <w:r w:rsidRPr="00440730">
        <w:t>scale=4</w:t>
      </w:r>
    </w:p>
    <w:p w14:paraId="2818C601" w14:textId="77777777" w:rsidR="00440730" w:rsidRPr="00440730" w:rsidRDefault="00440730" w:rsidP="00440730">
      <w:r w:rsidRPr="00440730">
        <w:t>10/3</w:t>
      </w:r>
    </w:p>
    <w:p w14:paraId="5970E775" w14:textId="77777777" w:rsidR="00440730" w:rsidRPr="00440730" w:rsidRDefault="00440730" w:rsidP="00440730">
      <w:r w:rsidRPr="00440730">
        <w:pict w14:anchorId="6C25B4F5">
          <v:rect id="_x0000_i2208" style="width:0;height:1.5pt" o:hralign="center" o:hrstd="t" o:hr="t" fillcolor="#a0a0a0" stroked="f"/>
        </w:pict>
      </w:r>
    </w:p>
    <w:p w14:paraId="5B6C5E33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2. Variables</w:t>
      </w:r>
    </w:p>
    <w:p w14:paraId="6766BD8A" w14:textId="77777777" w:rsidR="00440730" w:rsidRPr="00440730" w:rsidRDefault="00440730" w:rsidP="00440730">
      <w:r w:rsidRPr="00440730">
        <w:t>a = 15</w:t>
      </w:r>
    </w:p>
    <w:p w14:paraId="6B82505D" w14:textId="77777777" w:rsidR="00440730" w:rsidRPr="00440730" w:rsidRDefault="00440730" w:rsidP="00440730">
      <w:r w:rsidRPr="00440730">
        <w:t>b = 5</w:t>
      </w:r>
    </w:p>
    <w:p w14:paraId="0151FBF2" w14:textId="77777777" w:rsidR="00440730" w:rsidRPr="00440730" w:rsidRDefault="00440730" w:rsidP="00440730">
      <w:r w:rsidRPr="00440730">
        <w:t>a/b</w:t>
      </w:r>
    </w:p>
    <w:p w14:paraId="413B25A4" w14:textId="77777777" w:rsidR="00440730" w:rsidRPr="00440730" w:rsidRDefault="00440730" w:rsidP="00440730">
      <w:r w:rsidRPr="00440730">
        <w:pict w14:anchorId="7D9C1CA0">
          <v:rect id="_x0000_i2209" style="width:0;height:1.5pt" o:hralign="center" o:hrstd="t" o:hr="t" fillcolor="#a0a0a0" stroked="f"/>
        </w:pict>
      </w:r>
    </w:p>
    <w:p w14:paraId="151FDD4C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3. Control Structures</w:t>
      </w:r>
    </w:p>
    <w:p w14:paraId="02796DF3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If:</w:t>
      </w:r>
    </w:p>
    <w:p w14:paraId="077BC5BE" w14:textId="77777777" w:rsidR="00440730" w:rsidRPr="00440730" w:rsidRDefault="00440730" w:rsidP="00440730">
      <w:r w:rsidRPr="00440730">
        <w:t>if (a &gt; b) print "A is greater"</w:t>
      </w:r>
    </w:p>
    <w:p w14:paraId="325DC1EC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Loop:</w:t>
      </w:r>
    </w:p>
    <w:p w14:paraId="51E55889" w14:textId="77777777" w:rsidR="00440730" w:rsidRPr="00440730" w:rsidRDefault="00440730" w:rsidP="00440730">
      <w:r w:rsidRPr="00440730">
        <w:t>for (</w:t>
      </w:r>
      <w:proofErr w:type="spellStart"/>
      <w:r w:rsidRPr="00440730">
        <w:t>i</w:t>
      </w:r>
      <w:proofErr w:type="spellEnd"/>
      <w:r w:rsidRPr="00440730">
        <w:t xml:space="preserve">=1; </w:t>
      </w:r>
      <w:proofErr w:type="spellStart"/>
      <w:r w:rsidRPr="00440730">
        <w:t>i</w:t>
      </w:r>
      <w:proofErr w:type="spellEnd"/>
      <w:r w:rsidRPr="00440730">
        <w:t xml:space="preserve">&lt;=5; </w:t>
      </w:r>
      <w:proofErr w:type="spellStart"/>
      <w:r w:rsidRPr="00440730">
        <w:t>i</w:t>
      </w:r>
      <w:proofErr w:type="spellEnd"/>
      <w:r w:rsidRPr="00440730">
        <w:t xml:space="preserve">++) print </w:t>
      </w:r>
      <w:proofErr w:type="spellStart"/>
      <w:r w:rsidRPr="00440730">
        <w:t>i</w:t>
      </w:r>
      <w:proofErr w:type="spellEnd"/>
    </w:p>
    <w:p w14:paraId="66825A3E" w14:textId="77777777" w:rsidR="00440730" w:rsidRPr="00440730" w:rsidRDefault="00440730" w:rsidP="00440730">
      <w:r w:rsidRPr="00440730">
        <w:pict w14:anchorId="69032F9E">
          <v:rect id="_x0000_i2210" style="width:0;height:1.5pt" o:hralign="center" o:hrstd="t" o:hr="t" fillcolor="#a0a0a0" stroked="f"/>
        </w:pict>
      </w:r>
    </w:p>
    <w:p w14:paraId="31CCF635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4. Functions</w:t>
      </w:r>
    </w:p>
    <w:p w14:paraId="1F0E287F" w14:textId="77777777" w:rsidR="00440730" w:rsidRPr="00440730" w:rsidRDefault="00440730" w:rsidP="00440730">
      <w:r w:rsidRPr="00440730">
        <w:lastRenderedPageBreak/>
        <w:t>define square(x) {</w:t>
      </w:r>
    </w:p>
    <w:p w14:paraId="7D34506C" w14:textId="77777777" w:rsidR="00440730" w:rsidRPr="00440730" w:rsidRDefault="00440730" w:rsidP="00440730">
      <w:r w:rsidRPr="00440730">
        <w:t xml:space="preserve">    return x*x</w:t>
      </w:r>
    </w:p>
    <w:p w14:paraId="5AFE3997" w14:textId="77777777" w:rsidR="00440730" w:rsidRPr="00440730" w:rsidRDefault="00440730" w:rsidP="00440730">
      <w:r w:rsidRPr="00440730">
        <w:t>}</w:t>
      </w:r>
    </w:p>
    <w:p w14:paraId="65F44785" w14:textId="77777777" w:rsidR="00440730" w:rsidRPr="00440730" w:rsidRDefault="00440730" w:rsidP="00440730">
      <w:r w:rsidRPr="00440730">
        <w:pict w14:anchorId="3A46A63A">
          <v:rect id="_x0000_i2211" style="width:0;height:1.5pt" o:hralign="center" o:hrstd="t" o:hr="t" fillcolor="#a0a0a0" stroked="f"/>
        </w:pict>
      </w:r>
    </w:p>
    <w:p w14:paraId="6768A835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5. Here-Strings</w:t>
      </w:r>
    </w:p>
    <w:p w14:paraId="3509F2DD" w14:textId="77777777" w:rsidR="00440730" w:rsidRPr="00440730" w:rsidRDefault="00440730" w:rsidP="00440730">
      <w:r w:rsidRPr="00440730">
        <w:t xml:space="preserve">Send code to </w:t>
      </w:r>
      <w:proofErr w:type="spellStart"/>
      <w:r w:rsidRPr="00440730">
        <w:t>bc</w:t>
      </w:r>
      <w:proofErr w:type="spellEnd"/>
      <w:r w:rsidRPr="00440730">
        <w:t>:</w:t>
      </w:r>
    </w:p>
    <w:p w14:paraId="59B6DA8E" w14:textId="77777777" w:rsidR="00440730" w:rsidRPr="00440730" w:rsidRDefault="00440730" w:rsidP="00440730">
      <w:proofErr w:type="spellStart"/>
      <w:r w:rsidRPr="00440730">
        <w:t>bc</w:t>
      </w:r>
      <w:proofErr w:type="spellEnd"/>
      <w:r w:rsidRPr="00440730">
        <w:t xml:space="preserve"> &lt;&lt;&lt; "5+10"</w:t>
      </w:r>
    </w:p>
    <w:p w14:paraId="56EB645C" w14:textId="77777777" w:rsidR="00440730" w:rsidRPr="00440730" w:rsidRDefault="00440730" w:rsidP="00440730">
      <w:r w:rsidRPr="00440730">
        <w:t>Multiple lines:</w:t>
      </w:r>
    </w:p>
    <w:p w14:paraId="1F75F10B" w14:textId="77777777" w:rsidR="00440730" w:rsidRPr="00440730" w:rsidRDefault="00440730" w:rsidP="00440730">
      <w:proofErr w:type="spellStart"/>
      <w:r w:rsidRPr="00440730">
        <w:t>bc</w:t>
      </w:r>
      <w:proofErr w:type="spellEnd"/>
      <w:r w:rsidRPr="00440730">
        <w:t xml:space="preserve"> &lt;&lt; EOF</w:t>
      </w:r>
    </w:p>
    <w:p w14:paraId="0AAD01C0" w14:textId="77777777" w:rsidR="00440730" w:rsidRPr="00440730" w:rsidRDefault="00440730" w:rsidP="00440730">
      <w:r w:rsidRPr="00440730">
        <w:t>scale=3</w:t>
      </w:r>
    </w:p>
    <w:p w14:paraId="2A28D28E" w14:textId="77777777" w:rsidR="00440730" w:rsidRPr="00440730" w:rsidRDefault="00440730" w:rsidP="00440730">
      <w:r w:rsidRPr="00440730">
        <w:t>10/7</w:t>
      </w:r>
    </w:p>
    <w:p w14:paraId="7B226713" w14:textId="77777777" w:rsidR="00440730" w:rsidRPr="00440730" w:rsidRDefault="00440730" w:rsidP="00440730">
      <w:r w:rsidRPr="00440730">
        <w:t>EOF</w:t>
      </w:r>
    </w:p>
    <w:p w14:paraId="71D94DC5" w14:textId="77777777" w:rsidR="00440730" w:rsidRPr="00440730" w:rsidRDefault="00440730" w:rsidP="00440730">
      <w:r w:rsidRPr="00440730">
        <w:pict w14:anchorId="4363D324">
          <v:rect id="_x0000_i2212" style="width:0;height:1.5pt" o:hralign="center" o:hrstd="t" o:hr="t" fillcolor="#a0a0a0" stroked="f"/>
        </w:pict>
      </w:r>
    </w:p>
    <w:p w14:paraId="388960CC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 xml:space="preserve">6. </w:t>
      </w:r>
      <w:proofErr w:type="spellStart"/>
      <w:r w:rsidRPr="00440730">
        <w:rPr>
          <w:b/>
          <w:bCs/>
        </w:rPr>
        <w:t>bc</w:t>
      </w:r>
      <w:proofErr w:type="spellEnd"/>
      <w:r w:rsidRPr="00440730">
        <w:rPr>
          <w:b/>
          <w:bCs/>
        </w:rPr>
        <w:t xml:space="preserve"> Script File</w:t>
      </w:r>
    </w:p>
    <w:p w14:paraId="0953510C" w14:textId="77777777" w:rsidR="00440730" w:rsidRPr="00440730" w:rsidRDefault="00440730" w:rsidP="00440730">
      <w:r w:rsidRPr="00440730">
        <w:t>Create script:</w:t>
      </w:r>
    </w:p>
    <w:p w14:paraId="5C58F227" w14:textId="77777777" w:rsidR="00440730" w:rsidRPr="00440730" w:rsidRDefault="00440730" w:rsidP="00440730">
      <w:r w:rsidRPr="00440730">
        <w:t>scale=2</w:t>
      </w:r>
    </w:p>
    <w:p w14:paraId="5B4EB63B" w14:textId="77777777" w:rsidR="00440730" w:rsidRPr="00440730" w:rsidRDefault="00440730" w:rsidP="00440730">
      <w:r w:rsidRPr="00440730">
        <w:t>a=50</w:t>
      </w:r>
    </w:p>
    <w:p w14:paraId="75B1DD22" w14:textId="77777777" w:rsidR="00440730" w:rsidRPr="00440730" w:rsidRDefault="00440730" w:rsidP="00440730">
      <w:r w:rsidRPr="00440730">
        <w:t>b=6</w:t>
      </w:r>
    </w:p>
    <w:p w14:paraId="437D4A2D" w14:textId="77777777" w:rsidR="00440730" w:rsidRPr="00440730" w:rsidRDefault="00440730" w:rsidP="00440730">
      <w:r w:rsidRPr="00440730">
        <w:t>print a/b</w:t>
      </w:r>
    </w:p>
    <w:p w14:paraId="38937EAF" w14:textId="77777777" w:rsidR="00440730" w:rsidRPr="00440730" w:rsidRDefault="00440730" w:rsidP="00440730">
      <w:r w:rsidRPr="00440730">
        <w:t>Run:</w:t>
      </w:r>
    </w:p>
    <w:p w14:paraId="0D6FCD5A" w14:textId="77777777" w:rsidR="00440730" w:rsidRPr="00440730" w:rsidRDefault="00440730" w:rsidP="00440730">
      <w:proofErr w:type="spellStart"/>
      <w:r w:rsidRPr="00440730">
        <w:t>bc</w:t>
      </w:r>
      <w:proofErr w:type="spellEnd"/>
      <w:r w:rsidRPr="00440730">
        <w:t xml:space="preserve"> </w:t>
      </w:r>
      <w:proofErr w:type="spellStart"/>
      <w:proofErr w:type="gramStart"/>
      <w:r w:rsidRPr="00440730">
        <w:t>script.bc</w:t>
      </w:r>
      <w:proofErr w:type="spellEnd"/>
      <w:proofErr w:type="gramEnd"/>
    </w:p>
    <w:p w14:paraId="1525BE01" w14:textId="77777777" w:rsidR="00440730" w:rsidRPr="00440730" w:rsidRDefault="00440730" w:rsidP="00440730">
      <w:r w:rsidRPr="00440730">
        <w:pict w14:anchorId="67A7DE46">
          <v:rect id="_x0000_i2213" style="width:0;height:1.5pt" o:hralign="center" o:hrstd="t" o:hr="t" fillcolor="#a0a0a0" stroked="f"/>
        </w:pict>
      </w:r>
    </w:p>
    <w:p w14:paraId="63F6EAB4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Conclusion</w:t>
      </w:r>
    </w:p>
    <w:p w14:paraId="1296DA07" w14:textId="77777777" w:rsidR="00440730" w:rsidRPr="00440730" w:rsidRDefault="00440730" w:rsidP="00440730">
      <w:proofErr w:type="spellStart"/>
      <w:r w:rsidRPr="00440730">
        <w:t>bc</w:t>
      </w:r>
      <w:proofErr w:type="spellEnd"/>
      <w:r w:rsidRPr="00440730">
        <w:t xml:space="preserve"> supports arithmetic, functions, loops, and scripting, making it useful for engineering, finance, and system automation.</w:t>
      </w:r>
    </w:p>
    <w:p w14:paraId="403701D4" w14:textId="77777777" w:rsidR="00440730" w:rsidRPr="00440730" w:rsidRDefault="00440730" w:rsidP="00440730">
      <w:r w:rsidRPr="00440730">
        <w:pict w14:anchorId="2E07073C">
          <v:rect id="_x0000_i2214" style="width:0;height:1.5pt" o:hralign="center" o:hrstd="t" o:hr="t" fillcolor="#a0a0a0" stroked="f"/>
        </w:pict>
      </w:r>
    </w:p>
    <w:p w14:paraId="194E0034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Q20. Explain debugging in shell scripting: tracing (-x), PS4, echo debugging, line tracking.</w:t>
      </w:r>
    </w:p>
    <w:p w14:paraId="606A8ABA" w14:textId="77777777" w:rsidR="00440730" w:rsidRPr="00440730" w:rsidRDefault="00440730" w:rsidP="00440730">
      <w:r w:rsidRPr="00440730">
        <w:t>Debugging improves script reliability.</w:t>
      </w:r>
    </w:p>
    <w:p w14:paraId="7258F87B" w14:textId="77777777" w:rsidR="00440730" w:rsidRPr="00440730" w:rsidRDefault="00440730" w:rsidP="00440730">
      <w:r w:rsidRPr="00440730">
        <w:pict w14:anchorId="5EAD6089">
          <v:rect id="_x0000_i2215" style="width:0;height:1.5pt" o:hralign="center" o:hrstd="t" o:hr="t" fillcolor="#a0a0a0" stroked="f"/>
        </w:pict>
      </w:r>
    </w:p>
    <w:p w14:paraId="5A416AA3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1. Using set -x (Tracing)</w:t>
      </w:r>
    </w:p>
    <w:p w14:paraId="1AA4D50C" w14:textId="77777777" w:rsidR="00440730" w:rsidRPr="00440730" w:rsidRDefault="00440730" w:rsidP="00440730">
      <w:r w:rsidRPr="00440730">
        <w:t>Enables execution tracing.</w:t>
      </w:r>
    </w:p>
    <w:p w14:paraId="408DDB11" w14:textId="77777777" w:rsidR="00440730" w:rsidRPr="00440730" w:rsidRDefault="00440730" w:rsidP="00440730">
      <w:r w:rsidRPr="00440730">
        <w:lastRenderedPageBreak/>
        <w:t>set -x</w:t>
      </w:r>
    </w:p>
    <w:p w14:paraId="1D19ED60" w14:textId="77777777" w:rsidR="00440730" w:rsidRPr="00440730" w:rsidRDefault="00440730" w:rsidP="00440730">
      <w:r w:rsidRPr="00440730">
        <w:t>commands...</w:t>
      </w:r>
    </w:p>
    <w:p w14:paraId="06B43952" w14:textId="77777777" w:rsidR="00440730" w:rsidRPr="00440730" w:rsidRDefault="00440730" w:rsidP="00440730">
      <w:r w:rsidRPr="00440730">
        <w:t>set +x</w:t>
      </w:r>
    </w:p>
    <w:p w14:paraId="4B07B02B" w14:textId="77777777" w:rsidR="00440730" w:rsidRPr="00440730" w:rsidRDefault="00440730" w:rsidP="00440730">
      <w:r w:rsidRPr="00440730">
        <w:t>Shell prints each command before executing.</w:t>
      </w:r>
    </w:p>
    <w:p w14:paraId="00FE3000" w14:textId="77777777" w:rsidR="00440730" w:rsidRPr="00440730" w:rsidRDefault="00440730" w:rsidP="00440730">
      <w:r w:rsidRPr="00440730">
        <w:pict w14:anchorId="3C5D5C82">
          <v:rect id="_x0000_i2216" style="width:0;height:1.5pt" o:hralign="center" o:hrstd="t" o:hr="t" fillcolor="#a0a0a0" stroked="f"/>
        </w:pict>
      </w:r>
    </w:p>
    <w:p w14:paraId="32842354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2. PS4 Variable</w:t>
      </w:r>
    </w:p>
    <w:p w14:paraId="124C1141" w14:textId="77777777" w:rsidR="00440730" w:rsidRPr="00440730" w:rsidRDefault="00440730" w:rsidP="00440730">
      <w:r w:rsidRPr="00440730">
        <w:t>Defines trace prefix.</w:t>
      </w:r>
    </w:p>
    <w:p w14:paraId="0B3EB163" w14:textId="77777777" w:rsidR="00440730" w:rsidRPr="00440730" w:rsidRDefault="00440730" w:rsidP="00440730">
      <w:r w:rsidRPr="00440730">
        <w:t>Example:</w:t>
      </w:r>
    </w:p>
    <w:p w14:paraId="7F27D8B9" w14:textId="77777777" w:rsidR="00440730" w:rsidRPr="00440730" w:rsidRDefault="00440730" w:rsidP="00440730">
      <w:r w:rsidRPr="00440730">
        <w:t>export PS4='[Line $LINENO] '</w:t>
      </w:r>
    </w:p>
    <w:p w14:paraId="36B22AC7" w14:textId="77777777" w:rsidR="00440730" w:rsidRPr="00440730" w:rsidRDefault="00440730" w:rsidP="00440730">
      <w:r w:rsidRPr="00440730">
        <w:t>set -x</w:t>
      </w:r>
    </w:p>
    <w:p w14:paraId="6C1FF65F" w14:textId="77777777" w:rsidR="00440730" w:rsidRPr="00440730" w:rsidRDefault="00440730" w:rsidP="00440730">
      <w:r w:rsidRPr="00440730">
        <w:t>Output includes line numbers—very helpful for debugging.</w:t>
      </w:r>
    </w:p>
    <w:p w14:paraId="213B91CD" w14:textId="77777777" w:rsidR="00440730" w:rsidRPr="00440730" w:rsidRDefault="00440730" w:rsidP="00440730">
      <w:r w:rsidRPr="00440730">
        <w:pict w14:anchorId="64B2C0EA">
          <v:rect id="_x0000_i2217" style="width:0;height:1.5pt" o:hralign="center" o:hrstd="t" o:hr="t" fillcolor="#a0a0a0" stroked="f"/>
        </w:pict>
      </w:r>
    </w:p>
    <w:p w14:paraId="05551F8C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3. Echo Debugging</w:t>
      </w:r>
    </w:p>
    <w:p w14:paraId="2DA7E892" w14:textId="77777777" w:rsidR="00440730" w:rsidRPr="00440730" w:rsidRDefault="00440730" w:rsidP="00440730">
      <w:r w:rsidRPr="00440730">
        <w:t>Manually printing variable values:</w:t>
      </w:r>
    </w:p>
    <w:p w14:paraId="1D91F10C" w14:textId="77777777" w:rsidR="00440730" w:rsidRPr="00440730" w:rsidRDefault="00440730" w:rsidP="00440730">
      <w:r w:rsidRPr="00440730">
        <w:t>echo "Value of x = $x"</w:t>
      </w:r>
    </w:p>
    <w:p w14:paraId="02D92232" w14:textId="77777777" w:rsidR="00440730" w:rsidRPr="00440730" w:rsidRDefault="00440730" w:rsidP="00440730">
      <w:r w:rsidRPr="00440730">
        <w:t>Used to identify logical errors.</w:t>
      </w:r>
    </w:p>
    <w:p w14:paraId="5F017A8E" w14:textId="77777777" w:rsidR="00440730" w:rsidRPr="00440730" w:rsidRDefault="00440730" w:rsidP="00440730">
      <w:r w:rsidRPr="00440730">
        <w:pict w14:anchorId="389FBB1B">
          <v:rect id="_x0000_i2218" style="width:0;height:1.5pt" o:hralign="center" o:hrstd="t" o:hr="t" fillcolor="#a0a0a0" stroked="f"/>
        </w:pict>
      </w:r>
    </w:p>
    <w:p w14:paraId="56C781BD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4. Line Tracking Using $LINENO</w:t>
      </w:r>
    </w:p>
    <w:p w14:paraId="3EC90C92" w14:textId="77777777" w:rsidR="00440730" w:rsidRPr="00440730" w:rsidRDefault="00440730" w:rsidP="00440730">
      <w:r w:rsidRPr="00440730">
        <w:t>Prints current line number:</w:t>
      </w:r>
    </w:p>
    <w:p w14:paraId="41F41FDF" w14:textId="77777777" w:rsidR="00440730" w:rsidRPr="00440730" w:rsidRDefault="00440730" w:rsidP="00440730">
      <w:r w:rsidRPr="00440730">
        <w:t>echo "Reached line: $LINENO"</w:t>
      </w:r>
    </w:p>
    <w:p w14:paraId="4D7777E4" w14:textId="77777777" w:rsidR="00440730" w:rsidRPr="00440730" w:rsidRDefault="00440730" w:rsidP="00440730">
      <w:r w:rsidRPr="00440730">
        <w:t>Useful in loops and conditionals.</w:t>
      </w:r>
    </w:p>
    <w:p w14:paraId="7B3F4369" w14:textId="77777777" w:rsidR="00440730" w:rsidRPr="00440730" w:rsidRDefault="00440730" w:rsidP="00440730">
      <w:r w:rsidRPr="00440730">
        <w:pict w14:anchorId="62D9DC70">
          <v:rect id="_x0000_i2219" style="width:0;height:1.5pt" o:hralign="center" o:hrstd="t" o:hr="t" fillcolor="#a0a0a0" stroked="f"/>
        </w:pict>
      </w:r>
    </w:p>
    <w:p w14:paraId="450A0E54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5. Debugging Only Part of Script</w:t>
      </w:r>
    </w:p>
    <w:p w14:paraId="2DD477AC" w14:textId="77777777" w:rsidR="00440730" w:rsidRPr="00440730" w:rsidRDefault="00440730" w:rsidP="00440730">
      <w:r w:rsidRPr="00440730">
        <w:t xml:space="preserve"># debug </w:t>
      </w:r>
      <w:proofErr w:type="gramStart"/>
      <w:r w:rsidRPr="00440730">
        <w:t>start</w:t>
      </w:r>
      <w:proofErr w:type="gramEnd"/>
    </w:p>
    <w:p w14:paraId="4AFFBC14" w14:textId="77777777" w:rsidR="00440730" w:rsidRPr="00440730" w:rsidRDefault="00440730" w:rsidP="00440730">
      <w:r w:rsidRPr="00440730">
        <w:t>set -x</w:t>
      </w:r>
    </w:p>
    <w:p w14:paraId="4FDF26C1" w14:textId="77777777" w:rsidR="00440730" w:rsidRPr="00440730" w:rsidRDefault="00440730" w:rsidP="00440730"/>
    <w:p w14:paraId="3EDE8BA3" w14:textId="77777777" w:rsidR="00440730" w:rsidRPr="00440730" w:rsidRDefault="00440730" w:rsidP="00440730">
      <w:r w:rsidRPr="00440730">
        <w:t>command1</w:t>
      </w:r>
    </w:p>
    <w:p w14:paraId="7A9FB7AA" w14:textId="77777777" w:rsidR="00440730" w:rsidRPr="00440730" w:rsidRDefault="00440730" w:rsidP="00440730">
      <w:r w:rsidRPr="00440730">
        <w:t>command2</w:t>
      </w:r>
    </w:p>
    <w:p w14:paraId="5C55F196" w14:textId="77777777" w:rsidR="00440730" w:rsidRPr="00440730" w:rsidRDefault="00440730" w:rsidP="00440730"/>
    <w:p w14:paraId="6821F902" w14:textId="77777777" w:rsidR="00440730" w:rsidRPr="00440730" w:rsidRDefault="00440730" w:rsidP="00440730">
      <w:r w:rsidRPr="00440730">
        <w:t>set +x</w:t>
      </w:r>
    </w:p>
    <w:p w14:paraId="7A5AA2AE" w14:textId="77777777" w:rsidR="00440730" w:rsidRPr="00440730" w:rsidRDefault="00440730" w:rsidP="00440730">
      <w:r w:rsidRPr="00440730">
        <w:t># debug end</w:t>
      </w:r>
    </w:p>
    <w:p w14:paraId="021FEF11" w14:textId="77777777" w:rsidR="00440730" w:rsidRPr="00440730" w:rsidRDefault="00440730" w:rsidP="00440730">
      <w:r w:rsidRPr="00440730">
        <w:lastRenderedPageBreak/>
        <w:pict w14:anchorId="5AEAA886">
          <v:rect id="_x0000_i2220" style="width:0;height:1.5pt" o:hralign="center" o:hrstd="t" o:hr="t" fillcolor="#a0a0a0" stroked="f"/>
        </w:pict>
      </w:r>
    </w:p>
    <w:p w14:paraId="1E230A69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6. Error Handling</w:t>
      </w:r>
    </w:p>
    <w:p w14:paraId="41533091" w14:textId="77777777" w:rsidR="00440730" w:rsidRPr="00440730" w:rsidRDefault="00440730" w:rsidP="00440730">
      <w:r w:rsidRPr="00440730">
        <w:t>Include:</w:t>
      </w:r>
    </w:p>
    <w:p w14:paraId="2F7B1407" w14:textId="77777777" w:rsidR="00440730" w:rsidRPr="00440730" w:rsidRDefault="00440730" w:rsidP="00440730">
      <w:r w:rsidRPr="00440730">
        <w:t>set -e   # exit on error</w:t>
      </w:r>
    </w:p>
    <w:p w14:paraId="1FBC12DB" w14:textId="77777777" w:rsidR="00440730" w:rsidRPr="00440730" w:rsidRDefault="00440730" w:rsidP="00440730">
      <w:r w:rsidRPr="00440730">
        <w:t>set -u   # undefined variable error</w:t>
      </w:r>
    </w:p>
    <w:p w14:paraId="0D2C2BE3" w14:textId="77777777" w:rsidR="00440730" w:rsidRPr="00440730" w:rsidRDefault="00440730" w:rsidP="00440730">
      <w:r w:rsidRPr="00440730">
        <w:t xml:space="preserve">set -o </w:t>
      </w:r>
      <w:proofErr w:type="spellStart"/>
      <w:r w:rsidRPr="00440730">
        <w:t>pipefail</w:t>
      </w:r>
      <w:proofErr w:type="spellEnd"/>
    </w:p>
    <w:p w14:paraId="729C4C26" w14:textId="77777777" w:rsidR="00440730" w:rsidRPr="00440730" w:rsidRDefault="00440730" w:rsidP="00440730">
      <w:r w:rsidRPr="00440730">
        <w:pict w14:anchorId="775015D6">
          <v:rect id="_x0000_i2221" style="width:0;height:1.5pt" o:hralign="center" o:hrstd="t" o:hr="t" fillcolor="#a0a0a0" stroked="f"/>
        </w:pict>
      </w:r>
    </w:p>
    <w:p w14:paraId="71223FD8" w14:textId="77777777" w:rsidR="00440730" w:rsidRPr="00440730" w:rsidRDefault="00440730" w:rsidP="00440730">
      <w:pPr>
        <w:rPr>
          <w:b/>
          <w:bCs/>
        </w:rPr>
      </w:pPr>
      <w:r w:rsidRPr="00440730">
        <w:rPr>
          <w:b/>
          <w:bCs/>
        </w:rPr>
        <w:t>Conclusion</w:t>
      </w:r>
    </w:p>
    <w:p w14:paraId="49F82CFE" w14:textId="77777777" w:rsidR="00440730" w:rsidRPr="00440730" w:rsidRDefault="00440730" w:rsidP="00440730">
      <w:r w:rsidRPr="00440730">
        <w:t>Shell debugging tools help locate syntax errors, logic errors, and execution failures. Tracing and PS4 provide visibility into command flow, improving script reliability.</w:t>
      </w:r>
    </w:p>
    <w:p w14:paraId="50E2D8ED" w14:textId="77777777" w:rsidR="00440730" w:rsidRPr="00440730" w:rsidRDefault="00440730" w:rsidP="00440730">
      <w:r w:rsidRPr="00440730">
        <w:pict w14:anchorId="5662A7EE">
          <v:rect id="_x0000_i2222" style="width:0;height:1.5pt" o:hralign="center" o:hrstd="t" o:hr="t" fillcolor="#a0a0a0" stroked="f"/>
        </w:pict>
      </w:r>
    </w:p>
    <w:p w14:paraId="68CA21D0" w14:textId="77777777" w:rsidR="00365538" w:rsidRPr="00365538" w:rsidRDefault="00365538" w:rsidP="00365538">
      <w:r w:rsidRPr="00365538">
        <w:t xml:space="preserve">Here are </w:t>
      </w:r>
      <w:r w:rsidRPr="00365538">
        <w:rPr>
          <w:b/>
          <w:bCs/>
        </w:rPr>
        <w:t>full, detailed, exam-ready answers for Questions 21–30</w:t>
      </w:r>
      <w:r w:rsidRPr="00365538">
        <w:t>.</w:t>
      </w:r>
      <w:r w:rsidRPr="00365538">
        <w:br/>
        <w:t xml:space="preserve">Each answer is written at </w:t>
      </w:r>
      <w:r w:rsidRPr="00365538">
        <w:rPr>
          <w:b/>
          <w:bCs/>
        </w:rPr>
        <w:t>7–8 mark depth</w:t>
      </w:r>
      <w:r w:rsidRPr="00365538">
        <w:t xml:space="preserve"> with structured explanations, diagrams, and examples.</w:t>
      </w:r>
    </w:p>
    <w:p w14:paraId="2D801AFB" w14:textId="77777777" w:rsidR="00365538" w:rsidRPr="00365538" w:rsidRDefault="00365538" w:rsidP="00365538">
      <w:r w:rsidRPr="00365538">
        <w:pict w14:anchorId="7F5F7E4F">
          <v:rect id="_x0000_i2769" style="width:0;height:1.5pt" o:hralign="center" o:hrstd="t" o:hr="t" fillcolor="#a0a0a0" stroked="f"/>
        </w:pict>
      </w:r>
    </w:p>
    <w:p w14:paraId="2697D0AC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Q21. Explain Linux process management, job control, child processes, environment inheritance, and process hierarchy.</w:t>
      </w:r>
    </w:p>
    <w:p w14:paraId="292D26E2" w14:textId="77777777" w:rsidR="00365538" w:rsidRPr="00365538" w:rsidRDefault="00365538" w:rsidP="00365538">
      <w:r w:rsidRPr="00365538">
        <w:t xml:space="preserve">Linux is a </w:t>
      </w:r>
      <w:r w:rsidRPr="00365538">
        <w:rPr>
          <w:b/>
          <w:bCs/>
        </w:rPr>
        <w:t>multi-user, multitasking</w:t>
      </w:r>
      <w:r w:rsidRPr="00365538">
        <w:t xml:space="preserve"> operating system that uses processes to execute programs. A process is an instance of a running program that is managed by the kernel.</w:t>
      </w:r>
    </w:p>
    <w:p w14:paraId="4439821F" w14:textId="77777777" w:rsidR="00365538" w:rsidRPr="00365538" w:rsidRDefault="00365538" w:rsidP="00365538">
      <w:r w:rsidRPr="00365538">
        <w:pict w14:anchorId="0D7D988F">
          <v:rect id="_x0000_i2770" style="width:0;height:1.5pt" o:hralign="center" o:hrstd="t" o:hr="t" fillcolor="#a0a0a0" stroked="f"/>
        </w:pict>
      </w:r>
    </w:p>
    <w:p w14:paraId="6D41A6D1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1. Process Hierarchy (Parent–Child Model)</w:t>
      </w:r>
    </w:p>
    <w:p w14:paraId="0AA98BAD" w14:textId="77777777" w:rsidR="00365538" w:rsidRPr="00365538" w:rsidRDefault="00365538" w:rsidP="00365538">
      <w:r w:rsidRPr="00365538">
        <w:t xml:space="preserve">Linux uses a </w:t>
      </w:r>
      <w:r w:rsidRPr="00365538">
        <w:rPr>
          <w:b/>
          <w:bCs/>
        </w:rPr>
        <w:t>tree structure</w:t>
      </w:r>
      <w:r w:rsidRPr="00365538">
        <w:t xml:space="preserve"> for processes.</w:t>
      </w:r>
    </w:p>
    <w:p w14:paraId="2560271E" w14:textId="77777777" w:rsidR="00365538" w:rsidRPr="00365538" w:rsidRDefault="00365538" w:rsidP="00365538">
      <w:r w:rsidRPr="00365538">
        <w:t xml:space="preserve">• Every process starts from </w:t>
      </w:r>
      <w:proofErr w:type="spellStart"/>
      <w:r w:rsidRPr="00365538">
        <w:rPr>
          <w:b/>
          <w:bCs/>
        </w:rPr>
        <w:t>init</w:t>
      </w:r>
      <w:proofErr w:type="spellEnd"/>
      <w:r w:rsidRPr="00365538">
        <w:rPr>
          <w:b/>
          <w:bCs/>
        </w:rPr>
        <w:t>/</w:t>
      </w:r>
      <w:proofErr w:type="spellStart"/>
      <w:r w:rsidRPr="00365538">
        <w:rPr>
          <w:b/>
          <w:bCs/>
        </w:rPr>
        <w:t>systemd</w:t>
      </w:r>
      <w:proofErr w:type="spellEnd"/>
      <w:r w:rsidRPr="00365538">
        <w:t xml:space="preserve"> (PID 1).</w:t>
      </w:r>
      <w:r w:rsidRPr="00365538">
        <w:br/>
        <w:t xml:space="preserve">• A new process is created using </w:t>
      </w:r>
      <w:proofErr w:type="gramStart"/>
      <w:r w:rsidRPr="00365538">
        <w:rPr>
          <w:b/>
          <w:bCs/>
        </w:rPr>
        <w:t>fork(</w:t>
      </w:r>
      <w:proofErr w:type="gramEnd"/>
      <w:r w:rsidRPr="00365538">
        <w:rPr>
          <w:b/>
          <w:bCs/>
        </w:rPr>
        <w:t>)</w:t>
      </w:r>
      <w:r w:rsidRPr="00365538">
        <w:t xml:space="preserve"> system call.</w:t>
      </w:r>
      <w:r w:rsidRPr="00365538">
        <w:br/>
        <w:t xml:space="preserve">• The new process becomes a </w:t>
      </w:r>
      <w:r w:rsidRPr="00365538">
        <w:rPr>
          <w:b/>
          <w:bCs/>
        </w:rPr>
        <w:t>child</w:t>
      </w:r>
      <w:r w:rsidRPr="00365538">
        <w:t xml:space="preserve"> of the calling process.</w:t>
      </w:r>
    </w:p>
    <w:p w14:paraId="74C9775F" w14:textId="77777777" w:rsidR="00365538" w:rsidRPr="00365538" w:rsidRDefault="00365538" w:rsidP="00365538">
      <w:r w:rsidRPr="00365538">
        <w:t>Diagram:</w:t>
      </w:r>
    </w:p>
    <w:p w14:paraId="6FF570AB" w14:textId="77777777" w:rsidR="00365538" w:rsidRPr="00365538" w:rsidRDefault="00365538" w:rsidP="00365538">
      <w:proofErr w:type="spellStart"/>
      <w:r w:rsidRPr="00365538">
        <w:t>systemd</w:t>
      </w:r>
      <w:proofErr w:type="spellEnd"/>
      <w:r w:rsidRPr="00365538">
        <w:t xml:space="preserve"> (PID 1)</w:t>
      </w:r>
    </w:p>
    <w:p w14:paraId="35F04563" w14:textId="77777777" w:rsidR="00365538" w:rsidRPr="00365538" w:rsidRDefault="00365538" w:rsidP="00365538">
      <w:r w:rsidRPr="00365538">
        <w:t xml:space="preserve"> </w:t>
      </w:r>
      <w:r w:rsidRPr="00365538">
        <w:rPr>
          <w:rFonts w:ascii="MS Gothic" w:eastAsia="MS Gothic" w:hAnsi="MS Gothic" w:cs="MS Gothic" w:hint="eastAsia"/>
        </w:rPr>
        <w:t>├</w:t>
      </w:r>
      <w:r w:rsidRPr="00365538">
        <w:rPr>
          <w:rFonts w:ascii="Aptos" w:hAnsi="Aptos" w:cs="Aptos"/>
        </w:rPr>
        <w:t>──</w:t>
      </w:r>
      <w:r w:rsidRPr="00365538">
        <w:t xml:space="preserve"> </w:t>
      </w:r>
      <w:proofErr w:type="spellStart"/>
      <w:r w:rsidRPr="00365538">
        <w:t>sshd</w:t>
      </w:r>
      <w:proofErr w:type="spellEnd"/>
    </w:p>
    <w:p w14:paraId="5DA2A4C7" w14:textId="77777777" w:rsidR="00365538" w:rsidRPr="00365538" w:rsidRDefault="00365538" w:rsidP="00365538">
      <w:r w:rsidRPr="00365538">
        <w:t xml:space="preserve"> </w:t>
      </w:r>
      <w:r w:rsidRPr="00365538">
        <w:rPr>
          <w:rFonts w:ascii="MS Gothic" w:eastAsia="MS Gothic" w:hAnsi="MS Gothic" w:cs="MS Gothic" w:hint="eastAsia"/>
        </w:rPr>
        <w:t>├</w:t>
      </w:r>
      <w:r w:rsidRPr="00365538">
        <w:rPr>
          <w:rFonts w:ascii="Aptos" w:hAnsi="Aptos" w:cs="Aptos"/>
        </w:rPr>
        <w:t>──</w:t>
      </w:r>
      <w:r w:rsidRPr="00365538">
        <w:t xml:space="preserve"> gnome-shell</w:t>
      </w:r>
    </w:p>
    <w:p w14:paraId="439860E0" w14:textId="77777777" w:rsidR="00365538" w:rsidRPr="00365538" w:rsidRDefault="00365538" w:rsidP="00365538">
      <w:r w:rsidRPr="00365538">
        <w:t xml:space="preserve"> └── bash</w:t>
      </w:r>
    </w:p>
    <w:p w14:paraId="47C95182" w14:textId="77777777" w:rsidR="00365538" w:rsidRPr="00365538" w:rsidRDefault="00365538" w:rsidP="00365538">
      <w:r w:rsidRPr="00365538">
        <w:t xml:space="preserve">      </w:t>
      </w:r>
      <w:r w:rsidRPr="00365538">
        <w:rPr>
          <w:rFonts w:ascii="MS Gothic" w:eastAsia="MS Gothic" w:hAnsi="MS Gothic" w:cs="MS Gothic" w:hint="eastAsia"/>
        </w:rPr>
        <w:t>├</w:t>
      </w:r>
      <w:r w:rsidRPr="00365538">
        <w:rPr>
          <w:rFonts w:ascii="Aptos" w:hAnsi="Aptos" w:cs="Aptos"/>
        </w:rPr>
        <w:t>──</w:t>
      </w:r>
      <w:r w:rsidRPr="00365538">
        <w:t xml:space="preserve"> vim</w:t>
      </w:r>
    </w:p>
    <w:p w14:paraId="1148C3CB" w14:textId="77777777" w:rsidR="00365538" w:rsidRPr="00365538" w:rsidRDefault="00365538" w:rsidP="00365538">
      <w:r w:rsidRPr="00365538">
        <w:t xml:space="preserve">      └── </w:t>
      </w:r>
      <w:proofErr w:type="spellStart"/>
      <w:r w:rsidRPr="00365538">
        <w:t>gcc</w:t>
      </w:r>
      <w:proofErr w:type="spellEnd"/>
    </w:p>
    <w:p w14:paraId="2F8BF4E0" w14:textId="77777777" w:rsidR="00365538" w:rsidRPr="00365538" w:rsidRDefault="00365538" w:rsidP="00365538">
      <w:r w:rsidRPr="00365538">
        <w:pict w14:anchorId="2652632B">
          <v:rect id="_x0000_i2771" style="width:0;height:1.5pt" o:hralign="center" o:hrstd="t" o:hr="t" fillcolor="#a0a0a0" stroked="f"/>
        </w:pict>
      </w:r>
    </w:p>
    <w:p w14:paraId="273DFCB5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2. Creating Processes</w:t>
      </w:r>
    </w:p>
    <w:p w14:paraId="10148299" w14:textId="77777777" w:rsidR="00365538" w:rsidRPr="00365538" w:rsidRDefault="00365538" w:rsidP="00365538">
      <w:pPr>
        <w:rPr>
          <w:b/>
          <w:bCs/>
        </w:rPr>
      </w:pPr>
      <w:proofErr w:type="gramStart"/>
      <w:r w:rsidRPr="00365538">
        <w:rPr>
          <w:b/>
          <w:bCs/>
        </w:rPr>
        <w:lastRenderedPageBreak/>
        <w:t>fork(</w:t>
      </w:r>
      <w:proofErr w:type="gramEnd"/>
      <w:r w:rsidRPr="00365538">
        <w:rPr>
          <w:b/>
          <w:bCs/>
        </w:rPr>
        <w:t>)</w:t>
      </w:r>
    </w:p>
    <w:p w14:paraId="7DE2EF0F" w14:textId="77777777" w:rsidR="00365538" w:rsidRPr="00365538" w:rsidRDefault="00365538" w:rsidP="00365538">
      <w:r w:rsidRPr="00365538">
        <w:t>Creates a child process by duplicating the parent.</w:t>
      </w:r>
    </w:p>
    <w:p w14:paraId="05FA1D98" w14:textId="77777777" w:rsidR="00365538" w:rsidRPr="00365538" w:rsidRDefault="00365538" w:rsidP="00365538">
      <w:pPr>
        <w:rPr>
          <w:b/>
          <w:bCs/>
        </w:rPr>
      </w:pPr>
      <w:proofErr w:type="gramStart"/>
      <w:r w:rsidRPr="00365538">
        <w:rPr>
          <w:b/>
          <w:bCs/>
        </w:rPr>
        <w:t>exec(</w:t>
      </w:r>
      <w:proofErr w:type="gramEnd"/>
      <w:r w:rsidRPr="00365538">
        <w:rPr>
          <w:b/>
          <w:bCs/>
        </w:rPr>
        <w:t>)</w:t>
      </w:r>
    </w:p>
    <w:p w14:paraId="674E0F88" w14:textId="77777777" w:rsidR="00365538" w:rsidRPr="00365538" w:rsidRDefault="00365538" w:rsidP="00365538">
      <w:r w:rsidRPr="00365538">
        <w:t>Replaces process image with a new program.</w:t>
      </w:r>
    </w:p>
    <w:p w14:paraId="38B6C0E7" w14:textId="77777777" w:rsidR="00365538" w:rsidRPr="00365538" w:rsidRDefault="00365538" w:rsidP="00365538">
      <w:r w:rsidRPr="00365538">
        <w:t>Example shell command:</w:t>
      </w:r>
    </w:p>
    <w:p w14:paraId="5613385B" w14:textId="77777777" w:rsidR="00365538" w:rsidRPr="00365538" w:rsidRDefault="00365538" w:rsidP="00365538">
      <w:r w:rsidRPr="00365538">
        <w:t>ls</w:t>
      </w:r>
    </w:p>
    <w:p w14:paraId="3A65DE1D" w14:textId="77777777" w:rsidR="00365538" w:rsidRPr="00365538" w:rsidRDefault="00365538" w:rsidP="00365538">
      <w:r w:rsidRPr="00365538">
        <w:t>Steps:</w:t>
      </w:r>
      <w:r w:rsidRPr="00365538">
        <w:br/>
        <w:t>• bash forks</w:t>
      </w:r>
      <w:r w:rsidRPr="00365538">
        <w:br/>
        <w:t>• child execs /bin/ls</w:t>
      </w:r>
    </w:p>
    <w:p w14:paraId="7106DD51" w14:textId="77777777" w:rsidR="00365538" w:rsidRPr="00365538" w:rsidRDefault="00365538" w:rsidP="00365538">
      <w:r w:rsidRPr="00365538">
        <w:pict w14:anchorId="41B32B75">
          <v:rect id="_x0000_i2772" style="width:0;height:1.5pt" o:hralign="center" o:hrstd="t" o:hr="t" fillcolor="#a0a0a0" stroked="f"/>
        </w:pict>
      </w:r>
    </w:p>
    <w:p w14:paraId="2F656403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 xml:space="preserve">3. Child Process </w:t>
      </w:r>
      <w:proofErr w:type="spellStart"/>
      <w:r w:rsidRPr="00365538">
        <w:rPr>
          <w:b/>
          <w:bCs/>
        </w:rPr>
        <w:t>Behavior</w:t>
      </w:r>
      <w:proofErr w:type="spellEnd"/>
    </w:p>
    <w:p w14:paraId="5FBA9D08" w14:textId="77777777" w:rsidR="00365538" w:rsidRPr="00365538" w:rsidRDefault="00365538" w:rsidP="00365538">
      <w:r w:rsidRPr="00365538">
        <w:t>A child inherits from parent:</w:t>
      </w:r>
    </w:p>
    <w:p w14:paraId="152722DC" w14:textId="77777777" w:rsidR="00365538" w:rsidRPr="00365538" w:rsidRDefault="00365538" w:rsidP="00365538">
      <w:r w:rsidRPr="00365538">
        <w:t>• Environment variables</w:t>
      </w:r>
      <w:r w:rsidRPr="00365538">
        <w:br/>
        <w:t>• Open file descriptors</w:t>
      </w:r>
      <w:r w:rsidRPr="00365538">
        <w:br/>
        <w:t>• Working directory</w:t>
      </w:r>
      <w:r w:rsidRPr="00365538">
        <w:br/>
        <w:t>• User/group IDs</w:t>
      </w:r>
    </w:p>
    <w:p w14:paraId="19711B6E" w14:textId="77777777" w:rsidR="00365538" w:rsidRPr="00365538" w:rsidRDefault="00365538" w:rsidP="00365538">
      <w:r w:rsidRPr="00365538">
        <w:t xml:space="preserve">Child processes do </w:t>
      </w:r>
      <w:r w:rsidRPr="00365538">
        <w:rPr>
          <w:b/>
          <w:bCs/>
        </w:rPr>
        <w:t>not</w:t>
      </w:r>
      <w:r w:rsidRPr="00365538">
        <w:t xml:space="preserve"> affect parent variables unless explicitly communicated.</w:t>
      </w:r>
    </w:p>
    <w:p w14:paraId="233605B5" w14:textId="77777777" w:rsidR="00365538" w:rsidRPr="00365538" w:rsidRDefault="00365538" w:rsidP="00365538">
      <w:r w:rsidRPr="00365538">
        <w:pict w14:anchorId="1197023F">
          <v:rect id="_x0000_i2773" style="width:0;height:1.5pt" o:hralign="center" o:hrstd="t" o:hr="t" fillcolor="#a0a0a0" stroked="f"/>
        </w:pict>
      </w:r>
    </w:p>
    <w:p w14:paraId="6A85B3D0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4. Process States</w:t>
      </w:r>
    </w:p>
    <w:p w14:paraId="26502235" w14:textId="77777777" w:rsidR="00365538" w:rsidRPr="00365538" w:rsidRDefault="00365538" w:rsidP="00365538">
      <w:r w:rsidRPr="00365538">
        <w:t xml:space="preserve">• </w:t>
      </w:r>
      <w:r w:rsidRPr="00365538">
        <w:rPr>
          <w:b/>
          <w:bCs/>
        </w:rPr>
        <w:t>Running</w:t>
      </w:r>
      <w:r w:rsidRPr="00365538">
        <w:t xml:space="preserve"> – executing on CPU</w:t>
      </w:r>
      <w:r w:rsidRPr="00365538">
        <w:br/>
        <w:t xml:space="preserve">• </w:t>
      </w:r>
      <w:r w:rsidRPr="00365538">
        <w:rPr>
          <w:b/>
          <w:bCs/>
        </w:rPr>
        <w:t>Sleeping</w:t>
      </w:r>
      <w:r w:rsidRPr="00365538">
        <w:t xml:space="preserve"> – waiting for I/O</w:t>
      </w:r>
      <w:r w:rsidRPr="00365538">
        <w:br/>
        <w:t xml:space="preserve">• </w:t>
      </w:r>
      <w:r w:rsidRPr="00365538">
        <w:rPr>
          <w:b/>
          <w:bCs/>
        </w:rPr>
        <w:t>Stopped</w:t>
      </w:r>
      <w:r w:rsidRPr="00365538">
        <w:t xml:space="preserve"> – paused</w:t>
      </w:r>
      <w:r w:rsidRPr="00365538">
        <w:br/>
        <w:t xml:space="preserve">• </w:t>
      </w:r>
      <w:r w:rsidRPr="00365538">
        <w:rPr>
          <w:b/>
          <w:bCs/>
        </w:rPr>
        <w:t>Zombie</w:t>
      </w:r>
      <w:r w:rsidRPr="00365538">
        <w:t xml:space="preserve"> – completed but waiting for parent cleanup</w:t>
      </w:r>
    </w:p>
    <w:p w14:paraId="6B3D1774" w14:textId="77777777" w:rsidR="00365538" w:rsidRPr="00365538" w:rsidRDefault="00365538" w:rsidP="00365538">
      <w:r w:rsidRPr="00365538">
        <w:t xml:space="preserve">Zombie processes occur when parent does not call </w:t>
      </w:r>
      <w:proofErr w:type="gramStart"/>
      <w:r w:rsidRPr="00365538">
        <w:t>wait(</w:t>
      </w:r>
      <w:proofErr w:type="gramEnd"/>
      <w:r w:rsidRPr="00365538">
        <w:t>).</w:t>
      </w:r>
    </w:p>
    <w:p w14:paraId="21B9B2EE" w14:textId="77777777" w:rsidR="00365538" w:rsidRPr="00365538" w:rsidRDefault="00365538" w:rsidP="00365538">
      <w:r w:rsidRPr="00365538">
        <w:pict w14:anchorId="693DDD16">
          <v:rect id="_x0000_i2774" style="width:0;height:1.5pt" o:hralign="center" o:hrstd="t" o:hr="t" fillcolor="#a0a0a0" stroked="f"/>
        </w:pict>
      </w:r>
    </w:p>
    <w:p w14:paraId="6C121C9D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5. Job Control</w:t>
      </w:r>
    </w:p>
    <w:p w14:paraId="0DE0B02B" w14:textId="77777777" w:rsidR="00365538" w:rsidRPr="00365538" w:rsidRDefault="00365538" w:rsidP="00365538">
      <w:r w:rsidRPr="00365538">
        <w:t>Allows managing multiple processes within a shell.</w:t>
      </w:r>
    </w:p>
    <w:p w14:paraId="7FD32248" w14:textId="77777777" w:rsidR="00365538" w:rsidRPr="00365538" w:rsidRDefault="00365538" w:rsidP="00365538">
      <w:r w:rsidRPr="00365538">
        <w:t>Key commands:</w:t>
      </w:r>
    </w:p>
    <w:p w14:paraId="61D71AFE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1. Send job to background</w:t>
      </w:r>
    </w:p>
    <w:p w14:paraId="14335F6A" w14:textId="77777777" w:rsidR="00365538" w:rsidRPr="00365538" w:rsidRDefault="00365538" w:rsidP="00365538">
      <w:r w:rsidRPr="00365538">
        <w:t>command &amp;</w:t>
      </w:r>
    </w:p>
    <w:p w14:paraId="11E01085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2. Suspend job</w:t>
      </w:r>
    </w:p>
    <w:p w14:paraId="5BE67BD5" w14:textId="77777777" w:rsidR="00365538" w:rsidRPr="00365538" w:rsidRDefault="00365538" w:rsidP="00365538">
      <w:r w:rsidRPr="00365538">
        <w:t>Ctrl + Z</w:t>
      </w:r>
    </w:p>
    <w:p w14:paraId="34297917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3. Continue job</w:t>
      </w:r>
    </w:p>
    <w:p w14:paraId="3617319C" w14:textId="77777777" w:rsidR="00365538" w:rsidRPr="00365538" w:rsidRDefault="00365538" w:rsidP="00365538">
      <w:r w:rsidRPr="00365538">
        <w:lastRenderedPageBreak/>
        <w:t>Foreground:</w:t>
      </w:r>
    </w:p>
    <w:p w14:paraId="32D707BD" w14:textId="77777777" w:rsidR="00365538" w:rsidRPr="00365538" w:rsidRDefault="00365538" w:rsidP="00365538">
      <w:proofErr w:type="spellStart"/>
      <w:r w:rsidRPr="00365538">
        <w:t>fg</w:t>
      </w:r>
      <w:proofErr w:type="spellEnd"/>
      <w:r w:rsidRPr="00365538">
        <w:t xml:space="preserve"> %1</w:t>
      </w:r>
    </w:p>
    <w:p w14:paraId="7E509DDF" w14:textId="77777777" w:rsidR="00365538" w:rsidRPr="00365538" w:rsidRDefault="00365538" w:rsidP="00365538">
      <w:r w:rsidRPr="00365538">
        <w:t>Background:</w:t>
      </w:r>
    </w:p>
    <w:p w14:paraId="75C56766" w14:textId="77777777" w:rsidR="00365538" w:rsidRPr="00365538" w:rsidRDefault="00365538" w:rsidP="00365538">
      <w:proofErr w:type="spellStart"/>
      <w:r w:rsidRPr="00365538">
        <w:t>bg</w:t>
      </w:r>
      <w:proofErr w:type="spellEnd"/>
      <w:r w:rsidRPr="00365538">
        <w:t xml:space="preserve"> %1</w:t>
      </w:r>
    </w:p>
    <w:p w14:paraId="311CA9C5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4. List jobs</w:t>
      </w:r>
    </w:p>
    <w:p w14:paraId="33A9ABD4" w14:textId="77777777" w:rsidR="00365538" w:rsidRPr="00365538" w:rsidRDefault="00365538" w:rsidP="00365538">
      <w:r w:rsidRPr="00365538">
        <w:t>jobs</w:t>
      </w:r>
    </w:p>
    <w:p w14:paraId="0F31C5E0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5. Kill processes</w:t>
      </w:r>
    </w:p>
    <w:p w14:paraId="0380DE66" w14:textId="77777777" w:rsidR="00365538" w:rsidRPr="00365538" w:rsidRDefault="00365538" w:rsidP="00365538">
      <w:r w:rsidRPr="00365538">
        <w:t>kill PID</w:t>
      </w:r>
    </w:p>
    <w:p w14:paraId="01E08F21" w14:textId="77777777" w:rsidR="00365538" w:rsidRPr="00365538" w:rsidRDefault="00365538" w:rsidP="00365538">
      <w:r w:rsidRPr="00365538">
        <w:t>kill -9 PID</w:t>
      </w:r>
    </w:p>
    <w:p w14:paraId="1EDF8E93" w14:textId="77777777" w:rsidR="00365538" w:rsidRPr="00365538" w:rsidRDefault="00365538" w:rsidP="00365538">
      <w:r w:rsidRPr="00365538">
        <w:pict w14:anchorId="055789A9">
          <v:rect id="_x0000_i2775" style="width:0;height:1.5pt" o:hralign="center" o:hrstd="t" o:hr="t" fillcolor="#a0a0a0" stroked="f"/>
        </w:pict>
      </w:r>
    </w:p>
    <w:p w14:paraId="016D6FFB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 xml:space="preserve">6. </w:t>
      </w:r>
      <w:proofErr w:type="spellStart"/>
      <w:r w:rsidRPr="00365538">
        <w:rPr>
          <w:b/>
          <w:bCs/>
        </w:rPr>
        <w:t>ps</w:t>
      </w:r>
      <w:proofErr w:type="spellEnd"/>
      <w:r w:rsidRPr="00365538">
        <w:rPr>
          <w:b/>
          <w:bCs/>
        </w:rPr>
        <w:t xml:space="preserve"> and top Commands</w:t>
      </w:r>
    </w:p>
    <w:p w14:paraId="5E6D9ABE" w14:textId="77777777" w:rsidR="00365538" w:rsidRPr="00365538" w:rsidRDefault="00365538" w:rsidP="00365538">
      <w:r w:rsidRPr="00365538">
        <w:t xml:space="preserve">• </w:t>
      </w:r>
      <w:proofErr w:type="spellStart"/>
      <w:r w:rsidRPr="00365538">
        <w:t>ps</w:t>
      </w:r>
      <w:proofErr w:type="spellEnd"/>
      <w:r w:rsidRPr="00365538">
        <w:t xml:space="preserve"> aux → list all processes</w:t>
      </w:r>
      <w:r w:rsidRPr="00365538">
        <w:br/>
        <w:t>• top → real-time process monitoring</w:t>
      </w:r>
    </w:p>
    <w:p w14:paraId="2DD64B75" w14:textId="77777777" w:rsidR="00365538" w:rsidRPr="00365538" w:rsidRDefault="00365538" w:rsidP="00365538">
      <w:r w:rsidRPr="00365538">
        <w:pict w14:anchorId="0A48C4C1">
          <v:rect id="_x0000_i2776" style="width:0;height:1.5pt" o:hralign="center" o:hrstd="t" o:hr="t" fillcolor="#a0a0a0" stroked="f"/>
        </w:pict>
      </w:r>
    </w:p>
    <w:p w14:paraId="1119A40B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Conclusion</w:t>
      </w:r>
    </w:p>
    <w:p w14:paraId="1FB6F9FD" w14:textId="77777777" w:rsidR="00365538" w:rsidRPr="00365538" w:rsidRDefault="00365538" w:rsidP="00365538">
      <w:r w:rsidRPr="00365538">
        <w:t>Linux process management ensures efficient CPU usage and multitasking. Job control allows users to manage foreground and background tasks, while the parent-child model provides structure and inheritance to running programs.</w:t>
      </w:r>
    </w:p>
    <w:p w14:paraId="49A11708" w14:textId="77777777" w:rsidR="00365538" w:rsidRPr="00365538" w:rsidRDefault="00365538" w:rsidP="00365538">
      <w:r w:rsidRPr="00365538">
        <w:pict w14:anchorId="24B0E7F9">
          <v:rect id="_x0000_i2777" style="width:0;height:1.5pt" o:hralign="center" o:hrstd="t" o:hr="t" fillcolor="#a0a0a0" stroked="f"/>
        </w:pict>
      </w:r>
    </w:p>
    <w:p w14:paraId="43FD699E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Q22. Explain the steps of top-down design and how it is applied to build a shell-based report generator.</w:t>
      </w:r>
    </w:p>
    <w:p w14:paraId="6BC9B8D3" w14:textId="77777777" w:rsidR="00365538" w:rsidRPr="00365538" w:rsidRDefault="00365538" w:rsidP="00365538">
      <w:r w:rsidRPr="00365538">
        <w:t>Top-down design breaks a large problem into smaller, manageable modules. This method suits shell scripting projects.</w:t>
      </w:r>
    </w:p>
    <w:p w14:paraId="34C45C1B" w14:textId="77777777" w:rsidR="00365538" w:rsidRPr="00365538" w:rsidRDefault="00365538" w:rsidP="00365538">
      <w:r w:rsidRPr="00365538">
        <w:pict w14:anchorId="31BFF65A">
          <v:rect id="_x0000_i2778" style="width:0;height:1.5pt" o:hralign="center" o:hrstd="t" o:hr="t" fillcolor="#a0a0a0" stroked="f"/>
        </w:pict>
      </w:r>
    </w:p>
    <w:p w14:paraId="6C0E4F8C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1. What is Top-Down Design?</w:t>
      </w:r>
    </w:p>
    <w:p w14:paraId="7C0EA298" w14:textId="77777777" w:rsidR="00365538" w:rsidRPr="00365538" w:rsidRDefault="00365538" w:rsidP="00365538">
      <w:r w:rsidRPr="00365538">
        <w:t>A software design approach where:</w:t>
      </w:r>
    </w:p>
    <w:p w14:paraId="5880A16B" w14:textId="77777777" w:rsidR="00365538" w:rsidRPr="00365538" w:rsidRDefault="00365538" w:rsidP="00365538">
      <w:r w:rsidRPr="00365538">
        <w:t xml:space="preserve">• Start with the </w:t>
      </w:r>
      <w:r w:rsidRPr="00365538">
        <w:rPr>
          <w:b/>
          <w:bCs/>
        </w:rPr>
        <w:t>overall goal</w:t>
      </w:r>
      <w:r w:rsidRPr="00365538">
        <w:br/>
        <w:t xml:space="preserve">• Break into </w:t>
      </w:r>
      <w:r w:rsidRPr="00365538">
        <w:rPr>
          <w:b/>
          <w:bCs/>
        </w:rPr>
        <w:t>major components</w:t>
      </w:r>
      <w:r w:rsidRPr="00365538">
        <w:br/>
        <w:t>• Subdivide into smaller tasks</w:t>
      </w:r>
      <w:r w:rsidRPr="00365538">
        <w:br/>
        <w:t>• Implement bottom-most modules first</w:t>
      </w:r>
    </w:p>
    <w:p w14:paraId="59BD7DFB" w14:textId="77777777" w:rsidR="00365538" w:rsidRPr="00365538" w:rsidRDefault="00365538" w:rsidP="00365538">
      <w:r w:rsidRPr="00365538">
        <w:t>It emphasizes decomposition and modularity.</w:t>
      </w:r>
    </w:p>
    <w:p w14:paraId="5596E68A" w14:textId="77777777" w:rsidR="00365538" w:rsidRPr="00365538" w:rsidRDefault="00365538" w:rsidP="00365538">
      <w:r w:rsidRPr="00365538">
        <w:pict w14:anchorId="2C5AABB2">
          <v:rect id="_x0000_i2779" style="width:0;height:1.5pt" o:hralign="center" o:hrstd="t" o:hr="t" fillcolor="#a0a0a0" stroked="f"/>
        </w:pict>
      </w:r>
    </w:p>
    <w:p w14:paraId="19172C9A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2. Steps in Top-Down Design</w:t>
      </w:r>
    </w:p>
    <w:p w14:paraId="2916DC13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lastRenderedPageBreak/>
        <w:t>Step 1: Define the main goal</w:t>
      </w:r>
    </w:p>
    <w:p w14:paraId="6D058D5B" w14:textId="77777777" w:rsidR="00365538" w:rsidRPr="00365538" w:rsidRDefault="00365538" w:rsidP="00365538">
      <w:r w:rsidRPr="00365538">
        <w:t>Example: “Generate a text report summarizing system information.”</w:t>
      </w:r>
    </w:p>
    <w:p w14:paraId="090CCEB4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Step 2: Break into major modules</w:t>
      </w:r>
    </w:p>
    <w:p w14:paraId="4B627F92" w14:textId="77777777" w:rsidR="00365538" w:rsidRPr="00365538" w:rsidRDefault="00365538" w:rsidP="00365538">
      <w:r w:rsidRPr="00365538">
        <w:t>• Collect system data</w:t>
      </w:r>
      <w:r w:rsidRPr="00365538">
        <w:br/>
        <w:t>• Format output</w:t>
      </w:r>
      <w:r w:rsidRPr="00365538">
        <w:br/>
        <w:t>• Save to file</w:t>
      </w:r>
      <w:r w:rsidRPr="00365538">
        <w:br/>
        <w:t>• Display summary</w:t>
      </w:r>
    </w:p>
    <w:p w14:paraId="1CC4D603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Step 3: Break modules further</w:t>
      </w:r>
    </w:p>
    <w:p w14:paraId="4652FFFD" w14:textId="77777777" w:rsidR="00365538" w:rsidRPr="00365538" w:rsidRDefault="00365538" w:rsidP="00365538">
      <w:r w:rsidRPr="00365538">
        <w:t>Example (collect data):</w:t>
      </w:r>
      <w:r w:rsidRPr="00365538">
        <w:br/>
        <w:t>• CPU info (from /proc/</w:t>
      </w:r>
      <w:proofErr w:type="spellStart"/>
      <w:r w:rsidRPr="00365538">
        <w:t>cpuinfo</w:t>
      </w:r>
      <w:proofErr w:type="spellEnd"/>
      <w:r w:rsidRPr="00365538">
        <w:t>)</w:t>
      </w:r>
      <w:r w:rsidRPr="00365538">
        <w:br/>
        <w:t>• Memory info (free -h)</w:t>
      </w:r>
      <w:r w:rsidRPr="00365538">
        <w:br/>
        <w:t>• Disk usage (</w:t>
      </w:r>
      <w:proofErr w:type="spellStart"/>
      <w:r w:rsidRPr="00365538">
        <w:t>df</w:t>
      </w:r>
      <w:proofErr w:type="spellEnd"/>
      <w:r w:rsidRPr="00365538">
        <w:t xml:space="preserve"> -h)</w:t>
      </w:r>
      <w:r w:rsidRPr="00365538">
        <w:br/>
        <w:t>• Users logged in (who)</w:t>
      </w:r>
    </w:p>
    <w:p w14:paraId="79337103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Step 4: Design the algorithm</w:t>
      </w:r>
    </w:p>
    <w:p w14:paraId="458373B4" w14:textId="77777777" w:rsidR="00365538" w:rsidRPr="00365538" w:rsidRDefault="00365538" w:rsidP="00365538">
      <w:r w:rsidRPr="00365538">
        <w:t>START</w:t>
      </w:r>
    </w:p>
    <w:p w14:paraId="5EFAA4B8" w14:textId="77777777" w:rsidR="00365538" w:rsidRPr="00365538" w:rsidRDefault="00365538" w:rsidP="00365538">
      <w:r w:rsidRPr="00365538">
        <w:t xml:space="preserve"> </w:t>
      </w:r>
      <w:r w:rsidRPr="00365538">
        <w:rPr>
          <w:rFonts w:ascii="MS Gothic" w:eastAsia="MS Gothic" w:hAnsi="MS Gothic" w:cs="MS Gothic" w:hint="eastAsia"/>
        </w:rPr>
        <w:t>├</w:t>
      </w:r>
      <w:r w:rsidRPr="00365538">
        <w:rPr>
          <w:rFonts w:ascii="Aptos" w:hAnsi="Aptos" w:cs="Aptos"/>
        </w:rPr>
        <w:t>──</w:t>
      </w:r>
      <w:r w:rsidRPr="00365538">
        <w:t xml:space="preserve"> get system info</w:t>
      </w:r>
    </w:p>
    <w:p w14:paraId="508E0900" w14:textId="77777777" w:rsidR="00365538" w:rsidRPr="00365538" w:rsidRDefault="00365538" w:rsidP="00365538">
      <w:r w:rsidRPr="00365538">
        <w:t xml:space="preserve"> </w:t>
      </w:r>
      <w:r w:rsidRPr="00365538">
        <w:rPr>
          <w:rFonts w:ascii="MS Gothic" w:eastAsia="MS Gothic" w:hAnsi="MS Gothic" w:cs="MS Gothic" w:hint="eastAsia"/>
        </w:rPr>
        <w:t>├</w:t>
      </w:r>
      <w:r w:rsidRPr="00365538">
        <w:rPr>
          <w:rFonts w:ascii="Aptos" w:hAnsi="Aptos" w:cs="Aptos"/>
        </w:rPr>
        <w:t>──</w:t>
      </w:r>
      <w:r w:rsidRPr="00365538">
        <w:t xml:space="preserve"> format output</w:t>
      </w:r>
    </w:p>
    <w:p w14:paraId="73FC1CE3" w14:textId="77777777" w:rsidR="00365538" w:rsidRPr="00365538" w:rsidRDefault="00365538" w:rsidP="00365538">
      <w:r w:rsidRPr="00365538">
        <w:t xml:space="preserve"> </w:t>
      </w:r>
      <w:r w:rsidRPr="00365538">
        <w:rPr>
          <w:rFonts w:ascii="MS Gothic" w:eastAsia="MS Gothic" w:hAnsi="MS Gothic" w:cs="MS Gothic" w:hint="eastAsia"/>
        </w:rPr>
        <w:t>├</w:t>
      </w:r>
      <w:r w:rsidRPr="00365538">
        <w:rPr>
          <w:rFonts w:ascii="Aptos" w:hAnsi="Aptos" w:cs="Aptos"/>
        </w:rPr>
        <w:t>──</w:t>
      </w:r>
      <w:r w:rsidRPr="00365538">
        <w:t xml:space="preserve"> write report</w:t>
      </w:r>
    </w:p>
    <w:p w14:paraId="29ED3324" w14:textId="77777777" w:rsidR="00365538" w:rsidRPr="00365538" w:rsidRDefault="00365538" w:rsidP="00365538">
      <w:r w:rsidRPr="00365538">
        <w:t xml:space="preserve"> └── END</w:t>
      </w:r>
    </w:p>
    <w:p w14:paraId="0BCFBD87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Step 5: Implement helper functions</w:t>
      </w:r>
    </w:p>
    <w:p w14:paraId="3BA6A887" w14:textId="77777777" w:rsidR="00365538" w:rsidRPr="00365538" w:rsidRDefault="00365538" w:rsidP="00365538">
      <w:proofErr w:type="spellStart"/>
      <w:r w:rsidRPr="00365538">
        <w:t>get_cpu_</w:t>
      </w:r>
      <w:proofErr w:type="gramStart"/>
      <w:r w:rsidRPr="00365538">
        <w:t>info</w:t>
      </w:r>
      <w:proofErr w:type="spellEnd"/>
      <w:r w:rsidRPr="00365538">
        <w:t>(</w:t>
      </w:r>
      <w:proofErr w:type="gramEnd"/>
      <w:r w:rsidRPr="00365538">
        <w:t>)</w:t>
      </w:r>
    </w:p>
    <w:p w14:paraId="039C1DA3" w14:textId="77777777" w:rsidR="00365538" w:rsidRPr="00365538" w:rsidRDefault="00365538" w:rsidP="00365538">
      <w:proofErr w:type="spellStart"/>
      <w:r w:rsidRPr="00365538">
        <w:t>get_memory_</w:t>
      </w:r>
      <w:proofErr w:type="gramStart"/>
      <w:r w:rsidRPr="00365538">
        <w:t>info</w:t>
      </w:r>
      <w:proofErr w:type="spellEnd"/>
      <w:r w:rsidRPr="00365538">
        <w:t>(</w:t>
      </w:r>
      <w:proofErr w:type="gramEnd"/>
      <w:r w:rsidRPr="00365538">
        <w:t>)</w:t>
      </w:r>
    </w:p>
    <w:p w14:paraId="17299A7C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Step 6: Integrate modules into final script</w:t>
      </w:r>
    </w:p>
    <w:p w14:paraId="3218373A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Step 7: Test and refine</w:t>
      </w:r>
    </w:p>
    <w:p w14:paraId="660B7E0A" w14:textId="77777777" w:rsidR="00365538" w:rsidRPr="00365538" w:rsidRDefault="00365538" w:rsidP="00365538">
      <w:r w:rsidRPr="00365538">
        <w:pict w14:anchorId="2D798CB4">
          <v:rect id="_x0000_i2780" style="width:0;height:1.5pt" o:hralign="center" o:hrstd="t" o:hr="t" fillcolor="#a0a0a0" stroked="f"/>
        </w:pict>
      </w:r>
    </w:p>
    <w:p w14:paraId="61EF3AE5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3. Applying to a Shell-Based Report Generator</w:t>
      </w:r>
    </w:p>
    <w:p w14:paraId="31B3474C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Sample Modular Script Structure</w:t>
      </w:r>
    </w:p>
    <w:p w14:paraId="45C2FBDC" w14:textId="77777777" w:rsidR="00365538" w:rsidRPr="00365538" w:rsidRDefault="00365538" w:rsidP="00365538">
      <w:proofErr w:type="gramStart"/>
      <w:r w:rsidRPr="00365538">
        <w:t>#!/</w:t>
      </w:r>
      <w:proofErr w:type="gramEnd"/>
      <w:r w:rsidRPr="00365538">
        <w:t>bin/bash</w:t>
      </w:r>
    </w:p>
    <w:p w14:paraId="64450B2D" w14:textId="77777777" w:rsidR="00365538" w:rsidRPr="00365538" w:rsidRDefault="00365538" w:rsidP="00365538"/>
    <w:p w14:paraId="47CA9889" w14:textId="77777777" w:rsidR="00365538" w:rsidRPr="00365538" w:rsidRDefault="00365538" w:rsidP="00365538">
      <w:proofErr w:type="spellStart"/>
      <w:r w:rsidRPr="00365538">
        <w:t>get_cpu_</w:t>
      </w:r>
      <w:proofErr w:type="gramStart"/>
      <w:r w:rsidRPr="00365538">
        <w:t>info</w:t>
      </w:r>
      <w:proofErr w:type="spellEnd"/>
      <w:r w:rsidRPr="00365538">
        <w:t>(</w:t>
      </w:r>
      <w:proofErr w:type="gramEnd"/>
      <w:r w:rsidRPr="00365538">
        <w:t>) {</w:t>
      </w:r>
    </w:p>
    <w:p w14:paraId="424A9BC8" w14:textId="77777777" w:rsidR="00365538" w:rsidRPr="00365538" w:rsidRDefault="00365538" w:rsidP="00365538">
      <w:r w:rsidRPr="00365538">
        <w:t xml:space="preserve">    echo "CPU Information:"</w:t>
      </w:r>
    </w:p>
    <w:p w14:paraId="43472398" w14:textId="77777777" w:rsidR="00365538" w:rsidRPr="00365538" w:rsidRDefault="00365538" w:rsidP="00365538">
      <w:r w:rsidRPr="00365538">
        <w:t xml:space="preserve">    grep 'model name' /proc/</w:t>
      </w:r>
      <w:proofErr w:type="spellStart"/>
      <w:r w:rsidRPr="00365538">
        <w:t>cpuinfo</w:t>
      </w:r>
      <w:proofErr w:type="spellEnd"/>
      <w:r w:rsidRPr="00365538">
        <w:t xml:space="preserve"> | head -1</w:t>
      </w:r>
    </w:p>
    <w:p w14:paraId="1B2D5331" w14:textId="77777777" w:rsidR="00365538" w:rsidRPr="00365538" w:rsidRDefault="00365538" w:rsidP="00365538">
      <w:r w:rsidRPr="00365538">
        <w:t>}</w:t>
      </w:r>
    </w:p>
    <w:p w14:paraId="34DD3187" w14:textId="77777777" w:rsidR="00365538" w:rsidRPr="00365538" w:rsidRDefault="00365538" w:rsidP="00365538"/>
    <w:p w14:paraId="24C1E0C3" w14:textId="77777777" w:rsidR="00365538" w:rsidRPr="00365538" w:rsidRDefault="00365538" w:rsidP="00365538">
      <w:proofErr w:type="spellStart"/>
      <w:r w:rsidRPr="00365538">
        <w:t>get_memory_</w:t>
      </w:r>
      <w:proofErr w:type="gramStart"/>
      <w:r w:rsidRPr="00365538">
        <w:t>info</w:t>
      </w:r>
      <w:proofErr w:type="spellEnd"/>
      <w:r w:rsidRPr="00365538">
        <w:t>(</w:t>
      </w:r>
      <w:proofErr w:type="gramEnd"/>
      <w:r w:rsidRPr="00365538">
        <w:t>) {</w:t>
      </w:r>
    </w:p>
    <w:p w14:paraId="3CD84EB7" w14:textId="77777777" w:rsidR="00365538" w:rsidRPr="00365538" w:rsidRDefault="00365538" w:rsidP="00365538">
      <w:r w:rsidRPr="00365538">
        <w:t xml:space="preserve">    echo "Memory Information:"</w:t>
      </w:r>
    </w:p>
    <w:p w14:paraId="51508CF5" w14:textId="77777777" w:rsidR="00365538" w:rsidRPr="00365538" w:rsidRDefault="00365538" w:rsidP="00365538">
      <w:r w:rsidRPr="00365538">
        <w:t xml:space="preserve">    free -h</w:t>
      </w:r>
    </w:p>
    <w:p w14:paraId="1A3C81FA" w14:textId="77777777" w:rsidR="00365538" w:rsidRPr="00365538" w:rsidRDefault="00365538" w:rsidP="00365538">
      <w:r w:rsidRPr="00365538">
        <w:t>}</w:t>
      </w:r>
    </w:p>
    <w:p w14:paraId="1E5307AC" w14:textId="77777777" w:rsidR="00365538" w:rsidRPr="00365538" w:rsidRDefault="00365538" w:rsidP="00365538"/>
    <w:p w14:paraId="725A1FA2" w14:textId="77777777" w:rsidR="00365538" w:rsidRPr="00365538" w:rsidRDefault="00365538" w:rsidP="00365538">
      <w:proofErr w:type="spellStart"/>
      <w:r w:rsidRPr="00365538">
        <w:t>get_disk_</w:t>
      </w:r>
      <w:proofErr w:type="gramStart"/>
      <w:r w:rsidRPr="00365538">
        <w:t>usage</w:t>
      </w:r>
      <w:proofErr w:type="spellEnd"/>
      <w:r w:rsidRPr="00365538">
        <w:t>(</w:t>
      </w:r>
      <w:proofErr w:type="gramEnd"/>
      <w:r w:rsidRPr="00365538">
        <w:t>) {</w:t>
      </w:r>
    </w:p>
    <w:p w14:paraId="067C7501" w14:textId="77777777" w:rsidR="00365538" w:rsidRPr="00365538" w:rsidRDefault="00365538" w:rsidP="00365538">
      <w:r w:rsidRPr="00365538">
        <w:t xml:space="preserve">    echo "Disk Usage:"</w:t>
      </w:r>
    </w:p>
    <w:p w14:paraId="6FA1513F" w14:textId="77777777" w:rsidR="00365538" w:rsidRPr="00365538" w:rsidRDefault="00365538" w:rsidP="00365538">
      <w:r w:rsidRPr="00365538">
        <w:t xml:space="preserve">    </w:t>
      </w:r>
      <w:proofErr w:type="spellStart"/>
      <w:r w:rsidRPr="00365538">
        <w:t>df</w:t>
      </w:r>
      <w:proofErr w:type="spellEnd"/>
      <w:r w:rsidRPr="00365538">
        <w:t xml:space="preserve"> -h /</w:t>
      </w:r>
    </w:p>
    <w:p w14:paraId="1AB6CC55" w14:textId="77777777" w:rsidR="00365538" w:rsidRPr="00365538" w:rsidRDefault="00365538" w:rsidP="00365538">
      <w:r w:rsidRPr="00365538">
        <w:t>}</w:t>
      </w:r>
    </w:p>
    <w:p w14:paraId="71C9A8D3" w14:textId="77777777" w:rsidR="00365538" w:rsidRPr="00365538" w:rsidRDefault="00365538" w:rsidP="00365538"/>
    <w:p w14:paraId="605E9F96" w14:textId="77777777" w:rsidR="00365538" w:rsidRPr="00365538" w:rsidRDefault="00365538" w:rsidP="00365538">
      <w:proofErr w:type="spellStart"/>
      <w:r w:rsidRPr="00365538">
        <w:t>write_</w:t>
      </w:r>
      <w:proofErr w:type="gramStart"/>
      <w:r w:rsidRPr="00365538">
        <w:t>report</w:t>
      </w:r>
      <w:proofErr w:type="spellEnd"/>
      <w:r w:rsidRPr="00365538">
        <w:t>(</w:t>
      </w:r>
      <w:proofErr w:type="gramEnd"/>
      <w:r w:rsidRPr="00365538">
        <w:t>) {</w:t>
      </w:r>
    </w:p>
    <w:p w14:paraId="291D1DED" w14:textId="77777777" w:rsidR="00365538" w:rsidRPr="00365538" w:rsidRDefault="00365538" w:rsidP="00365538">
      <w:r w:rsidRPr="00365538">
        <w:t xml:space="preserve">    {</w:t>
      </w:r>
    </w:p>
    <w:p w14:paraId="5D11DE2B" w14:textId="77777777" w:rsidR="00365538" w:rsidRPr="00365538" w:rsidRDefault="00365538" w:rsidP="00365538">
      <w:r w:rsidRPr="00365538">
        <w:t xml:space="preserve">        </w:t>
      </w:r>
      <w:proofErr w:type="spellStart"/>
      <w:r w:rsidRPr="00365538">
        <w:t>get_cpu_info</w:t>
      </w:r>
      <w:proofErr w:type="spellEnd"/>
    </w:p>
    <w:p w14:paraId="118505FE" w14:textId="77777777" w:rsidR="00365538" w:rsidRPr="00365538" w:rsidRDefault="00365538" w:rsidP="00365538">
      <w:r w:rsidRPr="00365538">
        <w:t xml:space="preserve">        </w:t>
      </w:r>
      <w:proofErr w:type="spellStart"/>
      <w:r w:rsidRPr="00365538">
        <w:t>get_memory_info</w:t>
      </w:r>
      <w:proofErr w:type="spellEnd"/>
    </w:p>
    <w:p w14:paraId="3743AA1B" w14:textId="77777777" w:rsidR="00365538" w:rsidRPr="00365538" w:rsidRDefault="00365538" w:rsidP="00365538">
      <w:r w:rsidRPr="00365538">
        <w:t xml:space="preserve">        </w:t>
      </w:r>
      <w:proofErr w:type="spellStart"/>
      <w:r w:rsidRPr="00365538">
        <w:t>get_disk_usage</w:t>
      </w:r>
      <w:proofErr w:type="spellEnd"/>
    </w:p>
    <w:p w14:paraId="39E19691" w14:textId="77777777" w:rsidR="00365538" w:rsidRPr="00365538" w:rsidRDefault="00365538" w:rsidP="00365538">
      <w:r w:rsidRPr="00365538">
        <w:t xml:space="preserve">    } &gt; system_report.txt</w:t>
      </w:r>
    </w:p>
    <w:p w14:paraId="1E59FA77" w14:textId="77777777" w:rsidR="00365538" w:rsidRPr="00365538" w:rsidRDefault="00365538" w:rsidP="00365538">
      <w:r w:rsidRPr="00365538">
        <w:t>}</w:t>
      </w:r>
    </w:p>
    <w:p w14:paraId="7CEA6D23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Main Execution</w:t>
      </w:r>
    </w:p>
    <w:p w14:paraId="4869C39D" w14:textId="77777777" w:rsidR="00365538" w:rsidRPr="00365538" w:rsidRDefault="00365538" w:rsidP="00365538">
      <w:proofErr w:type="spellStart"/>
      <w:r w:rsidRPr="00365538">
        <w:t>write_report</w:t>
      </w:r>
      <w:proofErr w:type="spellEnd"/>
    </w:p>
    <w:p w14:paraId="1C822718" w14:textId="77777777" w:rsidR="00365538" w:rsidRPr="00365538" w:rsidRDefault="00365538" w:rsidP="00365538">
      <w:r w:rsidRPr="00365538">
        <w:t>echo "Report generated."</w:t>
      </w:r>
    </w:p>
    <w:p w14:paraId="48227B04" w14:textId="77777777" w:rsidR="00365538" w:rsidRPr="00365538" w:rsidRDefault="00365538" w:rsidP="00365538">
      <w:r w:rsidRPr="00365538">
        <w:pict w14:anchorId="2B17A258">
          <v:rect id="_x0000_i2781" style="width:0;height:1.5pt" o:hralign="center" o:hrstd="t" o:hr="t" fillcolor="#a0a0a0" stroked="f"/>
        </w:pict>
      </w:r>
    </w:p>
    <w:p w14:paraId="6DD6243D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4. Advantages of Top-Down Design</w:t>
      </w:r>
    </w:p>
    <w:p w14:paraId="4B39258E" w14:textId="77777777" w:rsidR="00365538" w:rsidRPr="00365538" w:rsidRDefault="00365538" w:rsidP="00365538">
      <w:r w:rsidRPr="00365538">
        <w:t>• Easy maintenance</w:t>
      </w:r>
      <w:r w:rsidRPr="00365538">
        <w:br/>
        <w:t>• Clear structure</w:t>
      </w:r>
      <w:r w:rsidRPr="00365538">
        <w:br/>
        <w:t>• Reusability of functions</w:t>
      </w:r>
      <w:r w:rsidRPr="00365538">
        <w:br/>
        <w:t>• Simplifies testing</w:t>
      </w:r>
      <w:r w:rsidRPr="00365538">
        <w:br/>
        <w:t>• Enhances readability</w:t>
      </w:r>
    </w:p>
    <w:p w14:paraId="6A6299EA" w14:textId="77777777" w:rsidR="00365538" w:rsidRPr="00365538" w:rsidRDefault="00365538" w:rsidP="00365538">
      <w:r w:rsidRPr="00365538">
        <w:pict w14:anchorId="44BBD259">
          <v:rect id="_x0000_i2782" style="width:0;height:1.5pt" o:hralign="center" o:hrstd="t" o:hr="t" fillcolor="#a0a0a0" stroked="f"/>
        </w:pict>
      </w:r>
    </w:p>
    <w:p w14:paraId="63B7A456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Conclusion</w:t>
      </w:r>
    </w:p>
    <w:p w14:paraId="17285A86" w14:textId="77777777" w:rsidR="00365538" w:rsidRPr="00365538" w:rsidRDefault="00365538" w:rsidP="00365538">
      <w:r w:rsidRPr="00365538">
        <w:t>Top-down design ensures clean, modular shell scripts. The report generator example shows how complex tasks become manageable through decomposition.</w:t>
      </w:r>
    </w:p>
    <w:p w14:paraId="02259403" w14:textId="77777777" w:rsidR="00365538" w:rsidRPr="00365538" w:rsidRDefault="00365538" w:rsidP="00365538">
      <w:r w:rsidRPr="00365538">
        <w:lastRenderedPageBreak/>
        <w:pict w14:anchorId="74818C00">
          <v:rect id="_x0000_i2783" style="width:0;height:1.5pt" o:hralign="center" o:hrstd="t" o:hr="t" fillcolor="#a0a0a0" stroked="f"/>
        </w:pict>
      </w:r>
    </w:p>
    <w:p w14:paraId="76ABD595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Q23. Explain shell functions, their syntax forms, execution flow, and real-world use cases.</w:t>
      </w:r>
    </w:p>
    <w:p w14:paraId="392DB290" w14:textId="77777777" w:rsidR="00365538" w:rsidRPr="00365538" w:rsidRDefault="00365538" w:rsidP="00365538">
      <w:r w:rsidRPr="00365538">
        <w:t>Shell functions are named code blocks that improve reusability and organization in scripts.</w:t>
      </w:r>
    </w:p>
    <w:p w14:paraId="29280B6A" w14:textId="77777777" w:rsidR="00365538" w:rsidRPr="00365538" w:rsidRDefault="00365538" w:rsidP="00365538">
      <w:r w:rsidRPr="00365538">
        <w:pict w14:anchorId="28E4DCE1">
          <v:rect id="_x0000_i2784" style="width:0;height:1.5pt" o:hralign="center" o:hrstd="t" o:hr="t" fillcolor="#a0a0a0" stroked="f"/>
        </w:pict>
      </w:r>
    </w:p>
    <w:p w14:paraId="004AB7D4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1. Syntax of Shell Functions</w:t>
      </w:r>
    </w:p>
    <w:p w14:paraId="4D7AFD15" w14:textId="77777777" w:rsidR="00365538" w:rsidRPr="00365538" w:rsidRDefault="00365538" w:rsidP="00365538">
      <w:r w:rsidRPr="00365538">
        <w:t>Two valid forms:</w:t>
      </w:r>
    </w:p>
    <w:p w14:paraId="024BE9E6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Form 1</w:t>
      </w:r>
    </w:p>
    <w:p w14:paraId="3558C132" w14:textId="77777777" w:rsidR="00365538" w:rsidRPr="00365538" w:rsidRDefault="00365538" w:rsidP="00365538">
      <w:r w:rsidRPr="00365538">
        <w:t>function name {</w:t>
      </w:r>
    </w:p>
    <w:p w14:paraId="28F86E30" w14:textId="77777777" w:rsidR="00365538" w:rsidRPr="00365538" w:rsidRDefault="00365538" w:rsidP="00365538">
      <w:r w:rsidRPr="00365538">
        <w:t xml:space="preserve">    commands</w:t>
      </w:r>
    </w:p>
    <w:p w14:paraId="5DA7FBCE" w14:textId="77777777" w:rsidR="00365538" w:rsidRPr="00365538" w:rsidRDefault="00365538" w:rsidP="00365538">
      <w:r w:rsidRPr="00365538">
        <w:t>}</w:t>
      </w:r>
    </w:p>
    <w:p w14:paraId="1073FBE9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Form 2</w:t>
      </w:r>
    </w:p>
    <w:p w14:paraId="4C93C69A" w14:textId="77777777" w:rsidR="00365538" w:rsidRPr="00365538" w:rsidRDefault="00365538" w:rsidP="00365538">
      <w:proofErr w:type="gramStart"/>
      <w:r w:rsidRPr="00365538">
        <w:t>name(</w:t>
      </w:r>
      <w:proofErr w:type="gramEnd"/>
      <w:r w:rsidRPr="00365538">
        <w:t>) {</w:t>
      </w:r>
    </w:p>
    <w:p w14:paraId="5C36DB2F" w14:textId="77777777" w:rsidR="00365538" w:rsidRPr="00365538" w:rsidRDefault="00365538" w:rsidP="00365538">
      <w:r w:rsidRPr="00365538">
        <w:t xml:space="preserve">    commands</w:t>
      </w:r>
    </w:p>
    <w:p w14:paraId="3F8380BA" w14:textId="77777777" w:rsidR="00365538" w:rsidRPr="00365538" w:rsidRDefault="00365538" w:rsidP="00365538">
      <w:r w:rsidRPr="00365538">
        <w:t>}</w:t>
      </w:r>
    </w:p>
    <w:p w14:paraId="32EE3391" w14:textId="77777777" w:rsidR="00365538" w:rsidRPr="00365538" w:rsidRDefault="00365538" w:rsidP="00365538">
      <w:r w:rsidRPr="00365538">
        <w:t>Both are equivalent.</w:t>
      </w:r>
    </w:p>
    <w:p w14:paraId="773D0CE7" w14:textId="77777777" w:rsidR="00365538" w:rsidRPr="00365538" w:rsidRDefault="00365538" w:rsidP="00365538">
      <w:r w:rsidRPr="00365538">
        <w:pict w14:anchorId="6EFA6765">
          <v:rect id="_x0000_i2785" style="width:0;height:1.5pt" o:hralign="center" o:hrstd="t" o:hr="t" fillcolor="#a0a0a0" stroked="f"/>
        </w:pict>
      </w:r>
    </w:p>
    <w:p w14:paraId="7C24E1D7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2. Calling a Function</w:t>
      </w:r>
    </w:p>
    <w:p w14:paraId="2DF8F2E9" w14:textId="77777777" w:rsidR="00365538" w:rsidRPr="00365538" w:rsidRDefault="00365538" w:rsidP="00365538">
      <w:r w:rsidRPr="00365538">
        <w:t>name</w:t>
      </w:r>
    </w:p>
    <w:p w14:paraId="428BAD96" w14:textId="77777777" w:rsidR="00365538" w:rsidRPr="00365538" w:rsidRDefault="00365538" w:rsidP="00365538">
      <w:r w:rsidRPr="00365538">
        <w:pict w14:anchorId="175D8EB9">
          <v:rect id="_x0000_i2786" style="width:0;height:1.5pt" o:hralign="center" o:hrstd="t" o:hr="t" fillcolor="#a0a0a0" stroked="f"/>
        </w:pict>
      </w:r>
    </w:p>
    <w:p w14:paraId="038F1E46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3. Function Parameters</w:t>
      </w:r>
    </w:p>
    <w:p w14:paraId="2489218C" w14:textId="77777777" w:rsidR="00365538" w:rsidRPr="00365538" w:rsidRDefault="00365538" w:rsidP="00365538">
      <w:r w:rsidRPr="00365538">
        <w:t>Similar to script parameters:</w:t>
      </w:r>
    </w:p>
    <w:p w14:paraId="3BD8C197" w14:textId="77777777" w:rsidR="00365538" w:rsidRPr="00365538" w:rsidRDefault="00365538" w:rsidP="00365538">
      <w:proofErr w:type="spellStart"/>
      <w:proofErr w:type="gramStart"/>
      <w:r w:rsidRPr="00365538">
        <w:t>myfunc</w:t>
      </w:r>
      <w:proofErr w:type="spellEnd"/>
      <w:r w:rsidRPr="00365538">
        <w:t>(</w:t>
      </w:r>
      <w:proofErr w:type="gramEnd"/>
      <w:r w:rsidRPr="00365538">
        <w:t>) {</w:t>
      </w:r>
    </w:p>
    <w:p w14:paraId="05878D82" w14:textId="77777777" w:rsidR="00365538" w:rsidRPr="00365538" w:rsidRDefault="00365538" w:rsidP="00365538">
      <w:r w:rsidRPr="00365538">
        <w:t xml:space="preserve">    echo "Argument 1: $1"</w:t>
      </w:r>
    </w:p>
    <w:p w14:paraId="3C4C6AED" w14:textId="77777777" w:rsidR="00365538" w:rsidRPr="00365538" w:rsidRDefault="00365538" w:rsidP="00365538">
      <w:r w:rsidRPr="00365538">
        <w:t xml:space="preserve">    echo "Argument 2: $2"</w:t>
      </w:r>
    </w:p>
    <w:p w14:paraId="5AAED080" w14:textId="77777777" w:rsidR="00365538" w:rsidRPr="00365538" w:rsidRDefault="00365538" w:rsidP="00365538">
      <w:r w:rsidRPr="00365538">
        <w:t>}</w:t>
      </w:r>
    </w:p>
    <w:p w14:paraId="7F81A67F" w14:textId="77777777" w:rsidR="00365538" w:rsidRPr="00365538" w:rsidRDefault="00365538" w:rsidP="00365538">
      <w:proofErr w:type="spellStart"/>
      <w:r w:rsidRPr="00365538">
        <w:t>myfunc</w:t>
      </w:r>
      <w:proofErr w:type="spellEnd"/>
      <w:r w:rsidRPr="00365538">
        <w:t xml:space="preserve"> Hello World</w:t>
      </w:r>
    </w:p>
    <w:p w14:paraId="2BDD5AD6" w14:textId="77777777" w:rsidR="00365538" w:rsidRPr="00365538" w:rsidRDefault="00365538" w:rsidP="00365538">
      <w:r w:rsidRPr="00365538">
        <w:pict w14:anchorId="7B38FA96">
          <v:rect id="_x0000_i2787" style="width:0;height:1.5pt" o:hralign="center" o:hrstd="t" o:hr="t" fillcolor="#a0a0a0" stroked="f"/>
        </w:pict>
      </w:r>
    </w:p>
    <w:p w14:paraId="65F29197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4. Return Values</w:t>
      </w:r>
    </w:p>
    <w:p w14:paraId="25C8437F" w14:textId="77777777" w:rsidR="00365538" w:rsidRPr="00365538" w:rsidRDefault="00365538" w:rsidP="00365538">
      <w:r w:rsidRPr="00365538">
        <w:t>Functions return exit status:</w:t>
      </w:r>
    </w:p>
    <w:p w14:paraId="0ED2195C" w14:textId="77777777" w:rsidR="00365538" w:rsidRPr="00365538" w:rsidRDefault="00365538" w:rsidP="00365538">
      <w:r w:rsidRPr="00365538">
        <w:t>return 0</w:t>
      </w:r>
    </w:p>
    <w:p w14:paraId="2D239712" w14:textId="77777777" w:rsidR="00365538" w:rsidRPr="00365538" w:rsidRDefault="00365538" w:rsidP="00365538">
      <w:r w:rsidRPr="00365538">
        <w:t>return 1</w:t>
      </w:r>
    </w:p>
    <w:p w14:paraId="49674D4E" w14:textId="77777777" w:rsidR="00365538" w:rsidRPr="00365538" w:rsidRDefault="00365538" w:rsidP="00365538">
      <w:r w:rsidRPr="00365538">
        <w:lastRenderedPageBreak/>
        <w:t>For numerical output:</w:t>
      </w:r>
    </w:p>
    <w:p w14:paraId="1B0D72EB" w14:textId="77777777" w:rsidR="00365538" w:rsidRPr="00365538" w:rsidRDefault="00365538" w:rsidP="00365538">
      <w:proofErr w:type="gramStart"/>
      <w:r w:rsidRPr="00365538">
        <w:t>sum(</w:t>
      </w:r>
      <w:proofErr w:type="gramEnd"/>
      <w:r w:rsidRPr="00365538">
        <w:t>) {</w:t>
      </w:r>
    </w:p>
    <w:p w14:paraId="6DFE6315" w14:textId="77777777" w:rsidR="00365538" w:rsidRPr="00365538" w:rsidRDefault="00365538" w:rsidP="00365538">
      <w:r w:rsidRPr="00365538">
        <w:t xml:space="preserve">    echo $(($1 + $2))</w:t>
      </w:r>
    </w:p>
    <w:p w14:paraId="532C01EE" w14:textId="77777777" w:rsidR="00365538" w:rsidRPr="00365538" w:rsidRDefault="00365538" w:rsidP="00365538">
      <w:r w:rsidRPr="00365538">
        <w:t>}</w:t>
      </w:r>
    </w:p>
    <w:p w14:paraId="5A52F77A" w14:textId="77777777" w:rsidR="00365538" w:rsidRPr="00365538" w:rsidRDefault="00365538" w:rsidP="00365538">
      <w:r w:rsidRPr="00365538">
        <w:t>result=$(sum 5 3)</w:t>
      </w:r>
    </w:p>
    <w:p w14:paraId="3BECF25D" w14:textId="77777777" w:rsidR="00365538" w:rsidRPr="00365538" w:rsidRDefault="00365538" w:rsidP="00365538">
      <w:r w:rsidRPr="00365538">
        <w:pict w14:anchorId="53F25336">
          <v:rect id="_x0000_i2788" style="width:0;height:1.5pt" o:hralign="center" o:hrstd="t" o:hr="t" fillcolor="#a0a0a0" stroked="f"/>
        </w:pict>
      </w:r>
    </w:p>
    <w:p w14:paraId="0C1ABAF8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5. Variable Scope</w:t>
      </w:r>
    </w:p>
    <w:p w14:paraId="7883861F" w14:textId="77777777" w:rsidR="00365538" w:rsidRPr="00365538" w:rsidRDefault="00365538" w:rsidP="00365538">
      <w:r w:rsidRPr="00365538">
        <w:t>• Functions share variables with the script</w:t>
      </w:r>
      <w:r w:rsidRPr="00365538">
        <w:br/>
        <w:t>• local keyword limits scope</w:t>
      </w:r>
    </w:p>
    <w:p w14:paraId="68BD3EC8" w14:textId="77777777" w:rsidR="00365538" w:rsidRPr="00365538" w:rsidRDefault="00365538" w:rsidP="00365538">
      <w:r w:rsidRPr="00365538">
        <w:t>local x=10</w:t>
      </w:r>
    </w:p>
    <w:p w14:paraId="3F1E71AC" w14:textId="77777777" w:rsidR="00365538" w:rsidRPr="00365538" w:rsidRDefault="00365538" w:rsidP="00365538">
      <w:r w:rsidRPr="00365538">
        <w:pict w14:anchorId="126F2F3D">
          <v:rect id="_x0000_i2789" style="width:0;height:1.5pt" o:hralign="center" o:hrstd="t" o:hr="t" fillcolor="#a0a0a0" stroked="f"/>
        </w:pict>
      </w:r>
    </w:p>
    <w:p w14:paraId="0DFBA65C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6. Execution Flow in Shell with Functions</w:t>
      </w:r>
    </w:p>
    <w:p w14:paraId="0A29C6DB" w14:textId="77777777" w:rsidR="00365538" w:rsidRPr="00365538" w:rsidRDefault="00365538" w:rsidP="00365538">
      <w:pPr>
        <w:numPr>
          <w:ilvl w:val="0"/>
          <w:numId w:val="3"/>
        </w:numPr>
      </w:pPr>
      <w:r w:rsidRPr="00365538">
        <w:t>Script execution begins</w:t>
      </w:r>
    </w:p>
    <w:p w14:paraId="7FBE7235" w14:textId="77777777" w:rsidR="00365538" w:rsidRPr="00365538" w:rsidRDefault="00365538" w:rsidP="00365538">
      <w:pPr>
        <w:numPr>
          <w:ilvl w:val="0"/>
          <w:numId w:val="3"/>
        </w:numPr>
      </w:pPr>
      <w:r w:rsidRPr="00365538">
        <w:t>Functions are parsed and loaded</w:t>
      </w:r>
    </w:p>
    <w:p w14:paraId="4830535D" w14:textId="77777777" w:rsidR="00365538" w:rsidRPr="00365538" w:rsidRDefault="00365538" w:rsidP="00365538">
      <w:pPr>
        <w:numPr>
          <w:ilvl w:val="0"/>
          <w:numId w:val="3"/>
        </w:numPr>
      </w:pPr>
      <w:r w:rsidRPr="00365538">
        <w:t>Main program calls functions</w:t>
      </w:r>
    </w:p>
    <w:p w14:paraId="00FAF739" w14:textId="77777777" w:rsidR="00365538" w:rsidRPr="00365538" w:rsidRDefault="00365538" w:rsidP="00365538">
      <w:pPr>
        <w:numPr>
          <w:ilvl w:val="0"/>
          <w:numId w:val="3"/>
        </w:numPr>
      </w:pPr>
      <w:r w:rsidRPr="00365538">
        <w:t>Control returns after function finishes</w:t>
      </w:r>
    </w:p>
    <w:p w14:paraId="36EAF06B" w14:textId="77777777" w:rsidR="00365538" w:rsidRPr="00365538" w:rsidRDefault="00365538" w:rsidP="00365538">
      <w:r w:rsidRPr="00365538">
        <w:pict w14:anchorId="4E73EADC">
          <v:rect id="_x0000_i2790" style="width:0;height:1.5pt" o:hralign="center" o:hrstd="t" o:hr="t" fillcolor="#a0a0a0" stroked="f"/>
        </w:pict>
      </w:r>
    </w:p>
    <w:p w14:paraId="6E1600E0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7. Real-World Use Cases</w:t>
      </w:r>
    </w:p>
    <w:p w14:paraId="5D2C8C08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a. Data validation</w:t>
      </w:r>
    </w:p>
    <w:p w14:paraId="1104F616" w14:textId="77777777" w:rsidR="00365538" w:rsidRPr="00365538" w:rsidRDefault="00365538" w:rsidP="00365538">
      <w:proofErr w:type="spellStart"/>
      <w:r w:rsidRPr="00365538">
        <w:t>validate_</w:t>
      </w:r>
      <w:proofErr w:type="gramStart"/>
      <w:r w:rsidRPr="00365538">
        <w:t>input</w:t>
      </w:r>
      <w:proofErr w:type="spellEnd"/>
      <w:r w:rsidRPr="00365538">
        <w:t>(</w:t>
      </w:r>
      <w:proofErr w:type="gramEnd"/>
      <w:r w:rsidRPr="00365538">
        <w:t xml:space="preserve">) </w:t>
      </w:r>
      <w:proofErr w:type="gramStart"/>
      <w:r w:rsidRPr="00365538">
        <w:t>{ ...</w:t>
      </w:r>
      <w:proofErr w:type="gramEnd"/>
      <w:r w:rsidRPr="00365538">
        <w:t xml:space="preserve"> }</w:t>
      </w:r>
    </w:p>
    <w:p w14:paraId="0661620B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b. Repeated tasks</w:t>
      </w:r>
    </w:p>
    <w:p w14:paraId="60FAEE60" w14:textId="77777777" w:rsidR="00365538" w:rsidRPr="00365538" w:rsidRDefault="00365538" w:rsidP="00365538">
      <w:r w:rsidRPr="00365538">
        <w:t>• Logging</w:t>
      </w:r>
      <w:r w:rsidRPr="00365538">
        <w:br/>
        <w:t>• Backups</w:t>
      </w:r>
      <w:r w:rsidRPr="00365538">
        <w:br/>
        <w:t>• File processing</w:t>
      </w:r>
    </w:p>
    <w:p w14:paraId="1597C36D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c. Creating modular scripts</w:t>
      </w:r>
    </w:p>
    <w:p w14:paraId="7A30EB4F" w14:textId="77777777" w:rsidR="00365538" w:rsidRPr="00365538" w:rsidRDefault="00365538" w:rsidP="00365538">
      <w:r w:rsidRPr="00365538">
        <w:t>Monitoring, automation, maintenance.</w:t>
      </w:r>
    </w:p>
    <w:p w14:paraId="41C0372D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d. Improving readability</w:t>
      </w:r>
    </w:p>
    <w:p w14:paraId="06118E65" w14:textId="77777777" w:rsidR="00365538" w:rsidRPr="00365538" w:rsidRDefault="00365538" w:rsidP="00365538">
      <w:r w:rsidRPr="00365538">
        <w:t>Dividing complex logic into parts.</w:t>
      </w:r>
    </w:p>
    <w:p w14:paraId="6A907262" w14:textId="77777777" w:rsidR="00365538" w:rsidRPr="00365538" w:rsidRDefault="00365538" w:rsidP="00365538">
      <w:r w:rsidRPr="00365538">
        <w:pict w14:anchorId="5005E080">
          <v:rect id="_x0000_i2791" style="width:0;height:1.5pt" o:hralign="center" o:hrstd="t" o:hr="t" fillcolor="#a0a0a0" stroked="f"/>
        </w:pict>
      </w:r>
    </w:p>
    <w:p w14:paraId="4281148F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Conclusion</w:t>
      </w:r>
    </w:p>
    <w:p w14:paraId="6CFE8E8F" w14:textId="77777777" w:rsidR="00365538" w:rsidRPr="00365538" w:rsidRDefault="00365538" w:rsidP="00365538">
      <w:r w:rsidRPr="00365538">
        <w:t>Shell functions modularize scripts, support reuse, reduce redundancy, and improve maintainability.</w:t>
      </w:r>
    </w:p>
    <w:p w14:paraId="7CAFF144" w14:textId="77777777" w:rsidR="00365538" w:rsidRPr="00365538" w:rsidRDefault="00365538" w:rsidP="00365538">
      <w:r w:rsidRPr="00365538">
        <w:pict w14:anchorId="0C825B88">
          <v:rect id="_x0000_i2792" style="width:0;height:1.5pt" o:hralign="center" o:hrstd="t" o:hr="t" fillcolor="#a0a0a0" stroked="f"/>
        </w:pict>
      </w:r>
    </w:p>
    <w:p w14:paraId="04C7BE82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lastRenderedPageBreak/>
        <w:t xml:space="preserve">Q24. Discuss the entire Linux networking toolkit: ping, traceroute, </w:t>
      </w:r>
      <w:proofErr w:type="spellStart"/>
      <w:r w:rsidRPr="00365538">
        <w:rPr>
          <w:b/>
          <w:bCs/>
        </w:rPr>
        <w:t>ip</w:t>
      </w:r>
      <w:proofErr w:type="spellEnd"/>
      <w:r w:rsidRPr="00365538">
        <w:rPr>
          <w:b/>
          <w:bCs/>
        </w:rPr>
        <w:t xml:space="preserve">, netstat, ftp, curl, </w:t>
      </w:r>
      <w:proofErr w:type="spellStart"/>
      <w:r w:rsidRPr="00365538">
        <w:rPr>
          <w:b/>
          <w:bCs/>
        </w:rPr>
        <w:t>wget</w:t>
      </w:r>
      <w:proofErr w:type="spellEnd"/>
      <w:r w:rsidRPr="00365538">
        <w:rPr>
          <w:b/>
          <w:bCs/>
        </w:rPr>
        <w:t>, ssh.</w:t>
      </w:r>
    </w:p>
    <w:p w14:paraId="7DE43DFD" w14:textId="77777777" w:rsidR="00365538" w:rsidRPr="00365538" w:rsidRDefault="00365538" w:rsidP="00365538">
      <w:r w:rsidRPr="00365538">
        <w:t>Linux provides a rich set of tools for diagnosing, testing, and communicating over networks.</w:t>
      </w:r>
    </w:p>
    <w:p w14:paraId="382B1F07" w14:textId="77777777" w:rsidR="00365538" w:rsidRPr="00365538" w:rsidRDefault="00365538" w:rsidP="00365538">
      <w:r w:rsidRPr="00365538">
        <w:pict w14:anchorId="7FFE1963">
          <v:rect id="_x0000_i2793" style="width:0;height:1.5pt" o:hralign="center" o:hrstd="t" o:hr="t" fillcolor="#a0a0a0" stroked="f"/>
        </w:pict>
      </w:r>
    </w:p>
    <w:p w14:paraId="69521CCB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1. ping</w:t>
      </w:r>
    </w:p>
    <w:p w14:paraId="0E277C01" w14:textId="77777777" w:rsidR="00365538" w:rsidRPr="00365538" w:rsidRDefault="00365538" w:rsidP="00365538">
      <w:r w:rsidRPr="00365538">
        <w:t>Tests reachability of a host using ICMP echo requests.</w:t>
      </w:r>
    </w:p>
    <w:p w14:paraId="1BCCE731" w14:textId="77777777" w:rsidR="00365538" w:rsidRPr="00365538" w:rsidRDefault="00365538" w:rsidP="00365538">
      <w:r w:rsidRPr="00365538">
        <w:t>ping google.com</w:t>
      </w:r>
    </w:p>
    <w:p w14:paraId="1ECDF874" w14:textId="77777777" w:rsidR="00365538" w:rsidRPr="00365538" w:rsidRDefault="00365538" w:rsidP="00365538">
      <w:r w:rsidRPr="00365538">
        <w:t>Used to check latency and packet loss.</w:t>
      </w:r>
    </w:p>
    <w:p w14:paraId="5EC12FB6" w14:textId="77777777" w:rsidR="00365538" w:rsidRPr="00365538" w:rsidRDefault="00365538" w:rsidP="00365538">
      <w:r w:rsidRPr="00365538">
        <w:pict w14:anchorId="5220F8E1">
          <v:rect id="_x0000_i2794" style="width:0;height:1.5pt" o:hralign="center" o:hrstd="t" o:hr="t" fillcolor="#a0a0a0" stroked="f"/>
        </w:pict>
      </w:r>
    </w:p>
    <w:p w14:paraId="34505473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2. traceroute</w:t>
      </w:r>
    </w:p>
    <w:p w14:paraId="08C498DF" w14:textId="77777777" w:rsidR="00365538" w:rsidRPr="00365538" w:rsidRDefault="00365538" w:rsidP="00365538">
      <w:r w:rsidRPr="00365538">
        <w:t>Shows the path packets take to a destination.</w:t>
      </w:r>
    </w:p>
    <w:p w14:paraId="7929555C" w14:textId="77777777" w:rsidR="00365538" w:rsidRPr="00365538" w:rsidRDefault="00365538" w:rsidP="00365538">
      <w:r w:rsidRPr="00365538">
        <w:t>traceroute example.com</w:t>
      </w:r>
    </w:p>
    <w:p w14:paraId="41BCAD06" w14:textId="77777777" w:rsidR="00365538" w:rsidRPr="00365538" w:rsidRDefault="00365538" w:rsidP="00365538">
      <w:r w:rsidRPr="00365538">
        <w:t>Displays routers (hops) and delay at each hop.</w:t>
      </w:r>
    </w:p>
    <w:p w14:paraId="7E4689BB" w14:textId="77777777" w:rsidR="00365538" w:rsidRPr="00365538" w:rsidRDefault="00365538" w:rsidP="00365538">
      <w:r w:rsidRPr="00365538">
        <w:pict w14:anchorId="55F8AAC6">
          <v:rect id="_x0000_i2795" style="width:0;height:1.5pt" o:hralign="center" o:hrstd="t" o:hr="t" fillcolor="#a0a0a0" stroked="f"/>
        </w:pict>
      </w:r>
    </w:p>
    <w:p w14:paraId="731EC0DE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 xml:space="preserve">3. </w:t>
      </w:r>
      <w:proofErr w:type="spellStart"/>
      <w:r w:rsidRPr="00365538">
        <w:rPr>
          <w:b/>
          <w:bCs/>
        </w:rPr>
        <w:t>ip</w:t>
      </w:r>
      <w:proofErr w:type="spellEnd"/>
      <w:r w:rsidRPr="00365538">
        <w:rPr>
          <w:b/>
          <w:bCs/>
        </w:rPr>
        <w:t xml:space="preserve"> command</w:t>
      </w:r>
    </w:p>
    <w:p w14:paraId="7DDA0140" w14:textId="77777777" w:rsidR="00365538" w:rsidRPr="00365538" w:rsidRDefault="00365538" w:rsidP="00365538">
      <w:r w:rsidRPr="00365538">
        <w:t xml:space="preserve">Replaces deprecated </w:t>
      </w:r>
      <w:proofErr w:type="spellStart"/>
      <w:r w:rsidRPr="00365538">
        <w:t>ifconfig</w:t>
      </w:r>
      <w:proofErr w:type="spellEnd"/>
      <w:r w:rsidRPr="00365538">
        <w:t>.</w:t>
      </w:r>
    </w:p>
    <w:p w14:paraId="2F6EF727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Examples:</w:t>
      </w:r>
    </w:p>
    <w:p w14:paraId="4F0C533B" w14:textId="77777777" w:rsidR="00365538" w:rsidRPr="00365538" w:rsidRDefault="00365538" w:rsidP="00365538">
      <w:proofErr w:type="spellStart"/>
      <w:r w:rsidRPr="00365538">
        <w:t>ip</w:t>
      </w:r>
      <w:proofErr w:type="spellEnd"/>
      <w:r w:rsidRPr="00365538">
        <w:t xml:space="preserve"> </w:t>
      </w:r>
      <w:proofErr w:type="spellStart"/>
      <w:r w:rsidRPr="00365538">
        <w:t>addr</w:t>
      </w:r>
      <w:proofErr w:type="spellEnd"/>
      <w:r w:rsidRPr="00365538">
        <w:t xml:space="preserve"> show</w:t>
      </w:r>
    </w:p>
    <w:p w14:paraId="26E1E3E3" w14:textId="77777777" w:rsidR="00365538" w:rsidRPr="00365538" w:rsidRDefault="00365538" w:rsidP="00365538">
      <w:proofErr w:type="spellStart"/>
      <w:r w:rsidRPr="00365538">
        <w:t>ip</w:t>
      </w:r>
      <w:proofErr w:type="spellEnd"/>
      <w:r w:rsidRPr="00365538">
        <w:t xml:space="preserve"> route show</w:t>
      </w:r>
    </w:p>
    <w:p w14:paraId="42F0530E" w14:textId="77777777" w:rsidR="00365538" w:rsidRPr="00365538" w:rsidRDefault="00365538" w:rsidP="00365538">
      <w:proofErr w:type="spellStart"/>
      <w:r w:rsidRPr="00365538">
        <w:t>ip</w:t>
      </w:r>
      <w:proofErr w:type="spellEnd"/>
      <w:r w:rsidRPr="00365538">
        <w:t xml:space="preserve"> link set eth0 up</w:t>
      </w:r>
    </w:p>
    <w:p w14:paraId="18AF26E4" w14:textId="77777777" w:rsidR="00365538" w:rsidRPr="00365538" w:rsidRDefault="00365538" w:rsidP="00365538">
      <w:r w:rsidRPr="00365538">
        <w:t>Used for interface configuration, routing, and network monitoring.</w:t>
      </w:r>
    </w:p>
    <w:p w14:paraId="1273B466" w14:textId="77777777" w:rsidR="00365538" w:rsidRPr="00365538" w:rsidRDefault="00365538" w:rsidP="00365538">
      <w:r w:rsidRPr="00365538">
        <w:pict w14:anchorId="3FBC625E">
          <v:rect id="_x0000_i2796" style="width:0;height:1.5pt" o:hralign="center" o:hrstd="t" o:hr="t" fillcolor="#a0a0a0" stroked="f"/>
        </w:pict>
      </w:r>
    </w:p>
    <w:p w14:paraId="7BDC700A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4. netstat</w:t>
      </w:r>
    </w:p>
    <w:p w14:paraId="52C3184F" w14:textId="77777777" w:rsidR="00365538" w:rsidRPr="00365538" w:rsidRDefault="00365538" w:rsidP="00365538">
      <w:r w:rsidRPr="00365538">
        <w:t>Displays network connections, routing tables, and port usage.</w:t>
      </w:r>
    </w:p>
    <w:p w14:paraId="21885F19" w14:textId="77777777" w:rsidR="00365538" w:rsidRPr="00365538" w:rsidRDefault="00365538" w:rsidP="00365538">
      <w:r w:rsidRPr="00365538">
        <w:t>netstat -</w:t>
      </w:r>
      <w:proofErr w:type="spellStart"/>
      <w:r w:rsidRPr="00365538">
        <w:t>tulnp</w:t>
      </w:r>
      <w:proofErr w:type="spellEnd"/>
    </w:p>
    <w:p w14:paraId="07B5181A" w14:textId="77777777" w:rsidR="00365538" w:rsidRPr="00365538" w:rsidRDefault="00365538" w:rsidP="00365538">
      <w:r w:rsidRPr="00365538">
        <w:t>Options:</w:t>
      </w:r>
      <w:r w:rsidRPr="00365538">
        <w:br/>
        <w:t>• -t TCP</w:t>
      </w:r>
      <w:r w:rsidRPr="00365538">
        <w:br/>
        <w:t>• -u UDP</w:t>
      </w:r>
      <w:r w:rsidRPr="00365538">
        <w:br/>
        <w:t>• -l listening ports</w:t>
      </w:r>
      <w:r w:rsidRPr="00365538">
        <w:br/>
        <w:t>• -n numeric output</w:t>
      </w:r>
      <w:r w:rsidRPr="00365538">
        <w:br/>
        <w:t>• -p process IDs</w:t>
      </w:r>
    </w:p>
    <w:p w14:paraId="496A6500" w14:textId="77777777" w:rsidR="00365538" w:rsidRPr="00365538" w:rsidRDefault="00365538" w:rsidP="00365538">
      <w:r w:rsidRPr="00365538">
        <w:pict w14:anchorId="39169454">
          <v:rect id="_x0000_i2797" style="width:0;height:1.5pt" o:hralign="center" o:hrstd="t" o:hr="t" fillcolor="#a0a0a0" stroked="f"/>
        </w:pict>
      </w:r>
    </w:p>
    <w:p w14:paraId="11B19CC0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5. ftp</w:t>
      </w:r>
    </w:p>
    <w:p w14:paraId="65D72CDE" w14:textId="77777777" w:rsidR="00365538" w:rsidRPr="00365538" w:rsidRDefault="00365538" w:rsidP="00365538">
      <w:r w:rsidRPr="00365538">
        <w:lastRenderedPageBreak/>
        <w:t>Transfers files using File Transfer Protocol.</w:t>
      </w:r>
    </w:p>
    <w:p w14:paraId="0AE1268E" w14:textId="77777777" w:rsidR="00365538" w:rsidRPr="00365538" w:rsidRDefault="00365538" w:rsidP="00365538">
      <w:r w:rsidRPr="00365538">
        <w:t>ftp hostname</w:t>
      </w:r>
    </w:p>
    <w:p w14:paraId="7A90CA42" w14:textId="77777777" w:rsidR="00365538" w:rsidRPr="00365538" w:rsidRDefault="00365538" w:rsidP="00365538">
      <w:r w:rsidRPr="00365538">
        <w:t>Not encrypted → rarely used today.</w:t>
      </w:r>
    </w:p>
    <w:p w14:paraId="1FAC3A6B" w14:textId="77777777" w:rsidR="00365538" w:rsidRPr="00365538" w:rsidRDefault="00365538" w:rsidP="00365538">
      <w:r w:rsidRPr="00365538">
        <w:pict w14:anchorId="32452EBC">
          <v:rect id="_x0000_i2798" style="width:0;height:1.5pt" o:hralign="center" o:hrstd="t" o:hr="t" fillcolor="#a0a0a0" stroked="f"/>
        </w:pict>
      </w:r>
    </w:p>
    <w:p w14:paraId="2D49D8D7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6. curl</w:t>
      </w:r>
    </w:p>
    <w:p w14:paraId="05106BE7" w14:textId="77777777" w:rsidR="00365538" w:rsidRPr="00365538" w:rsidRDefault="00365538" w:rsidP="00365538">
      <w:r w:rsidRPr="00365538">
        <w:t>Transfers data using multiple protocols.</w:t>
      </w:r>
    </w:p>
    <w:p w14:paraId="62082E72" w14:textId="77777777" w:rsidR="00365538" w:rsidRPr="00365538" w:rsidRDefault="00365538" w:rsidP="00365538">
      <w:r w:rsidRPr="00365538">
        <w:t>Examples:</w:t>
      </w:r>
    </w:p>
    <w:p w14:paraId="6EEAA7B9" w14:textId="77777777" w:rsidR="00365538" w:rsidRPr="00365538" w:rsidRDefault="00365538" w:rsidP="00365538">
      <w:r w:rsidRPr="00365538">
        <w:t>curl http://example.com</w:t>
      </w:r>
    </w:p>
    <w:p w14:paraId="3B315C05" w14:textId="77777777" w:rsidR="00365538" w:rsidRPr="00365538" w:rsidRDefault="00365538" w:rsidP="00365538">
      <w:r w:rsidRPr="00365538">
        <w:t>curl -O file.zip</w:t>
      </w:r>
    </w:p>
    <w:p w14:paraId="6FA3F060" w14:textId="77777777" w:rsidR="00365538" w:rsidRPr="00365538" w:rsidRDefault="00365538" w:rsidP="00365538">
      <w:r w:rsidRPr="00365538">
        <w:t>Supports HTTP POST, API testing, SSL.</w:t>
      </w:r>
    </w:p>
    <w:p w14:paraId="7F49746E" w14:textId="77777777" w:rsidR="00365538" w:rsidRPr="00365538" w:rsidRDefault="00365538" w:rsidP="00365538">
      <w:r w:rsidRPr="00365538">
        <w:pict w14:anchorId="231EC26F">
          <v:rect id="_x0000_i2799" style="width:0;height:1.5pt" o:hralign="center" o:hrstd="t" o:hr="t" fillcolor="#a0a0a0" stroked="f"/>
        </w:pict>
      </w:r>
    </w:p>
    <w:p w14:paraId="40048CFB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 xml:space="preserve">7. </w:t>
      </w:r>
      <w:proofErr w:type="spellStart"/>
      <w:r w:rsidRPr="00365538">
        <w:rPr>
          <w:b/>
          <w:bCs/>
        </w:rPr>
        <w:t>wget</w:t>
      </w:r>
      <w:proofErr w:type="spellEnd"/>
    </w:p>
    <w:p w14:paraId="09A15E1E" w14:textId="77777777" w:rsidR="00365538" w:rsidRPr="00365538" w:rsidRDefault="00365538" w:rsidP="00365538">
      <w:r w:rsidRPr="00365538">
        <w:t>Non-interactive download utility.</w:t>
      </w:r>
    </w:p>
    <w:p w14:paraId="0EA44BB7" w14:textId="77777777" w:rsidR="00365538" w:rsidRPr="00365538" w:rsidRDefault="00365538" w:rsidP="00365538">
      <w:proofErr w:type="spellStart"/>
      <w:r w:rsidRPr="00365538">
        <w:t>wget</w:t>
      </w:r>
      <w:proofErr w:type="spellEnd"/>
      <w:r w:rsidRPr="00365538">
        <w:t xml:space="preserve"> URL</w:t>
      </w:r>
    </w:p>
    <w:p w14:paraId="4FF96267" w14:textId="77777777" w:rsidR="00365538" w:rsidRPr="00365538" w:rsidRDefault="00365538" w:rsidP="00365538">
      <w:proofErr w:type="spellStart"/>
      <w:r w:rsidRPr="00365538">
        <w:t>wget</w:t>
      </w:r>
      <w:proofErr w:type="spellEnd"/>
      <w:r w:rsidRPr="00365538">
        <w:t xml:space="preserve"> -r website.com</w:t>
      </w:r>
    </w:p>
    <w:p w14:paraId="2D40E8BA" w14:textId="77777777" w:rsidR="00365538" w:rsidRPr="00365538" w:rsidRDefault="00365538" w:rsidP="00365538">
      <w:r w:rsidRPr="00365538">
        <w:t>Supports recursive download, resume, background execution.</w:t>
      </w:r>
    </w:p>
    <w:p w14:paraId="2E2D0336" w14:textId="77777777" w:rsidR="00365538" w:rsidRPr="00365538" w:rsidRDefault="00365538" w:rsidP="00365538">
      <w:r w:rsidRPr="00365538">
        <w:pict w14:anchorId="6E15D185">
          <v:rect id="_x0000_i2800" style="width:0;height:1.5pt" o:hralign="center" o:hrstd="t" o:hr="t" fillcolor="#a0a0a0" stroked="f"/>
        </w:pict>
      </w:r>
    </w:p>
    <w:p w14:paraId="0FE0E7B7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8. ssh</w:t>
      </w:r>
    </w:p>
    <w:p w14:paraId="42261AB1" w14:textId="77777777" w:rsidR="00365538" w:rsidRPr="00365538" w:rsidRDefault="00365538" w:rsidP="00365538">
      <w:r w:rsidRPr="00365538">
        <w:t>Secure remote login and execution.</w:t>
      </w:r>
    </w:p>
    <w:p w14:paraId="4ADACF84" w14:textId="77777777" w:rsidR="00365538" w:rsidRPr="00365538" w:rsidRDefault="00365538" w:rsidP="00365538">
      <w:r w:rsidRPr="00365538">
        <w:t xml:space="preserve">ssh </w:t>
      </w:r>
      <w:proofErr w:type="spellStart"/>
      <w:r w:rsidRPr="00365538">
        <w:t>user@server</w:t>
      </w:r>
      <w:proofErr w:type="spellEnd"/>
    </w:p>
    <w:p w14:paraId="4757E547" w14:textId="77777777" w:rsidR="00365538" w:rsidRPr="00365538" w:rsidRDefault="00365538" w:rsidP="00365538">
      <w:r w:rsidRPr="00365538">
        <w:t xml:space="preserve">Uses encryption, supports </w:t>
      </w:r>
      <w:proofErr w:type="spellStart"/>
      <w:r w:rsidRPr="00365538">
        <w:t>tunneling</w:t>
      </w:r>
      <w:proofErr w:type="spellEnd"/>
      <w:r w:rsidRPr="00365538">
        <w:t xml:space="preserve"> and key-based authentication.</w:t>
      </w:r>
    </w:p>
    <w:p w14:paraId="1203A4F8" w14:textId="77777777" w:rsidR="00365538" w:rsidRPr="00365538" w:rsidRDefault="00365538" w:rsidP="00365538">
      <w:r w:rsidRPr="00365538">
        <w:pict w14:anchorId="5613DA2B">
          <v:rect id="_x0000_i2801" style="width:0;height:1.5pt" o:hralign="center" o:hrstd="t" o:hr="t" fillcolor="#a0a0a0" stroked="f"/>
        </w:pict>
      </w:r>
    </w:p>
    <w:p w14:paraId="30DC7F35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Conclusion</w:t>
      </w:r>
    </w:p>
    <w:p w14:paraId="1608E82D" w14:textId="77777777" w:rsidR="00365538" w:rsidRPr="00365538" w:rsidRDefault="00365538" w:rsidP="00365538">
      <w:r w:rsidRPr="00365538">
        <w:t>Linux networking toolkit provides extensive functionality for administration, troubleshooting, automation, and secure communication.</w:t>
      </w:r>
    </w:p>
    <w:p w14:paraId="6EBFCA9B" w14:textId="77777777" w:rsidR="00365538" w:rsidRPr="00365538" w:rsidRDefault="00365538" w:rsidP="00365538">
      <w:r w:rsidRPr="00365538">
        <w:pict w14:anchorId="52A59164">
          <v:rect id="_x0000_i2802" style="width:0;height:1.5pt" o:hralign="center" o:hrstd="t" o:hr="t" fillcolor="#a0a0a0" stroked="f"/>
        </w:pict>
      </w:r>
    </w:p>
    <w:p w14:paraId="4ECC885B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Q25. Explain the ls -l output format and how permissions, ownership, links, and file types are interpreted.</w:t>
      </w:r>
    </w:p>
    <w:p w14:paraId="1797E234" w14:textId="77777777" w:rsidR="00365538" w:rsidRPr="00365538" w:rsidRDefault="00365538" w:rsidP="00365538">
      <w:r w:rsidRPr="00365538">
        <w:t>ls -l displays detailed file information.</w:t>
      </w:r>
    </w:p>
    <w:p w14:paraId="38CDA1E2" w14:textId="77777777" w:rsidR="00365538" w:rsidRPr="00365538" w:rsidRDefault="00365538" w:rsidP="00365538">
      <w:r w:rsidRPr="00365538">
        <w:t>Example:</w:t>
      </w:r>
    </w:p>
    <w:p w14:paraId="43C82F65" w14:textId="77777777" w:rsidR="00365538" w:rsidRPr="00365538" w:rsidRDefault="00365538" w:rsidP="00365538">
      <w:r w:rsidRPr="00365538">
        <w:t>-</w:t>
      </w:r>
      <w:proofErr w:type="spellStart"/>
      <w:r w:rsidRPr="00365538">
        <w:t>rwxr-xr</w:t>
      </w:r>
      <w:proofErr w:type="spellEnd"/>
      <w:r w:rsidRPr="00365538">
        <w:t>-- 2 neel staff 4096 Jan 20 10:30 script.sh</w:t>
      </w:r>
    </w:p>
    <w:p w14:paraId="71CF1CCA" w14:textId="77777777" w:rsidR="00365538" w:rsidRPr="00365538" w:rsidRDefault="00365538" w:rsidP="00365538">
      <w:r w:rsidRPr="00365538">
        <w:lastRenderedPageBreak/>
        <w:pict w14:anchorId="34C78724">
          <v:rect id="_x0000_i2803" style="width:0;height:1.5pt" o:hralign="center" o:hrstd="t" o:hr="t" fillcolor="#a0a0a0" stroked="f"/>
        </w:pict>
      </w:r>
    </w:p>
    <w:p w14:paraId="31906F30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1. File Type and Permissions (Characters 1–10)</w:t>
      </w:r>
    </w:p>
    <w:p w14:paraId="0D065D61" w14:textId="77777777" w:rsidR="00365538" w:rsidRPr="00365538" w:rsidRDefault="00365538" w:rsidP="00365538">
      <w:r w:rsidRPr="00365538">
        <w:t>-</w:t>
      </w:r>
      <w:proofErr w:type="spellStart"/>
      <w:r w:rsidRPr="00365538">
        <w:t>rwxr-xr</w:t>
      </w:r>
      <w:proofErr w:type="spellEnd"/>
      <w:r w:rsidRPr="00365538">
        <w:t>--</w:t>
      </w:r>
    </w:p>
    <w:p w14:paraId="48391D04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Character 1: File Type</w:t>
      </w:r>
    </w:p>
    <w:p w14:paraId="521B06EE" w14:textId="77777777" w:rsidR="00365538" w:rsidRPr="00365538" w:rsidRDefault="00365538" w:rsidP="00365538">
      <w:r w:rsidRPr="00365538">
        <w:t>• - regular file</w:t>
      </w:r>
      <w:r w:rsidRPr="00365538">
        <w:br/>
        <w:t>• d directory</w:t>
      </w:r>
      <w:r w:rsidRPr="00365538">
        <w:br/>
        <w:t xml:space="preserve">• l </w:t>
      </w:r>
      <w:proofErr w:type="spellStart"/>
      <w:r w:rsidRPr="00365538">
        <w:t>symlink</w:t>
      </w:r>
      <w:proofErr w:type="spellEnd"/>
      <w:r w:rsidRPr="00365538">
        <w:br/>
        <w:t>• b block device</w:t>
      </w:r>
      <w:r w:rsidRPr="00365538">
        <w:br/>
        <w:t>• c character device</w:t>
      </w:r>
    </w:p>
    <w:p w14:paraId="71E5C88D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Characters 2–4 → Owner permissions</w:t>
      </w:r>
    </w:p>
    <w:p w14:paraId="174BBF3D" w14:textId="77777777" w:rsidR="00365538" w:rsidRPr="00365538" w:rsidRDefault="00365538" w:rsidP="00365538">
      <w:proofErr w:type="spellStart"/>
      <w:r w:rsidRPr="00365538">
        <w:t>rwx</w:t>
      </w:r>
      <w:proofErr w:type="spellEnd"/>
      <w:r w:rsidRPr="00365538">
        <w:t xml:space="preserve"> → read, write, execute</w:t>
      </w:r>
    </w:p>
    <w:p w14:paraId="4FF43DEF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Characters 5–7 → Group permissions</w:t>
      </w:r>
    </w:p>
    <w:p w14:paraId="67F8CB32" w14:textId="77777777" w:rsidR="00365538" w:rsidRPr="00365538" w:rsidRDefault="00365538" w:rsidP="00365538">
      <w:r w:rsidRPr="00365538">
        <w:t>r-x</w:t>
      </w:r>
    </w:p>
    <w:p w14:paraId="4E98210B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Characters 8–10 → Others</w:t>
      </w:r>
    </w:p>
    <w:p w14:paraId="3D3881B5" w14:textId="77777777" w:rsidR="00365538" w:rsidRPr="00365538" w:rsidRDefault="00365538" w:rsidP="00365538">
      <w:r w:rsidRPr="00365538">
        <w:t>r--</w:t>
      </w:r>
    </w:p>
    <w:p w14:paraId="3BD4C702" w14:textId="77777777" w:rsidR="00365538" w:rsidRPr="00365538" w:rsidRDefault="00365538" w:rsidP="00365538">
      <w:r w:rsidRPr="00365538">
        <w:pict w14:anchorId="65983370">
          <v:rect id="_x0000_i2804" style="width:0;height:1.5pt" o:hralign="center" o:hrstd="t" o:hr="t" fillcolor="#a0a0a0" stroked="f"/>
        </w:pict>
      </w:r>
    </w:p>
    <w:p w14:paraId="6CE371CA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2. Link Count</w:t>
      </w:r>
    </w:p>
    <w:p w14:paraId="6C9138F5" w14:textId="77777777" w:rsidR="00365538" w:rsidRPr="00365538" w:rsidRDefault="00365538" w:rsidP="00365538">
      <w:r w:rsidRPr="00365538">
        <w:t xml:space="preserve">2 → number of hard links referencing </w:t>
      </w:r>
      <w:proofErr w:type="spellStart"/>
      <w:r w:rsidRPr="00365538">
        <w:t>inode</w:t>
      </w:r>
      <w:proofErr w:type="spellEnd"/>
      <w:r w:rsidRPr="00365538">
        <w:t>.</w:t>
      </w:r>
    </w:p>
    <w:p w14:paraId="1A430279" w14:textId="77777777" w:rsidR="00365538" w:rsidRPr="00365538" w:rsidRDefault="00365538" w:rsidP="00365538">
      <w:r w:rsidRPr="00365538">
        <w:t>Directories always have at least 2 links.</w:t>
      </w:r>
    </w:p>
    <w:p w14:paraId="17C28BFD" w14:textId="77777777" w:rsidR="00365538" w:rsidRPr="00365538" w:rsidRDefault="00365538" w:rsidP="00365538">
      <w:r w:rsidRPr="00365538">
        <w:pict w14:anchorId="1AFA34D8">
          <v:rect id="_x0000_i2805" style="width:0;height:1.5pt" o:hralign="center" o:hrstd="t" o:hr="t" fillcolor="#a0a0a0" stroked="f"/>
        </w:pict>
      </w:r>
    </w:p>
    <w:p w14:paraId="1D812CF3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3. Ownership</w:t>
      </w:r>
    </w:p>
    <w:p w14:paraId="7FA6170D" w14:textId="77777777" w:rsidR="00365538" w:rsidRPr="00365538" w:rsidRDefault="00365538" w:rsidP="00365538">
      <w:r w:rsidRPr="00365538">
        <w:t>neel staff</w:t>
      </w:r>
      <w:r w:rsidRPr="00365538">
        <w:br/>
        <w:t>• Owner: neel</w:t>
      </w:r>
      <w:r w:rsidRPr="00365538">
        <w:br/>
        <w:t>• Group: staff</w:t>
      </w:r>
    </w:p>
    <w:p w14:paraId="21CF5771" w14:textId="77777777" w:rsidR="00365538" w:rsidRPr="00365538" w:rsidRDefault="00365538" w:rsidP="00365538">
      <w:r w:rsidRPr="00365538">
        <w:pict w14:anchorId="0BC9FE31">
          <v:rect id="_x0000_i2806" style="width:0;height:1.5pt" o:hralign="center" o:hrstd="t" o:hr="t" fillcolor="#a0a0a0" stroked="f"/>
        </w:pict>
      </w:r>
    </w:p>
    <w:p w14:paraId="2A5A5E7F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4. File Size</w:t>
      </w:r>
    </w:p>
    <w:p w14:paraId="67E7FCCF" w14:textId="77777777" w:rsidR="00365538" w:rsidRPr="00365538" w:rsidRDefault="00365538" w:rsidP="00365538">
      <w:r w:rsidRPr="00365538">
        <w:t>4096 → bytes.</w:t>
      </w:r>
    </w:p>
    <w:p w14:paraId="49DA86C3" w14:textId="77777777" w:rsidR="00365538" w:rsidRPr="00365538" w:rsidRDefault="00365538" w:rsidP="00365538">
      <w:r w:rsidRPr="00365538">
        <w:pict w14:anchorId="5F29485C">
          <v:rect id="_x0000_i2807" style="width:0;height:1.5pt" o:hralign="center" o:hrstd="t" o:hr="t" fillcolor="#a0a0a0" stroked="f"/>
        </w:pict>
      </w:r>
    </w:p>
    <w:p w14:paraId="5F70C074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5. Modification Date</w:t>
      </w:r>
    </w:p>
    <w:p w14:paraId="03940546" w14:textId="77777777" w:rsidR="00365538" w:rsidRPr="00365538" w:rsidRDefault="00365538" w:rsidP="00365538">
      <w:r w:rsidRPr="00365538">
        <w:t>Jan 20 10:30 → last modified time.</w:t>
      </w:r>
    </w:p>
    <w:p w14:paraId="609B0DD1" w14:textId="77777777" w:rsidR="00365538" w:rsidRPr="00365538" w:rsidRDefault="00365538" w:rsidP="00365538">
      <w:r w:rsidRPr="00365538">
        <w:pict w14:anchorId="4DC9D1DB">
          <v:rect id="_x0000_i2808" style="width:0;height:1.5pt" o:hralign="center" o:hrstd="t" o:hr="t" fillcolor="#a0a0a0" stroked="f"/>
        </w:pict>
      </w:r>
    </w:p>
    <w:p w14:paraId="376DFE64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6. File Name</w:t>
      </w:r>
    </w:p>
    <w:p w14:paraId="11C518A6" w14:textId="77777777" w:rsidR="00365538" w:rsidRPr="00365538" w:rsidRDefault="00365538" w:rsidP="00365538">
      <w:r w:rsidRPr="00365538">
        <w:t>script.sh</w:t>
      </w:r>
    </w:p>
    <w:p w14:paraId="514F555F" w14:textId="77777777" w:rsidR="00365538" w:rsidRPr="00365538" w:rsidRDefault="00365538" w:rsidP="00365538">
      <w:r w:rsidRPr="00365538">
        <w:lastRenderedPageBreak/>
        <w:t xml:space="preserve">If </w:t>
      </w:r>
      <w:proofErr w:type="spellStart"/>
      <w:r w:rsidRPr="00365538">
        <w:t>symlink</w:t>
      </w:r>
      <w:proofErr w:type="spellEnd"/>
      <w:r w:rsidRPr="00365538">
        <w:t>:</w:t>
      </w:r>
    </w:p>
    <w:p w14:paraId="6B8AF8C6" w14:textId="77777777" w:rsidR="00365538" w:rsidRPr="00365538" w:rsidRDefault="00365538" w:rsidP="00365538">
      <w:proofErr w:type="spellStart"/>
      <w:r w:rsidRPr="00365538">
        <w:t>lrwxrwxrwx</w:t>
      </w:r>
      <w:proofErr w:type="spellEnd"/>
      <w:r w:rsidRPr="00365538">
        <w:t xml:space="preserve"> ... link -&gt; target</w:t>
      </w:r>
    </w:p>
    <w:p w14:paraId="4D76A6E9" w14:textId="77777777" w:rsidR="00365538" w:rsidRPr="00365538" w:rsidRDefault="00365538" w:rsidP="00365538">
      <w:r w:rsidRPr="00365538">
        <w:pict w14:anchorId="52848FA1">
          <v:rect id="_x0000_i2809" style="width:0;height:1.5pt" o:hralign="center" o:hrstd="t" o:hr="t" fillcolor="#a0a0a0" stroked="f"/>
        </w:pict>
      </w:r>
    </w:p>
    <w:p w14:paraId="5BEE1089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Conclusion</w:t>
      </w:r>
    </w:p>
    <w:p w14:paraId="56FD3415" w14:textId="77777777" w:rsidR="00365538" w:rsidRPr="00365538" w:rsidRDefault="00365538" w:rsidP="00365538">
      <w:r w:rsidRPr="00365538">
        <w:t>The ls -l output provides a complete snapshot of file metadata, essential for managing permissions and security.</w:t>
      </w:r>
    </w:p>
    <w:p w14:paraId="4AC3DB13" w14:textId="77777777" w:rsidR="00365538" w:rsidRPr="00365538" w:rsidRDefault="00365538" w:rsidP="00365538">
      <w:r w:rsidRPr="00365538">
        <w:pict w14:anchorId="428701DC">
          <v:rect id="_x0000_i2810" style="width:0;height:1.5pt" o:hralign="center" o:hrstd="t" o:hr="t" fillcolor="#a0a0a0" stroked="f"/>
        </w:pict>
      </w:r>
    </w:p>
    <w:p w14:paraId="56B852C0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Q26. Explain in detail: I/O redirection, pipelines, and filters with real-world examples like logs, sorting, and monitoring.</w:t>
      </w:r>
    </w:p>
    <w:p w14:paraId="784B6A56" w14:textId="77777777" w:rsidR="00365538" w:rsidRPr="00365538" w:rsidRDefault="00365538" w:rsidP="00365538">
      <w:r w:rsidRPr="00365538">
        <w:t>Linux provides powerful text routing mechanisms.</w:t>
      </w:r>
    </w:p>
    <w:p w14:paraId="003B563D" w14:textId="77777777" w:rsidR="00365538" w:rsidRPr="00365538" w:rsidRDefault="00365538" w:rsidP="00365538">
      <w:r w:rsidRPr="00365538">
        <w:pict w14:anchorId="505F1DC0">
          <v:rect id="_x0000_i2811" style="width:0;height:1.5pt" o:hralign="center" o:hrstd="t" o:hr="t" fillcolor="#a0a0a0" stroked="f"/>
        </w:pict>
      </w:r>
    </w:p>
    <w:p w14:paraId="7F681256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1. I/O Redirection</w:t>
      </w:r>
    </w:p>
    <w:p w14:paraId="56946594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Redirect Output</w:t>
      </w:r>
    </w:p>
    <w:p w14:paraId="1609BC0E" w14:textId="77777777" w:rsidR="00365538" w:rsidRPr="00365538" w:rsidRDefault="00365538" w:rsidP="00365538">
      <w:r w:rsidRPr="00365538">
        <w:t>command &gt; file</w:t>
      </w:r>
    </w:p>
    <w:p w14:paraId="0E801E09" w14:textId="77777777" w:rsidR="00365538" w:rsidRPr="00365538" w:rsidRDefault="00365538" w:rsidP="00365538">
      <w:r w:rsidRPr="00365538">
        <w:t>command &gt;&gt; file</w:t>
      </w:r>
    </w:p>
    <w:p w14:paraId="640CF48B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Redirect Input</w:t>
      </w:r>
    </w:p>
    <w:p w14:paraId="600E57F4" w14:textId="77777777" w:rsidR="00365538" w:rsidRPr="00365538" w:rsidRDefault="00365538" w:rsidP="00365538">
      <w:r w:rsidRPr="00365538">
        <w:t>command &lt; input.txt</w:t>
      </w:r>
    </w:p>
    <w:p w14:paraId="21511537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Redirect Errors</w:t>
      </w:r>
    </w:p>
    <w:p w14:paraId="3EA7B633" w14:textId="77777777" w:rsidR="00365538" w:rsidRPr="00365538" w:rsidRDefault="00365538" w:rsidP="00365538">
      <w:r w:rsidRPr="00365538">
        <w:t>command 2&gt; error.log</w:t>
      </w:r>
    </w:p>
    <w:p w14:paraId="4305867D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 xml:space="preserve">Both </w:t>
      </w:r>
      <w:proofErr w:type="spellStart"/>
      <w:r w:rsidRPr="00365538">
        <w:rPr>
          <w:b/>
          <w:bCs/>
        </w:rPr>
        <w:t>stdout</w:t>
      </w:r>
      <w:proofErr w:type="spellEnd"/>
      <w:r w:rsidRPr="00365538">
        <w:rPr>
          <w:b/>
          <w:bCs/>
        </w:rPr>
        <w:t xml:space="preserve"> and stderr</w:t>
      </w:r>
    </w:p>
    <w:p w14:paraId="46053995" w14:textId="77777777" w:rsidR="00365538" w:rsidRPr="00365538" w:rsidRDefault="00365538" w:rsidP="00365538">
      <w:r w:rsidRPr="00365538">
        <w:t>command &gt; output.log 2&gt;&amp;1</w:t>
      </w:r>
    </w:p>
    <w:p w14:paraId="517EF09B" w14:textId="77777777" w:rsidR="00365538" w:rsidRPr="00365538" w:rsidRDefault="00365538" w:rsidP="00365538">
      <w:r w:rsidRPr="00365538">
        <w:pict w14:anchorId="6C053DDE">
          <v:rect id="_x0000_i2812" style="width:0;height:1.5pt" o:hralign="center" o:hrstd="t" o:hr="t" fillcolor="#a0a0a0" stroked="f"/>
        </w:pict>
      </w:r>
    </w:p>
    <w:p w14:paraId="0DE13E3B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2. Pipelines</w:t>
      </w:r>
    </w:p>
    <w:p w14:paraId="151D21B2" w14:textId="77777777" w:rsidR="00365538" w:rsidRPr="00365538" w:rsidRDefault="00365538" w:rsidP="00365538">
      <w:r w:rsidRPr="00365538">
        <w:t>Use | to connect commands.</w:t>
      </w:r>
    </w:p>
    <w:p w14:paraId="19A26F5A" w14:textId="77777777" w:rsidR="00365538" w:rsidRPr="00365538" w:rsidRDefault="00365538" w:rsidP="00365538">
      <w:r w:rsidRPr="00365538">
        <w:t>command1 | command2 | command3</w:t>
      </w:r>
    </w:p>
    <w:p w14:paraId="07968054" w14:textId="77777777" w:rsidR="00365538" w:rsidRPr="00365538" w:rsidRDefault="00365538" w:rsidP="00365538">
      <w:r w:rsidRPr="00365538">
        <w:t>Example: view running processes:</w:t>
      </w:r>
    </w:p>
    <w:p w14:paraId="33C5C592" w14:textId="77777777" w:rsidR="00365538" w:rsidRPr="00365538" w:rsidRDefault="00365538" w:rsidP="00365538">
      <w:proofErr w:type="spellStart"/>
      <w:r w:rsidRPr="00365538">
        <w:t>ps</w:t>
      </w:r>
      <w:proofErr w:type="spellEnd"/>
      <w:r w:rsidRPr="00365538">
        <w:t xml:space="preserve"> aux | grep </w:t>
      </w:r>
      <w:proofErr w:type="spellStart"/>
      <w:r w:rsidRPr="00365538">
        <w:t>apache</w:t>
      </w:r>
      <w:proofErr w:type="spellEnd"/>
    </w:p>
    <w:p w14:paraId="45394E93" w14:textId="77777777" w:rsidR="00365538" w:rsidRPr="00365538" w:rsidRDefault="00365538" w:rsidP="00365538">
      <w:r w:rsidRPr="00365538">
        <w:pict w14:anchorId="202355CD">
          <v:rect id="_x0000_i2813" style="width:0;height:1.5pt" o:hralign="center" o:hrstd="t" o:hr="t" fillcolor="#a0a0a0" stroked="f"/>
        </w:pict>
      </w:r>
    </w:p>
    <w:p w14:paraId="428843C1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3. Filters</w:t>
      </w:r>
    </w:p>
    <w:p w14:paraId="009C219A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a. grep</w:t>
      </w:r>
    </w:p>
    <w:p w14:paraId="00C1C64C" w14:textId="77777777" w:rsidR="00365538" w:rsidRPr="00365538" w:rsidRDefault="00365538" w:rsidP="00365538">
      <w:r w:rsidRPr="00365538">
        <w:t>grep "error" /var/log/syslog</w:t>
      </w:r>
    </w:p>
    <w:p w14:paraId="24E111AD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lastRenderedPageBreak/>
        <w:t>b. sort</w:t>
      </w:r>
    </w:p>
    <w:p w14:paraId="696FE46F" w14:textId="77777777" w:rsidR="00365538" w:rsidRPr="00365538" w:rsidRDefault="00365538" w:rsidP="00365538">
      <w:r w:rsidRPr="00365538">
        <w:t>sort -n -k3 data.txt</w:t>
      </w:r>
    </w:p>
    <w:p w14:paraId="049B6BEE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 xml:space="preserve">c. </w:t>
      </w:r>
      <w:proofErr w:type="spellStart"/>
      <w:r w:rsidRPr="00365538">
        <w:rPr>
          <w:b/>
          <w:bCs/>
        </w:rPr>
        <w:t>uniq</w:t>
      </w:r>
      <w:proofErr w:type="spellEnd"/>
    </w:p>
    <w:p w14:paraId="59882CFA" w14:textId="77777777" w:rsidR="00365538" w:rsidRPr="00365538" w:rsidRDefault="00365538" w:rsidP="00365538">
      <w:r w:rsidRPr="00365538">
        <w:t xml:space="preserve">sort iplist.txt | </w:t>
      </w:r>
      <w:proofErr w:type="spellStart"/>
      <w:r w:rsidRPr="00365538">
        <w:t>uniq</w:t>
      </w:r>
      <w:proofErr w:type="spellEnd"/>
      <w:r w:rsidRPr="00365538">
        <w:t xml:space="preserve"> -c</w:t>
      </w:r>
    </w:p>
    <w:p w14:paraId="58325068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d. cut</w:t>
      </w:r>
    </w:p>
    <w:p w14:paraId="1D437A9A" w14:textId="77777777" w:rsidR="00365538" w:rsidRPr="00365538" w:rsidRDefault="00365538" w:rsidP="00365538">
      <w:r w:rsidRPr="00365538">
        <w:t>cut -d',' -f2 file.csv</w:t>
      </w:r>
    </w:p>
    <w:p w14:paraId="40C33119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e. tail</w:t>
      </w:r>
    </w:p>
    <w:p w14:paraId="1B3F6D0B" w14:textId="77777777" w:rsidR="00365538" w:rsidRPr="00365538" w:rsidRDefault="00365538" w:rsidP="00365538">
      <w:r w:rsidRPr="00365538">
        <w:t>tail -f /var/log/auth.log</w:t>
      </w:r>
    </w:p>
    <w:p w14:paraId="6B46F41E" w14:textId="77777777" w:rsidR="00365538" w:rsidRPr="00365538" w:rsidRDefault="00365538" w:rsidP="00365538">
      <w:r w:rsidRPr="00365538">
        <w:t>Real-time log monitoring.</w:t>
      </w:r>
    </w:p>
    <w:p w14:paraId="1C101AC9" w14:textId="77777777" w:rsidR="00365538" w:rsidRPr="00365538" w:rsidRDefault="00365538" w:rsidP="00365538">
      <w:r w:rsidRPr="00365538">
        <w:pict w14:anchorId="069F5F89">
          <v:rect id="_x0000_i2814" style="width:0;height:1.5pt" o:hralign="center" o:hrstd="t" o:hr="t" fillcolor="#a0a0a0" stroked="f"/>
        </w:pict>
      </w:r>
    </w:p>
    <w:p w14:paraId="30E05C79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4. Real-World Example (Log Analysis)</w:t>
      </w:r>
    </w:p>
    <w:p w14:paraId="2A48646D" w14:textId="77777777" w:rsidR="00365538" w:rsidRPr="00365538" w:rsidRDefault="00365538" w:rsidP="00365538">
      <w:r w:rsidRPr="00365538">
        <w:t xml:space="preserve">cat /var/log/syslog | grep </w:t>
      </w:r>
      <w:proofErr w:type="spellStart"/>
      <w:r w:rsidRPr="00365538">
        <w:t>sshd</w:t>
      </w:r>
      <w:proofErr w:type="spellEnd"/>
      <w:r w:rsidRPr="00365538">
        <w:t xml:space="preserve"> | sort | </w:t>
      </w:r>
      <w:proofErr w:type="spellStart"/>
      <w:r w:rsidRPr="00365538">
        <w:t>uniq</w:t>
      </w:r>
      <w:proofErr w:type="spellEnd"/>
      <w:r w:rsidRPr="00365538">
        <w:t xml:space="preserve"> -c | tail -5</w:t>
      </w:r>
    </w:p>
    <w:p w14:paraId="3641749A" w14:textId="77777777" w:rsidR="00365538" w:rsidRPr="00365538" w:rsidRDefault="00365538" w:rsidP="00365538">
      <w:r w:rsidRPr="00365538">
        <w:t>Purpose: identify frequently occurring SSH events.</w:t>
      </w:r>
    </w:p>
    <w:p w14:paraId="08230AF8" w14:textId="77777777" w:rsidR="00365538" w:rsidRPr="00365538" w:rsidRDefault="00365538" w:rsidP="00365538">
      <w:r w:rsidRPr="00365538">
        <w:pict w14:anchorId="2B20B7E1">
          <v:rect id="_x0000_i2815" style="width:0;height:1.5pt" o:hralign="center" o:hrstd="t" o:hr="t" fillcolor="#a0a0a0" stroked="f"/>
        </w:pict>
      </w:r>
    </w:p>
    <w:p w14:paraId="43688976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Conclusion</w:t>
      </w:r>
    </w:p>
    <w:p w14:paraId="1C6E44A4" w14:textId="77777777" w:rsidR="00365538" w:rsidRPr="00365538" w:rsidRDefault="00365538" w:rsidP="00365538">
      <w:r w:rsidRPr="00365538">
        <w:t>Redirection, pipelines, and filters allow building powerful one-line data processing workflows, essential for system monitoring and automation.</w:t>
      </w:r>
    </w:p>
    <w:p w14:paraId="4D4C1A13" w14:textId="77777777" w:rsidR="00365538" w:rsidRPr="00365538" w:rsidRDefault="00365538" w:rsidP="00365538">
      <w:r w:rsidRPr="00365538">
        <w:pict w14:anchorId="213AF38E">
          <v:rect id="_x0000_i2816" style="width:0;height:1.5pt" o:hralign="center" o:hrstd="t" o:hr="t" fillcolor="#a0a0a0" stroked="f"/>
        </w:pict>
      </w:r>
    </w:p>
    <w:p w14:paraId="7B912437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Q27. Explain vi/vim editor modes, essential commands, navigation, editing, saving, and exiting.</w:t>
      </w:r>
    </w:p>
    <w:p w14:paraId="0A273F9B" w14:textId="77777777" w:rsidR="00365538" w:rsidRPr="00365538" w:rsidRDefault="00365538" w:rsidP="00365538">
      <w:r w:rsidRPr="00365538">
        <w:t>Vim is a modal editor offering efficient text editing.</w:t>
      </w:r>
    </w:p>
    <w:p w14:paraId="1EBFC6E5" w14:textId="77777777" w:rsidR="00365538" w:rsidRPr="00365538" w:rsidRDefault="00365538" w:rsidP="00365538">
      <w:r w:rsidRPr="00365538">
        <w:pict w14:anchorId="6D9E46A1">
          <v:rect id="_x0000_i2817" style="width:0;height:1.5pt" o:hralign="center" o:hrstd="t" o:hr="t" fillcolor="#a0a0a0" stroked="f"/>
        </w:pict>
      </w:r>
    </w:p>
    <w:p w14:paraId="3E3E11C3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1. Modes in Vim</w:t>
      </w:r>
    </w:p>
    <w:p w14:paraId="6E3C461F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a. Normal Mode</w:t>
      </w:r>
    </w:p>
    <w:p w14:paraId="195AFCC3" w14:textId="77777777" w:rsidR="00365538" w:rsidRPr="00365538" w:rsidRDefault="00365538" w:rsidP="00365538">
      <w:r w:rsidRPr="00365538">
        <w:t>Default mode for navigation and commands.</w:t>
      </w:r>
    </w:p>
    <w:p w14:paraId="529F9516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b. Insert Mode</w:t>
      </w:r>
    </w:p>
    <w:p w14:paraId="4F275B70" w14:textId="77777777" w:rsidR="00365538" w:rsidRPr="00365538" w:rsidRDefault="00365538" w:rsidP="00365538">
      <w:r w:rsidRPr="00365538">
        <w:t>For typing text.</w:t>
      </w:r>
    </w:p>
    <w:p w14:paraId="33EBA77D" w14:textId="77777777" w:rsidR="00365538" w:rsidRPr="00365538" w:rsidRDefault="00365538" w:rsidP="00365538">
      <w:r w:rsidRPr="00365538">
        <w:t>Enter using:</w:t>
      </w:r>
    </w:p>
    <w:p w14:paraId="72852B0B" w14:textId="77777777" w:rsidR="00365538" w:rsidRPr="00365538" w:rsidRDefault="00365538" w:rsidP="00365538">
      <w:proofErr w:type="spellStart"/>
      <w:proofErr w:type="gramStart"/>
      <w:r w:rsidRPr="00365538">
        <w:t>i</w:t>
      </w:r>
      <w:proofErr w:type="spellEnd"/>
      <w:r w:rsidRPr="00365538">
        <w:t xml:space="preserve">  →</w:t>
      </w:r>
      <w:proofErr w:type="gramEnd"/>
      <w:r w:rsidRPr="00365538">
        <w:t xml:space="preserve"> insert before cursor</w:t>
      </w:r>
    </w:p>
    <w:p w14:paraId="79D12D85" w14:textId="77777777" w:rsidR="00365538" w:rsidRPr="00365538" w:rsidRDefault="00365538" w:rsidP="00365538">
      <w:proofErr w:type="gramStart"/>
      <w:r w:rsidRPr="00365538">
        <w:t>a  →</w:t>
      </w:r>
      <w:proofErr w:type="gramEnd"/>
      <w:r w:rsidRPr="00365538">
        <w:t xml:space="preserve"> append after cursor</w:t>
      </w:r>
    </w:p>
    <w:p w14:paraId="68CC3024" w14:textId="77777777" w:rsidR="00365538" w:rsidRPr="00365538" w:rsidRDefault="00365538" w:rsidP="00365538">
      <w:proofErr w:type="gramStart"/>
      <w:r w:rsidRPr="00365538">
        <w:t>o  →</w:t>
      </w:r>
      <w:proofErr w:type="gramEnd"/>
      <w:r w:rsidRPr="00365538">
        <w:t xml:space="preserve"> open new line</w:t>
      </w:r>
    </w:p>
    <w:p w14:paraId="7C5FB369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c. Visual Mode</w:t>
      </w:r>
    </w:p>
    <w:p w14:paraId="7E72B748" w14:textId="77777777" w:rsidR="00365538" w:rsidRPr="00365538" w:rsidRDefault="00365538" w:rsidP="00365538">
      <w:r w:rsidRPr="00365538">
        <w:lastRenderedPageBreak/>
        <w:t>For selecting text.</w:t>
      </w:r>
    </w:p>
    <w:p w14:paraId="11EE33FA" w14:textId="77777777" w:rsidR="00365538" w:rsidRPr="00365538" w:rsidRDefault="00365538" w:rsidP="00365538">
      <w:proofErr w:type="gramStart"/>
      <w:r w:rsidRPr="00365538">
        <w:t>v  →</w:t>
      </w:r>
      <w:proofErr w:type="gramEnd"/>
      <w:r w:rsidRPr="00365538">
        <w:t xml:space="preserve"> character selection</w:t>
      </w:r>
    </w:p>
    <w:p w14:paraId="7A4CCA2B" w14:textId="77777777" w:rsidR="00365538" w:rsidRPr="00365538" w:rsidRDefault="00365538" w:rsidP="00365538">
      <w:proofErr w:type="gramStart"/>
      <w:r w:rsidRPr="00365538">
        <w:t>V  →</w:t>
      </w:r>
      <w:proofErr w:type="gramEnd"/>
      <w:r w:rsidRPr="00365538">
        <w:t xml:space="preserve"> line selection</w:t>
      </w:r>
    </w:p>
    <w:p w14:paraId="6EF4D758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d. Command Mode</w:t>
      </w:r>
    </w:p>
    <w:p w14:paraId="41F63165" w14:textId="77777777" w:rsidR="00365538" w:rsidRPr="00365538" w:rsidRDefault="00365538" w:rsidP="00365538">
      <w:r w:rsidRPr="00365538">
        <w:t xml:space="preserve">Execute commands starting </w:t>
      </w:r>
      <w:proofErr w:type="gramStart"/>
      <w:r w:rsidRPr="00365538">
        <w:t>with :</w:t>
      </w:r>
      <w:proofErr w:type="gramEnd"/>
      <w:r w:rsidRPr="00365538">
        <w:t>.</w:t>
      </w:r>
    </w:p>
    <w:p w14:paraId="1CD1D539" w14:textId="77777777" w:rsidR="00365538" w:rsidRPr="00365538" w:rsidRDefault="00365538" w:rsidP="00365538">
      <w:r w:rsidRPr="00365538">
        <w:pict w14:anchorId="6C088998">
          <v:rect id="_x0000_i2818" style="width:0;height:1.5pt" o:hralign="center" o:hrstd="t" o:hr="t" fillcolor="#a0a0a0" stroked="f"/>
        </w:pict>
      </w:r>
    </w:p>
    <w:p w14:paraId="38EDA3E7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2. Navigation</w:t>
      </w:r>
    </w:p>
    <w:p w14:paraId="0FB5B79A" w14:textId="77777777" w:rsidR="00365538" w:rsidRPr="00365538" w:rsidRDefault="00365538" w:rsidP="00365538">
      <w:r w:rsidRPr="00365538">
        <w:t>• h left</w:t>
      </w:r>
      <w:r w:rsidRPr="00365538">
        <w:br/>
        <w:t>• j down</w:t>
      </w:r>
      <w:r w:rsidRPr="00365538">
        <w:br/>
        <w:t>• k up</w:t>
      </w:r>
      <w:r w:rsidRPr="00365538">
        <w:br/>
        <w:t>• l right</w:t>
      </w:r>
      <w:r w:rsidRPr="00365538">
        <w:br/>
        <w:t>• w next word</w:t>
      </w:r>
      <w:r w:rsidRPr="00365538">
        <w:br/>
        <w:t xml:space="preserve">• b previous </w:t>
      </w:r>
      <w:proofErr w:type="gramStart"/>
      <w:r w:rsidRPr="00365538">
        <w:t>word</w:t>
      </w:r>
      <w:proofErr w:type="gramEnd"/>
      <w:r w:rsidRPr="00365538">
        <w:br/>
        <w:t xml:space="preserve">• gg </w:t>
      </w:r>
      <w:proofErr w:type="gramStart"/>
      <w:r w:rsidRPr="00365538">
        <w:t>start</w:t>
      </w:r>
      <w:proofErr w:type="gramEnd"/>
      <w:r w:rsidRPr="00365538">
        <w:t xml:space="preserve"> of file</w:t>
      </w:r>
      <w:r w:rsidRPr="00365538">
        <w:br/>
        <w:t>• G end of file</w:t>
      </w:r>
    </w:p>
    <w:p w14:paraId="49514AE3" w14:textId="77777777" w:rsidR="00365538" w:rsidRPr="00365538" w:rsidRDefault="00365538" w:rsidP="00365538">
      <w:r w:rsidRPr="00365538">
        <w:pict w14:anchorId="1E9376D8">
          <v:rect id="_x0000_i2819" style="width:0;height:1.5pt" o:hralign="center" o:hrstd="t" o:hr="t" fillcolor="#a0a0a0" stroked="f"/>
        </w:pict>
      </w:r>
    </w:p>
    <w:p w14:paraId="4EB2CC4B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3. Editing</w:t>
      </w:r>
    </w:p>
    <w:p w14:paraId="3C542D51" w14:textId="77777777" w:rsidR="00365538" w:rsidRPr="00365538" w:rsidRDefault="00365538" w:rsidP="00365538">
      <w:r w:rsidRPr="00365538">
        <w:t>• x delete character</w:t>
      </w:r>
      <w:r w:rsidRPr="00365538">
        <w:br/>
        <w:t>• dd delete line</w:t>
      </w:r>
      <w:r w:rsidRPr="00365538">
        <w:br/>
        <w:t xml:space="preserve">• </w:t>
      </w:r>
      <w:proofErr w:type="spellStart"/>
      <w:r w:rsidRPr="00365538">
        <w:t>yy</w:t>
      </w:r>
      <w:proofErr w:type="spellEnd"/>
      <w:r w:rsidRPr="00365538">
        <w:t xml:space="preserve"> copy line</w:t>
      </w:r>
      <w:r w:rsidRPr="00365538">
        <w:br/>
        <w:t>• p paste</w:t>
      </w:r>
    </w:p>
    <w:p w14:paraId="045B4EA0" w14:textId="77777777" w:rsidR="00365538" w:rsidRPr="00365538" w:rsidRDefault="00365538" w:rsidP="00365538">
      <w:r w:rsidRPr="00365538">
        <w:pict w14:anchorId="1A43023B">
          <v:rect id="_x0000_i2820" style="width:0;height:1.5pt" o:hralign="center" o:hrstd="t" o:hr="t" fillcolor="#a0a0a0" stroked="f"/>
        </w:pict>
      </w:r>
    </w:p>
    <w:p w14:paraId="3DE40D91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4. Saving and Exiting</w:t>
      </w:r>
    </w:p>
    <w:p w14:paraId="70E94B6A" w14:textId="77777777" w:rsidR="00365538" w:rsidRPr="00365538" w:rsidRDefault="00365538" w:rsidP="00365538">
      <w:proofErr w:type="gramStart"/>
      <w:r w:rsidRPr="00365538">
        <w:t>• :w</w:t>
      </w:r>
      <w:proofErr w:type="gramEnd"/>
      <w:r w:rsidRPr="00365538">
        <w:t xml:space="preserve"> </w:t>
      </w:r>
      <w:proofErr w:type="gramStart"/>
      <w:r w:rsidRPr="00365538">
        <w:t>save</w:t>
      </w:r>
      <w:proofErr w:type="gramEnd"/>
      <w:r w:rsidRPr="00365538">
        <w:br/>
      </w:r>
      <w:proofErr w:type="gramStart"/>
      <w:r w:rsidRPr="00365538">
        <w:t>• :q</w:t>
      </w:r>
      <w:proofErr w:type="gramEnd"/>
      <w:r w:rsidRPr="00365538">
        <w:t xml:space="preserve"> quit</w:t>
      </w:r>
      <w:r w:rsidRPr="00365538">
        <w:br/>
      </w:r>
      <w:proofErr w:type="gramStart"/>
      <w:r w:rsidRPr="00365538">
        <w:t>• :</w:t>
      </w:r>
      <w:proofErr w:type="spellStart"/>
      <w:r w:rsidRPr="00365538">
        <w:t>wq</w:t>
      </w:r>
      <w:proofErr w:type="spellEnd"/>
      <w:proofErr w:type="gramEnd"/>
      <w:r w:rsidRPr="00365538">
        <w:t xml:space="preserve"> save and quit</w:t>
      </w:r>
      <w:r w:rsidRPr="00365538">
        <w:br/>
      </w:r>
      <w:proofErr w:type="gramStart"/>
      <w:r w:rsidRPr="00365538">
        <w:t>• :q</w:t>
      </w:r>
      <w:proofErr w:type="gramEnd"/>
      <w:r w:rsidRPr="00365538">
        <w:t>! quit without saving</w:t>
      </w:r>
    </w:p>
    <w:p w14:paraId="40FF163F" w14:textId="77777777" w:rsidR="00365538" w:rsidRPr="00365538" w:rsidRDefault="00365538" w:rsidP="00365538">
      <w:r w:rsidRPr="00365538">
        <w:pict w14:anchorId="17B94908">
          <v:rect id="_x0000_i2821" style="width:0;height:1.5pt" o:hralign="center" o:hrstd="t" o:hr="t" fillcolor="#a0a0a0" stroked="f"/>
        </w:pict>
      </w:r>
    </w:p>
    <w:p w14:paraId="150548BB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5. Searching</w:t>
      </w:r>
    </w:p>
    <w:p w14:paraId="06C3D93F" w14:textId="77777777" w:rsidR="00365538" w:rsidRPr="00365538" w:rsidRDefault="00365538" w:rsidP="00365538">
      <w:r w:rsidRPr="00365538">
        <w:t>/</w:t>
      </w:r>
      <w:proofErr w:type="gramStart"/>
      <w:r w:rsidRPr="00365538">
        <w:t>pattern</w:t>
      </w:r>
      <w:proofErr w:type="gramEnd"/>
    </w:p>
    <w:p w14:paraId="2271F8EA" w14:textId="77777777" w:rsidR="00365538" w:rsidRPr="00365538" w:rsidRDefault="00365538" w:rsidP="00365538">
      <w:r w:rsidRPr="00365538">
        <w:t>n → next match</w:t>
      </w:r>
    </w:p>
    <w:p w14:paraId="0966F73D" w14:textId="77777777" w:rsidR="00365538" w:rsidRPr="00365538" w:rsidRDefault="00365538" w:rsidP="00365538">
      <w:r w:rsidRPr="00365538">
        <w:t>N → previous match</w:t>
      </w:r>
    </w:p>
    <w:p w14:paraId="4E27848D" w14:textId="77777777" w:rsidR="00365538" w:rsidRPr="00365538" w:rsidRDefault="00365538" w:rsidP="00365538">
      <w:r w:rsidRPr="00365538">
        <w:pict w14:anchorId="3A338934">
          <v:rect id="_x0000_i2822" style="width:0;height:1.5pt" o:hralign="center" o:hrstd="t" o:hr="t" fillcolor="#a0a0a0" stroked="f"/>
        </w:pict>
      </w:r>
    </w:p>
    <w:p w14:paraId="5D14E133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Conclusion</w:t>
      </w:r>
    </w:p>
    <w:p w14:paraId="0510426A" w14:textId="77777777" w:rsidR="00365538" w:rsidRPr="00365538" w:rsidRDefault="00365538" w:rsidP="00365538">
      <w:r w:rsidRPr="00365538">
        <w:lastRenderedPageBreak/>
        <w:t>Vim’s modal design gives unmatched editing speed, flexibility, and power for developers and administrators.</w:t>
      </w:r>
    </w:p>
    <w:p w14:paraId="5BD08AAA" w14:textId="77777777" w:rsidR="00365538" w:rsidRPr="00365538" w:rsidRDefault="00365538" w:rsidP="00365538">
      <w:r w:rsidRPr="00365538">
        <w:pict w14:anchorId="66236CCD">
          <v:rect id="_x0000_i2823" style="width:0;height:1.5pt" o:hralign="center" o:hrstd="t" o:hr="t" fillcolor="#a0a0a0" stroked="f"/>
        </w:pict>
      </w:r>
    </w:p>
    <w:p w14:paraId="6A647166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Q28. Explain the complete lifecycle of a package: creation, metadata, installation scripts, dependency resolution, upgrades.</w:t>
      </w:r>
    </w:p>
    <w:p w14:paraId="2A5F477F" w14:textId="77777777" w:rsidR="00365538" w:rsidRPr="00365538" w:rsidRDefault="00365538" w:rsidP="00365538">
      <w:r w:rsidRPr="00365538">
        <w:t>Package lifecycle ensures consistent software distribution.</w:t>
      </w:r>
    </w:p>
    <w:p w14:paraId="2446AD21" w14:textId="77777777" w:rsidR="00365538" w:rsidRPr="00365538" w:rsidRDefault="00365538" w:rsidP="00365538">
      <w:r w:rsidRPr="00365538">
        <w:pict w14:anchorId="7811D74D">
          <v:rect id="_x0000_i2824" style="width:0;height:1.5pt" o:hralign="center" o:hrstd="t" o:hr="t" fillcolor="#a0a0a0" stroked="f"/>
        </w:pict>
      </w:r>
    </w:p>
    <w:p w14:paraId="466C843C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1. Package Creation</w:t>
      </w:r>
    </w:p>
    <w:p w14:paraId="4C19C2F2" w14:textId="77777777" w:rsidR="00365538" w:rsidRPr="00365538" w:rsidRDefault="00365538" w:rsidP="00365538">
      <w:r w:rsidRPr="00365538">
        <w:t>A package includes:</w:t>
      </w:r>
      <w:r w:rsidRPr="00365538">
        <w:br/>
        <w:t>• Binaries</w:t>
      </w:r>
      <w:r w:rsidRPr="00365538">
        <w:br/>
        <w:t>• Libraries</w:t>
      </w:r>
      <w:r w:rsidRPr="00365538">
        <w:br/>
        <w:t>• Documentation</w:t>
      </w:r>
      <w:r w:rsidRPr="00365538">
        <w:br/>
        <w:t>• Configuration files</w:t>
      </w:r>
      <w:r w:rsidRPr="00365538">
        <w:br/>
        <w:t>• Control metadata</w:t>
      </w:r>
    </w:p>
    <w:p w14:paraId="13588CE4" w14:textId="77777777" w:rsidR="00365538" w:rsidRPr="00365538" w:rsidRDefault="00365538" w:rsidP="00365538">
      <w:r w:rsidRPr="00365538">
        <w:t xml:space="preserve">Developers use tools like </w:t>
      </w:r>
      <w:proofErr w:type="spellStart"/>
      <w:r w:rsidRPr="00365538">
        <w:t>dpkg</w:t>
      </w:r>
      <w:proofErr w:type="spellEnd"/>
      <w:r w:rsidRPr="00365538">
        <w:t>-deb, rpm-build.</w:t>
      </w:r>
    </w:p>
    <w:p w14:paraId="4721CB8A" w14:textId="77777777" w:rsidR="00365538" w:rsidRPr="00365538" w:rsidRDefault="00365538" w:rsidP="00365538">
      <w:r w:rsidRPr="00365538">
        <w:pict w14:anchorId="5F7D9537">
          <v:rect id="_x0000_i2825" style="width:0;height:1.5pt" o:hralign="center" o:hrstd="t" o:hr="t" fillcolor="#a0a0a0" stroked="f"/>
        </w:pict>
      </w:r>
    </w:p>
    <w:p w14:paraId="768A3643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2. Metadata</w:t>
      </w:r>
    </w:p>
    <w:p w14:paraId="2F508CF8" w14:textId="77777777" w:rsidR="00365538" w:rsidRPr="00365538" w:rsidRDefault="00365538" w:rsidP="00365538">
      <w:r w:rsidRPr="00365538">
        <w:t>Includes:</w:t>
      </w:r>
      <w:r w:rsidRPr="00365538">
        <w:br/>
        <w:t>• Name</w:t>
      </w:r>
      <w:r w:rsidRPr="00365538">
        <w:br/>
        <w:t>• Version</w:t>
      </w:r>
      <w:r w:rsidRPr="00365538">
        <w:br/>
        <w:t>• Architecture</w:t>
      </w:r>
      <w:r w:rsidRPr="00365538">
        <w:br/>
        <w:t>• Maintainer</w:t>
      </w:r>
      <w:r w:rsidRPr="00365538">
        <w:br/>
        <w:t>• Dependencies</w:t>
      </w:r>
      <w:r w:rsidRPr="00365538">
        <w:br/>
        <w:t>• Description</w:t>
      </w:r>
    </w:p>
    <w:p w14:paraId="403CDDD6" w14:textId="77777777" w:rsidR="00365538" w:rsidRPr="00365538" w:rsidRDefault="00365538" w:rsidP="00365538">
      <w:r w:rsidRPr="00365538">
        <w:t>Stored in control files.</w:t>
      </w:r>
    </w:p>
    <w:p w14:paraId="7A17291D" w14:textId="77777777" w:rsidR="00365538" w:rsidRPr="00365538" w:rsidRDefault="00365538" w:rsidP="00365538">
      <w:r w:rsidRPr="00365538">
        <w:pict w14:anchorId="6FD23CB7">
          <v:rect id="_x0000_i2826" style="width:0;height:1.5pt" o:hralign="center" o:hrstd="t" o:hr="t" fillcolor="#a0a0a0" stroked="f"/>
        </w:pict>
      </w:r>
    </w:p>
    <w:p w14:paraId="65913D96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3. Installation Scripts</w:t>
      </w:r>
    </w:p>
    <w:p w14:paraId="0FF48DAB" w14:textId="77777777" w:rsidR="00365538" w:rsidRPr="00365538" w:rsidRDefault="00365538" w:rsidP="00365538">
      <w:r w:rsidRPr="00365538">
        <w:t>Packages contain scripts:</w:t>
      </w:r>
      <w:r w:rsidRPr="00365538">
        <w:br/>
        <w:t>• pre-install</w:t>
      </w:r>
      <w:r w:rsidRPr="00365538">
        <w:br/>
        <w:t>• post-install</w:t>
      </w:r>
      <w:r w:rsidRPr="00365538">
        <w:br/>
        <w:t>• pre-remove</w:t>
      </w:r>
      <w:r w:rsidRPr="00365538">
        <w:br/>
        <w:t>• post-remove</w:t>
      </w:r>
    </w:p>
    <w:p w14:paraId="33EB9B5C" w14:textId="77777777" w:rsidR="00365538" w:rsidRPr="00365538" w:rsidRDefault="00365538" w:rsidP="00365538">
      <w:r w:rsidRPr="00365538">
        <w:t>Used to configure environment, start services, create directories, etc.</w:t>
      </w:r>
    </w:p>
    <w:p w14:paraId="70B3E1C6" w14:textId="77777777" w:rsidR="00365538" w:rsidRPr="00365538" w:rsidRDefault="00365538" w:rsidP="00365538">
      <w:r w:rsidRPr="00365538">
        <w:pict w14:anchorId="6F701B3C">
          <v:rect id="_x0000_i2827" style="width:0;height:1.5pt" o:hralign="center" o:hrstd="t" o:hr="t" fillcolor="#a0a0a0" stroked="f"/>
        </w:pict>
      </w:r>
    </w:p>
    <w:p w14:paraId="3FE96277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4. Dependency Resolution</w:t>
      </w:r>
    </w:p>
    <w:p w14:paraId="77733AAE" w14:textId="77777777" w:rsidR="00365538" w:rsidRPr="00365538" w:rsidRDefault="00365538" w:rsidP="00365538">
      <w:r w:rsidRPr="00365538">
        <w:t>Package managers check required packages.</w:t>
      </w:r>
    </w:p>
    <w:p w14:paraId="1A9F220B" w14:textId="77777777" w:rsidR="00365538" w:rsidRPr="00365538" w:rsidRDefault="00365538" w:rsidP="00365538">
      <w:r w:rsidRPr="00365538">
        <w:lastRenderedPageBreak/>
        <w:t>Example:</w:t>
      </w:r>
    </w:p>
    <w:p w14:paraId="65E9CB26" w14:textId="77777777" w:rsidR="00365538" w:rsidRPr="00365538" w:rsidRDefault="00365538" w:rsidP="00365538">
      <w:r w:rsidRPr="00365538">
        <w:t xml:space="preserve">apt install </w:t>
      </w:r>
      <w:proofErr w:type="spellStart"/>
      <w:r w:rsidRPr="00365538">
        <w:t>vlc</w:t>
      </w:r>
      <w:proofErr w:type="spellEnd"/>
    </w:p>
    <w:p w14:paraId="552351C3" w14:textId="77777777" w:rsidR="00365538" w:rsidRPr="00365538" w:rsidRDefault="00365538" w:rsidP="00365538">
      <w:r w:rsidRPr="00365538">
        <w:t>APT fetches:</w:t>
      </w:r>
      <w:r w:rsidRPr="00365538">
        <w:br/>
        <w:t xml:space="preserve">• </w:t>
      </w:r>
      <w:proofErr w:type="spellStart"/>
      <w:r w:rsidRPr="00365538">
        <w:t>libvlc</w:t>
      </w:r>
      <w:proofErr w:type="spellEnd"/>
      <w:r w:rsidRPr="00365538">
        <w:br/>
        <w:t xml:space="preserve">• </w:t>
      </w:r>
      <w:proofErr w:type="spellStart"/>
      <w:r w:rsidRPr="00365538">
        <w:t>ffmpeg</w:t>
      </w:r>
      <w:proofErr w:type="spellEnd"/>
      <w:r w:rsidRPr="00365538">
        <w:br/>
        <w:t>• codecs</w:t>
      </w:r>
    </w:p>
    <w:p w14:paraId="47048154" w14:textId="77777777" w:rsidR="00365538" w:rsidRPr="00365538" w:rsidRDefault="00365538" w:rsidP="00365538">
      <w:r w:rsidRPr="00365538">
        <w:t>Ensures compatibility and prevents conflicts.</w:t>
      </w:r>
    </w:p>
    <w:p w14:paraId="12E2450A" w14:textId="77777777" w:rsidR="00365538" w:rsidRPr="00365538" w:rsidRDefault="00365538" w:rsidP="00365538">
      <w:r w:rsidRPr="00365538">
        <w:pict w14:anchorId="3AD1B639">
          <v:rect id="_x0000_i2828" style="width:0;height:1.5pt" o:hralign="center" o:hrstd="t" o:hr="t" fillcolor="#a0a0a0" stroked="f"/>
        </w:pict>
      </w:r>
    </w:p>
    <w:p w14:paraId="0D7F5C17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5. Upgrades</w:t>
      </w:r>
    </w:p>
    <w:p w14:paraId="69FC8E75" w14:textId="77777777" w:rsidR="00365538" w:rsidRPr="00365538" w:rsidRDefault="00365538" w:rsidP="00365538">
      <w:r w:rsidRPr="00365538">
        <w:t>apt upgrade</w:t>
      </w:r>
    </w:p>
    <w:p w14:paraId="18F20FE0" w14:textId="77777777" w:rsidR="00365538" w:rsidRPr="00365538" w:rsidRDefault="00365538" w:rsidP="00365538">
      <w:proofErr w:type="spellStart"/>
      <w:r w:rsidRPr="00365538">
        <w:t>dnf</w:t>
      </w:r>
      <w:proofErr w:type="spellEnd"/>
      <w:r w:rsidRPr="00365538">
        <w:t xml:space="preserve"> upgrade</w:t>
      </w:r>
    </w:p>
    <w:p w14:paraId="1957B109" w14:textId="77777777" w:rsidR="00365538" w:rsidRPr="00365538" w:rsidRDefault="00365538" w:rsidP="00365538">
      <w:r w:rsidRPr="00365538">
        <w:t>rpm -</w:t>
      </w:r>
      <w:proofErr w:type="spellStart"/>
      <w:r w:rsidRPr="00365538">
        <w:t>Uvh</w:t>
      </w:r>
      <w:proofErr w:type="spellEnd"/>
      <w:r w:rsidRPr="00365538">
        <w:t xml:space="preserve"> </w:t>
      </w:r>
      <w:proofErr w:type="spellStart"/>
      <w:r w:rsidRPr="00365538">
        <w:t>package.rpm</w:t>
      </w:r>
      <w:proofErr w:type="spellEnd"/>
    </w:p>
    <w:p w14:paraId="542F63A3" w14:textId="77777777" w:rsidR="00365538" w:rsidRPr="00365538" w:rsidRDefault="00365538" w:rsidP="00365538">
      <w:r w:rsidRPr="00365538">
        <w:t>Managers ensure version consistency and migration of configuration.</w:t>
      </w:r>
    </w:p>
    <w:p w14:paraId="390E34FD" w14:textId="77777777" w:rsidR="00365538" w:rsidRPr="00365538" w:rsidRDefault="00365538" w:rsidP="00365538">
      <w:r w:rsidRPr="00365538">
        <w:pict w14:anchorId="1A487211">
          <v:rect id="_x0000_i2829" style="width:0;height:1.5pt" o:hralign="center" o:hrstd="t" o:hr="t" fillcolor="#a0a0a0" stroked="f"/>
        </w:pict>
      </w:r>
    </w:p>
    <w:p w14:paraId="7113A067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6. Package Removal</w:t>
      </w:r>
    </w:p>
    <w:p w14:paraId="18FD8F19" w14:textId="77777777" w:rsidR="00365538" w:rsidRPr="00365538" w:rsidRDefault="00365538" w:rsidP="00365538">
      <w:r w:rsidRPr="00365538">
        <w:t>apt remove package</w:t>
      </w:r>
    </w:p>
    <w:p w14:paraId="52677957" w14:textId="77777777" w:rsidR="00365538" w:rsidRPr="00365538" w:rsidRDefault="00365538" w:rsidP="00365538">
      <w:r w:rsidRPr="00365538">
        <w:t>apt purge package    # also removes config</w:t>
      </w:r>
    </w:p>
    <w:p w14:paraId="66A6CE7A" w14:textId="77777777" w:rsidR="00365538" w:rsidRPr="00365538" w:rsidRDefault="00365538" w:rsidP="00365538">
      <w:r w:rsidRPr="00365538">
        <w:t>rpm -e package</w:t>
      </w:r>
    </w:p>
    <w:p w14:paraId="284C104A" w14:textId="77777777" w:rsidR="00365538" w:rsidRPr="00365538" w:rsidRDefault="00365538" w:rsidP="00365538">
      <w:r w:rsidRPr="00365538">
        <w:pict w14:anchorId="684CA2FB">
          <v:rect id="_x0000_i2830" style="width:0;height:1.5pt" o:hralign="center" o:hrstd="t" o:hr="t" fillcolor="#a0a0a0" stroked="f"/>
        </w:pict>
      </w:r>
    </w:p>
    <w:p w14:paraId="0919A4ED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Conclusion</w:t>
      </w:r>
    </w:p>
    <w:p w14:paraId="37D8DADC" w14:textId="77777777" w:rsidR="00365538" w:rsidRPr="00365538" w:rsidRDefault="00365538" w:rsidP="00365538">
      <w:r w:rsidRPr="00365538">
        <w:t>The package lifecycle ensures reliable software installation, maintenance, and upgrade, preventing incompatibilities and dependency failures.</w:t>
      </w:r>
    </w:p>
    <w:p w14:paraId="1550FDB2" w14:textId="77777777" w:rsidR="00365538" w:rsidRPr="00365538" w:rsidRDefault="00365538" w:rsidP="00365538">
      <w:r w:rsidRPr="00365538">
        <w:pict w14:anchorId="5F1568D9">
          <v:rect id="_x0000_i2831" style="width:0;height:1.5pt" o:hralign="center" o:hrstd="t" o:hr="t" fillcolor="#a0a0a0" stroked="f"/>
        </w:pict>
      </w:r>
    </w:p>
    <w:p w14:paraId="5F214BFC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Q29. Compare Debian (.deb) and RedHat (.rpm) package systems. Discuss their tools, workflows, and repository structures.</w:t>
      </w:r>
    </w:p>
    <w:p w14:paraId="1B6CF6D7" w14:textId="77777777" w:rsidR="00365538" w:rsidRPr="00365538" w:rsidRDefault="00365538" w:rsidP="00365538">
      <w:r w:rsidRPr="00365538">
        <w:t xml:space="preserve">Linux distributions use two dominant package models: </w:t>
      </w:r>
      <w:r w:rsidRPr="00365538">
        <w:rPr>
          <w:b/>
          <w:bCs/>
        </w:rPr>
        <w:t>DEB</w:t>
      </w:r>
      <w:r w:rsidRPr="00365538">
        <w:t xml:space="preserve"> and </w:t>
      </w:r>
      <w:r w:rsidRPr="00365538">
        <w:rPr>
          <w:b/>
          <w:bCs/>
        </w:rPr>
        <w:t>RPM</w:t>
      </w:r>
      <w:r w:rsidRPr="00365538">
        <w:t>.</w:t>
      </w:r>
    </w:p>
    <w:p w14:paraId="3E4645FC" w14:textId="77777777" w:rsidR="00365538" w:rsidRPr="00365538" w:rsidRDefault="00365538" w:rsidP="00365538">
      <w:r w:rsidRPr="00365538">
        <w:pict w14:anchorId="53643BBA">
          <v:rect id="_x0000_i2832" style="width:0;height:1.5pt" o:hralign="center" o:hrstd="t" o:hr="t" fillcolor="#a0a0a0" stroked="f"/>
        </w:pict>
      </w:r>
    </w:p>
    <w:p w14:paraId="28F7B103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1. Package Formats</w:t>
      </w:r>
    </w:p>
    <w:p w14:paraId="414E791C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Debian (.deb)</w:t>
      </w:r>
    </w:p>
    <w:p w14:paraId="7A8909C6" w14:textId="77777777" w:rsidR="00365538" w:rsidRPr="00365538" w:rsidRDefault="00365538" w:rsidP="00365538">
      <w:r w:rsidRPr="00365538">
        <w:t>Used in:</w:t>
      </w:r>
      <w:r w:rsidRPr="00365538">
        <w:br/>
        <w:t>• Debian</w:t>
      </w:r>
      <w:r w:rsidRPr="00365538">
        <w:br/>
        <w:t>• Ubuntu</w:t>
      </w:r>
      <w:r w:rsidRPr="00365538">
        <w:br/>
        <w:t>• Kali Linux</w:t>
      </w:r>
    </w:p>
    <w:p w14:paraId="7648F2A1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lastRenderedPageBreak/>
        <w:t>RedHat (.rpm)</w:t>
      </w:r>
    </w:p>
    <w:p w14:paraId="6790F482" w14:textId="77777777" w:rsidR="00365538" w:rsidRPr="00365538" w:rsidRDefault="00365538" w:rsidP="00365538">
      <w:r w:rsidRPr="00365538">
        <w:t>Used in:</w:t>
      </w:r>
      <w:r w:rsidRPr="00365538">
        <w:br/>
        <w:t>• RHEL</w:t>
      </w:r>
      <w:r w:rsidRPr="00365538">
        <w:br/>
        <w:t>• CentOS</w:t>
      </w:r>
      <w:r w:rsidRPr="00365538">
        <w:br/>
        <w:t>• Fedora</w:t>
      </w:r>
      <w:r w:rsidRPr="00365538">
        <w:br/>
        <w:t>• openSUSE</w:t>
      </w:r>
    </w:p>
    <w:p w14:paraId="3F012054" w14:textId="77777777" w:rsidR="00365538" w:rsidRPr="00365538" w:rsidRDefault="00365538" w:rsidP="00365538">
      <w:r w:rsidRPr="00365538">
        <w:pict w14:anchorId="475421D1">
          <v:rect id="_x0000_i2833" style="width:0;height:1.5pt" o:hralign="center" o:hrstd="t" o:hr="t" fillcolor="#a0a0a0" stroked="f"/>
        </w:pict>
      </w:r>
    </w:p>
    <w:p w14:paraId="29420F15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2. Package Managers</w:t>
      </w:r>
    </w:p>
    <w:p w14:paraId="664966ED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Debian Systems</w:t>
      </w:r>
    </w:p>
    <w:p w14:paraId="28FE8B2F" w14:textId="77777777" w:rsidR="00365538" w:rsidRPr="00365538" w:rsidRDefault="00365538" w:rsidP="00365538">
      <w:r w:rsidRPr="00365538">
        <w:t xml:space="preserve">• </w:t>
      </w:r>
      <w:proofErr w:type="spellStart"/>
      <w:r w:rsidRPr="00365538">
        <w:t>dpkg</w:t>
      </w:r>
      <w:proofErr w:type="spellEnd"/>
      <w:r w:rsidRPr="00365538">
        <w:t xml:space="preserve"> – low-level</w:t>
      </w:r>
      <w:r w:rsidRPr="00365538">
        <w:br/>
        <w:t>• apt, apt-get – high-level</w:t>
      </w:r>
    </w:p>
    <w:p w14:paraId="482E51EE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RedHat Systems</w:t>
      </w:r>
    </w:p>
    <w:p w14:paraId="3409F8B8" w14:textId="77777777" w:rsidR="00365538" w:rsidRPr="00365538" w:rsidRDefault="00365538" w:rsidP="00365538">
      <w:r w:rsidRPr="00365538">
        <w:t>• rpm – low-level</w:t>
      </w:r>
      <w:r w:rsidRPr="00365538">
        <w:br/>
        <w:t xml:space="preserve">• yum, </w:t>
      </w:r>
      <w:proofErr w:type="spellStart"/>
      <w:r w:rsidRPr="00365538">
        <w:t>dnf</w:t>
      </w:r>
      <w:proofErr w:type="spellEnd"/>
      <w:r w:rsidRPr="00365538">
        <w:t xml:space="preserve"> – high-level</w:t>
      </w:r>
    </w:p>
    <w:p w14:paraId="7D977BD6" w14:textId="77777777" w:rsidR="00365538" w:rsidRPr="00365538" w:rsidRDefault="00365538" w:rsidP="00365538">
      <w:r w:rsidRPr="00365538">
        <w:pict w14:anchorId="01A22134">
          <v:rect id="_x0000_i2834" style="width:0;height:1.5pt" o:hralign="center" o:hrstd="t" o:hr="t" fillcolor="#a0a0a0" stroked="f"/>
        </w:pict>
      </w:r>
    </w:p>
    <w:p w14:paraId="3776CE82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3. Dependency Resolution</w:t>
      </w:r>
    </w:p>
    <w:p w14:paraId="63DD1E2D" w14:textId="77777777" w:rsidR="00365538" w:rsidRPr="00365538" w:rsidRDefault="00365538" w:rsidP="00365538">
      <w:r w:rsidRPr="00365538">
        <w:t>DEB:</w:t>
      </w:r>
    </w:p>
    <w:p w14:paraId="34DB9318" w14:textId="77777777" w:rsidR="00365538" w:rsidRPr="00365538" w:rsidRDefault="00365538" w:rsidP="00365538">
      <w:r w:rsidRPr="00365538">
        <w:t>apt install package</w:t>
      </w:r>
    </w:p>
    <w:p w14:paraId="66A6C506" w14:textId="77777777" w:rsidR="00365538" w:rsidRPr="00365538" w:rsidRDefault="00365538" w:rsidP="00365538">
      <w:r w:rsidRPr="00365538">
        <w:t>Handles dependencies automatically.</w:t>
      </w:r>
    </w:p>
    <w:p w14:paraId="26E1780F" w14:textId="77777777" w:rsidR="00365538" w:rsidRPr="00365538" w:rsidRDefault="00365538" w:rsidP="00365538">
      <w:r w:rsidRPr="00365538">
        <w:t>RPM:</w:t>
      </w:r>
    </w:p>
    <w:p w14:paraId="32C79B1C" w14:textId="77777777" w:rsidR="00365538" w:rsidRPr="00365538" w:rsidRDefault="00365538" w:rsidP="00365538">
      <w:r w:rsidRPr="00365538">
        <w:t>rpm -</w:t>
      </w:r>
      <w:proofErr w:type="spellStart"/>
      <w:r w:rsidRPr="00365538">
        <w:t>i</w:t>
      </w:r>
      <w:proofErr w:type="spellEnd"/>
      <w:r w:rsidRPr="00365538">
        <w:t xml:space="preserve"> </w:t>
      </w:r>
      <w:proofErr w:type="spellStart"/>
      <w:r w:rsidRPr="00365538">
        <w:t>package.rpm</w:t>
      </w:r>
      <w:proofErr w:type="spellEnd"/>
    </w:p>
    <w:p w14:paraId="2E965BD6" w14:textId="77777777" w:rsidR="00365538" w:rsidRPr="00365538" w:rsidRDefault="00365538" w:rsidP="00365538">
      <w:r w:rsidRPr="00365538">
        <w:t>Does NOT auto-install dependencies.</w:t>
      </w:r>
    </w:p>
    <w:p w14:paraId="594DF256" w14:textId="77777777" w:rsidR="00365538" w:rsidRPr="00365538" w:rsidRDefault="00365538" w:rsidP="00365538">
      <w:r w:rsidRPr="00365538">
        <w:t>But YUM/DNF does:</w:t>
      </w:r>
    </w:p>
    <w:p w14:paraId="1E56C607" w14:textId="77777777" w:rsidR="00365538" w:rsidRPr="00365538" w:rsidRDefault="00365538" w:rsidP="00365538">
      <w:proofErr w:type="spellStart"/>
      <w:r w:rsidRPr="00365538">
        <w:t>dnf</w:t>
      </w:r>
      <w:proofErr w:type="spellEnd"/>
      <w:r w:rsidRPr="00365538">
        <w:t xml:space="preserve"> install package</w:t>
      </w:r>
    </w:p>
    <w:p w14:paraId="01F7CCE5" w14:textId="77777777" w:rsidR="00365538" w:rsidRPr="00365538" w:rsidRDefault="00365538" w:rsidP="00365538">
      <w:r w:rsidRPr="00365538">
        <w:pict w14:anchorId="43E065F0">
          <v:rect id="_x0000_i2835" style="width:0;height:1.5pt" o:hralign="center" o:hrstd="t" o:hr="t" fillcolor="#a0a0a0" stroked="f"/>
        </w:pict>
      </w:r>
    </w:p>
    <w:p w14:paraId="1A7C1235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4. Repository Structure</w:t>
      </w:r>
    </w:p>
    <w:p w14:paraId="24D34AC2" w14:textId="77777777" w:rsidR="00365538" w:rsidRPr="00365538" w:rsidRDefault="00365538" w:rsidP="00365538">
      <w:r w:rsidRPr="00365538">
        <w:t>DEB repos:</w:t>
      </w:r>
      <w:r w:rsidRPr="00365538">
        <w:br/>
        <w:t>• main</w:t>
      </w:r>
      <w:r w:rsidRPr="00365538">
        <w:br/>
        <w:t>• restricted</w:t>
      </w:r>
      <w:r w:rsidRPr="00365538">
        <w:br/>
        <w:t>• universe</w:t>
      </w:r>
      <w:r w:rsidRPr="00365538">
        <w:br/>
        <w:t>• multiverse</w:t>
      </w:r>
    </w:p>
    <w:p w14:paraId="58E7B43D" w14:textId="77777777" w:rsidR="00365538" w:rsidRPr="00365538" w:rsidRDefault="00365538" w:rsidP="00365538">
      <w:r w:rsidRPr="00365538">
        <w:t>RPM repos:</w:t>
      </w:r>
      <w:r w:rsidRPr="00365538">
        <w:br/>
        <w:t>• base</w:t>
      </w:r>
      <w:r w:rsidRPr="00365538">
        <w:br/>
        <w:t>• updates</w:t>
      </w:r>
      <w:r w:rsidRPr="00365538">
        <w:br/>
      </w:r>
      <w:r w:rsidRPr="00365538">
        <w:lastRenderedPageBreak/>
        <w:t>• extras</w:t>
      </w:r>
      <w:r w:rsidRPr="00365538">
        <w:br/>
        <w:t>• EPEL</w:t>
      </w:r>
    </w:p>
    <w:p w14:paraId="4BFA781A" w14:textId="77777777" w:rsidR="00365538" w:rsidRPr="00365538" w:rsidRDefault="00365538" w:rsidP="00365538">
      <w:r w:rsidRPr="00365538">
        <w:pict w14:anchorId="12B37BD0">
          <v:rect id="_x0000_i2836" style="width:0;height:1.5pt" o:hralign="center" o:hrstd="t" o:hr="t" fillcolor="#a0a0a0" stroked="f"/>
        </w:pict>
      </w:r>
    </w:p>
    <w:p w14:paraId="62DE6585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5. Tools</w:t>
      </w:r>
    </w:p>
    <w:p w14:paraId="08E984A0" w14:textId="77777777" w:rsidR="00365538" w:rsidRPr="00365538" w:rsidRDefault="00365538" w:rsidP="00365538">
      <w:r w:rsidRPr="00365538">
        <w:t>DEB:</w:t>
      </w:r>
      <w:r w:rsidRPr="00365538">
        <w:br/>
        <w:t xml:space="preserve">• </w:t>
      </w:r>
      <w:proofErr w:type="spellStart"/>
      <w:r w:rsidRPr="00365538">
        <w:t>dpkg</w:t>
      </w:r>
      <w:proofErr w:type="spellEnd"/>
      <w:r w:rsidRPr="00365538">
        <w:br/>
        <w:t>• apt-cache</w:t>
      </w:r>
      <w:r w:rsidRPr="00365538">
        <w:br/>
        <w:t>• aptitude</w:t>
      </w:r>
    </w:p>
    <w:p w14:paraId="0191916C" w14:textId="77777777" w:rsidR="00365538" w:rsidRPr="00365538" w:rsidRDefault="00365538" w:rsidP="00365538">
      <w:r w:rsidRPr="00365538">
        <w:t>RPM:</w:t>
      </w:r>
      <w:r w:rsidRPr="00365538">
        <w:br/>
        <w:t>• rpm</w:t>
      </w:r>
      <w:r w:rsidRPr="00365538">
        <w:br/>
        <w:t>• yum/</w:t>
      </w:r>
      <w:proofErr w:type="spellStart"/>
      <w:r w:rsidRPr="00365538">
        <w:t>dnf</w:t>
      </w:r>
      <w:proofErr w:type="spellEnd"/>
      <w:r w:rsidRPr="00365538">
        <w:br/>
        <w:t xml:space="preserve">• </w:t>
      </w:r>
      <w:proofErr w:type="spellStart"/>
      <w:r w:rsidRPr="00365538">
        <w:t>repoquery</w:t>
      </w:r>
      <w:proofErr w:type="spellEnd"/>
    </w:p>
    <w:p w14:paraId="48847E8D" w14:textId="77777777" w:rsidR="00365538" w:rsidRPr="00365538" w:rsidRDefault="00365538" w:rsidP="00365538">
      <w:r w:rsidRPr="00365538">
        <w:pict w14:anchorId="0AA18E6B">
          <v:rect id="_x0000_i2837" style="width:0;height:1.5pt" o:hralign="center" o:hrstd="t" o:hr="t" fillcolor="#a0a0a0" stroked="f"/>
        </w:pict>
      </w:r>
    </w:p>
    <w:p w14:paraId="1DF7C869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6. Strengths</w:t>
      </w:r>
    </w:p>
    <w:p w14:paraId="45D01346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DEB</w:t>
      </w:r>
    </w:p>
    <w:p w14:paraId="5A8047EF" w14:textId="77777777" w:rsidR="00365538" w:rsidRPr="00365538" w:rsidRDefault="00365538" w:rsidP="00365538">
      <w:r w:rsidRPr="00365538">
        <w:t>• Best dependency resolution</w:t>
      </w:r>
      <w:r w:rsidRPr="00365538">
        <w:br/>
        <w:t>• Faster updates</w:t>
      </w:r>
      <w:r w:rsidRPr="00365538">
        <w:br/>
        <w:t>• Large community support</w:t>
      </w:r>
    </w:p>
    <w:p w14:paraId="06547E0F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RPM</w:t>
      </w:r>
    </w:p>
    <w:p w14:paraId="7274BDF1" w14:textId="77777777" w:rsidR="00365538" w:rsidRPr="00365538" w:rsidRDefault="00365538" w:rsidP="00365538">
      <w:r w:rsidRPr="00365538">
        <w:t>• Enterprise-level stability</w:t>
      </w:r>
      <w:r w:rsidRPr="00365538">
        <w:br/>
        <w:t>• Advanced security mechanisms</w:t>
      </w:r>
      <w:r w:rsidRPr="00365538">
        <w:br/>
        <w:t>• Used in production servers</w:t>
      </w:r>
    </w:p>
    <w:p w14:paraId="03A7C51C" w14:textId="77777777" w:rsidR="00365538" w:rsidRPr="00365538" w:rsidRDefault="00365538" w:rsidP="00365538">
      <w:r w:rsidRPr="00365538">
        <w:pict w14:anchorId="72E146A8">
          <v:rect id="_x0000_i2838" style="width:0;height:1.5pt" o:hralign="center" o:hrstd="t" o:hr="t" fillcolor="#a0a0a0" stroked="f"/>
        </w:pict>
      </w:r>
    </w:p>
    <w:p w14:paraId="56416EB4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Conclusion</w:t>
      </w:r>
    </w:p>
    <w:p w14:paraId="2740DDB0" w14:textId="77777777" w:rsidR="00365538" w:rsidRPr="00365538" w:rsidRDefault="00365538" w:rsidP="00365538">
      <w:r w:rsidRPr="00365538">
        <w:t>Both systems offer robust package management, differing mainly by distribution philosophy—DEB for wide community usage, RPM for enterprise-grade stability.</w:t>
      </w:r>
    </w:p>
    <w:p w14:paraId="7E856ACC" w14:textId="77777777" w:rsidR="00365538" w:rsidRPr="00365538" w:rsidRDefault="00365538" w:rsidP="00365538">
      <w:r w:rsidRPr="00365538">
        <w:pict w14:anchorId="4760862E">
          <v:rect id="_x0000_i2839" style="width:0;height:1.5pt" o:hralign="center" o:hrstd="t" o:hr="t" fillcolor="#a0a0a0" stroked="f"/>
        </w:pict>
      </w:r>
    </w:p>
    <w:p w14:paraId="5F5F0759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Q30. Discuss diff and patch tools, use cases, unified diffs, patching workflow, and version control integration.</w:t>
      </w:r>
    </w:p>
    <w:p w14:paraId="5BA9C942" w14:textId="77777777" w:rsidR="00365538" w:rsidRPr="00365538" w:rsidRDefault="00365538" w:rsidP="00365538">
      <w:r w:rsidRPr="00365538">
        <w:t>diff and patch are essential tools for comparing and updating files.</w:t>
      </w:r>
    </w:p>
    <w:p w14:paraId="1B9AC058" w14:textId="77777777" w:rsidR="00365538" w:rsidRPr="00365538" w:rsidRDefault="00365538" w:rsidP="00365538">
      <w:r w:rsidRPr="00365538">
        <w:pict w14:anchorId="5D0862F5">
          <v:rect id="_x0000_i2840" style="width:0;height:1.5pt" o:hralign="center" o:hrstd="t" o:hr="t" fillcolor="#a0a0a0" stroked="f"/>
        </w:pict>
      </w:r>
    </w:p>
    <w:p w14:paraId="1AD1C1DE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1. diff Tool</w:t>
      </w:r>
    </w:p>
    <w:p w14:paraId="7C072994" w14:textId="77777777" w:rsidR="00365538" w:rsidRPr="00365538" w:rsidRDefault="00365538" w:rsidP="00365538">
      <w:r w:rsidRPr="00365538">
        <w:t>Shows differences between files.</w:t>
      </w:r>
    </w:p>
    <w:p w14:paraId="39D2FAFE" w14:textId="77777777" w:rsidR="00365538" w:rsidRPr="00365538" w:rsidRDefault="00365538" w:rsidP="00365538">
      <w:r w:rsidRPr="00365538">
        <w:t>diff old.txt new.txt</w:t>
      </w:r>
    </w:p>
    <w:p w14:paraId="6DF3AF39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Unified Diff (-u)</w:t>
      </w:r>
    </w:p>
    <w:p w14:paraId="38960C74" w14:textId="77777777" w:rsidR="00365538" w:rsidRPr="00365538" w:rsidRDefault="00365538" w:rsidP="00365538">
      <w:r w:rsidRPr="00365538">
        <w:lastRenderedPageBreak/>
        <w:t>diff -u old new</w:t>
      </w:r>
    </w:p>
    <w:p w14:paraId="6F688399" w14:textId="77777777" w:rsidR="00365538" w:rsidRPr="00365538" w:rsidRDefault="00365538" w:rsidP="00365538">
      <w:r w:rsidRPr="00365538">
        <w:t>Format:</w:t>
      </w:r>
    </w:p>
    <w:p w14:paraId="178D6D09" w14:textId="77777777" w:rsidR="00365538" w:rsidRPr="00365538" w:rsidRDefault="00365538" w:rsidP="00365538">
      <w:r w:rsidRPr="00365538">
        <w:t>@@ -1,4 +1,4 @@</w:t>
      </w:r>
    </w:p>
    <w:p w14:paraId="279CADD7" w14:textId="77777777" w:rsidR="00365538" w:rsidRPr="00365538" w:rsidRDefault="00365538" w:rsidP="00365538">
      <w:r w:rsidRPr="00365538">
        <w:t>- old line</w:t>
      </w:r>
    </w:p>
    <w:p w14:paraId="40C5D417" w14:textId="77777777" w:rsidR="00365538" w:rsidRPr="00365538" w:rsidRDefault="00365538" w:rsidP="00365538">
      <w:r w:rsidRPr="00365538">
        <w:t>+ new line</w:t>
      </w:r>
    </w:p>
    <w:p w14:paraId="00665F09" w14:textId="77777777" w:rsidR="00365538" w:rsidRPr="00365538" w:rsidRDefault="00365538" w:rsidP="00365538">
      <w:r w:rsidRPr="00365538">
        <w:t>Includes context lines, making it suitable for patching.</w:t>
      </w:r>
    </w:p>
    <w:p w14:paraId="7258863A" w14:textId="77777777" w:rsidR="00365538" w:rsidRPr="00365538" w:rsidRDefault="00365538" w:rsidP="00365538">
      <w:r w:rsidRPr="00365538">
        <w:pict w14:anchorId="25C93F73">
          <v:rect id="_x0000_i2841" style="width:0;height:1.5pt" o:hralign="center" o:hrstd="t" o:hr="t" fillcolor="#a0a0a0" stroked="f"/>
        </w:pict>
      </w:r>
    </w:p>
    <w:p w14:paraId="4922547C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2. patch Tool</w:t>
      </w:r>
    </w:p>
    <w:p w14:paraId="450FF330" w14:textId="77777777" w:rsidR="00365538" w:rsidRPr="00365538" w:rsidRDefault="00365538" w:rsidP="00365538">
      <w:r w:rsidRPr="00365538">
        <w:t>Applies changes described by a diff.</w:t>
      </w:r>
    </w:p>
    <w:p w14:paraId="0FF13F9F" w14:textId="77777777" w:rsidR="00365538" w:rsidRPr="00365538" w:rsidRDefault="00365538" w:rsidP="00365538">
      <w:r w:rsidRPr="00365538">
        <w:t xml:space="preserve">patch &lt; </w:t>
      </w:r>
      <w:proofErr w:type="spellStart"/>
      <w:proofErr w:type="gramStart"/>
      <w:r w:rsidRPr="00365538">
        <w:t>changes.diff</w:t>
      </w:r>
      <w:proofErr w:type="spellEnd"/>
      <w:proofErr w:type="gramEnd"/>
    </w:p>
    <w:p w14:paraId="35227FAB" w14:textId="77777777" w:rsidR="00365538" w:rsidRPr="00365538" w:rsidRDefault="00365538" w:rsidP="00365538">
      <w:r w:rsidRPr="00365538">
        <w:t>Used to update source code without sending entire files.</w:t>
      </w:r>
    </w:p>
    <w:p w14:paraId="078892D9" w14:textId="77777777" w:rsidR="00365538" w:rsidRPr="00365538" w:rsidRDefault="00365538" w:rsidP="00365538">
      <w:r w:rsidRPr="00365538">
        <w:pict w14:anchorId="3493EE94">
          <v:rect id="_x0000_i2842" style="width:0;height:1.5pt" o:hralign="center" o:hrstd="t" o:hr="t" fillcolor="#a0a0a0" stroked="f"/>
        </w:pict>
      </w:r>
    </w:p>
    <w:p w14:paraId="1D764C80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3. Patching Workflow</w:t>
      </w:r>
    </w:p>
    <w:p w14:paraId="5E6190C8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Step 1: Original file</w:t>
      </w:r>
    </w:p>
    <w:p w14:paraId="5FFC3108" w14:textId="77777777" w:rsidR="00365538" w:rsidRPr="00365538" w:rsidRDefault="00365538" w:rsidP="00365538">
      <w:proofErr w:type="spellStart"/>
      <w:r w:rsidRPr="00365538">
        <w:t>oldfile</w:t>
      </w:r>
      <w:proofErr w:type="spellEnd"/>
    </w:p>
    <w:p w14:paraId="68F1DAB8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Step 2: Modify file</w:t>
      </w:r>
    </w:p>
    <w:p w14:paraId="2160A461" w14:textId="77777777" w:rsidR="00365538" w:rsidRPr="00365538" w:rsidRDefault="00365538" w:rsidP="00365538">
      <w:proofErr w:type="spellStart"/>
      <w:r w:rsidRPr="00365538">
        <w:t>newfile</w:t>
      </w:r>
      <w:proofErr w:type="spellEnd"/>
    </w:p>
    <w:p w14:paraId="138EE76C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Step 3: Generate diff</w:t>
      </w:r>
    </w:p>
    <w:p w14:paraId="6C50C6F7" w14:textId="77777777" w:rsidR="00365538" w:rsidRPr="00365538" w:rsidRDefault="00365538" w:rsidP="00365538">
      <w:r w:rsidRPr="00365538">
        <w:t xml:space="preserve">diff -u </w:t>
      </w:r>
      <w:proofErr w:type="spellStart"/>
      <w:r w:rsidRPr="00365538">
        <w:t>oldfile</w:t>
      </w:r>
      <w:proofErr w:type="spellEnd"/>
      <w:r w:rsidRPr="00365538">
        <w:t xml:space="preserve"> </w:t>
      </w:r>
      <w:proofErr w:type="spellStart"/>
      <w:r w:rsidRPr="00365538">
        <w:t>newfile</w:t>
      </w:r>
      <w:proofErr w:type="spellEnd"/>
      <w:r w:rsidRPr="00365538">
        <w:t xml:space="preserve"> &gt; </w:t>
      </w:r>
      <w:proofErr w:type="spellStart"/>
      <w:proofErr w:type="gramStart"/>
      <w:r w:rsidRPr="00365538">
        <w:t>update.patch</w:t>
      </w:r>
      <w:proofErr w:type="spellEnd"/>
      <w:proofErr w:type="gramEnd"/>
    </w:p>
    <w:p w14:paraId="71EDDC6D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Step 4: Apply patch</w:t>
      </w:r>
    </w:p>
    <w:p w14:paraId="4D2E349D" w14:textId="77777777" w:rsidR="00365538" w:rsidRPr="00365538" w:rsidRDefault="00365538" w:rsidP="00365538">
      <w:r w:rsidRPr="00365538">
        <w:t xml:space="preserve">patch &lt; </w:t>
      </w:r>
      <w:proofErr w:type="spellStart"/>
      <w:proofErr w:type="gramStart"/>
      <w:r w:rsidRPr="00365538">
        <w:t>update.patch</w:t>
      </w:r>
      <w:proofErr w:type="spellEnd"/>
      <w:proofErr w:type="gramEnd"/>
    </w:p>
    <w:p w14:paraId="00A53DFC" w14:textId="77777777" w:rsidR="00365538" w:rsidRPr="00365538" w:rsidRDefault="00365538" w:rsidP="00365538">
      <w:r w:rsidRPr="00365538">
        <w:pict w14:anchorId="2A346867">
          <v:rect id="_x0000_i2843" style="width:0;height:1.5pt" o:hralign="center" o:hrstd="t" o:hr="t" fillcolor="#a0a0a0" stroked="f"/>
        </w:pict>
      </w:r>
    </w:p>
    <w:p w14:paraId="5E47A2F1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4. Use Cases</w:t>
      </w:r>
    </w:p>
    <w:p w14:paraId="7D42F2CE" w14:textId="77777777" w:rsidR="00365538" w:rsidRPr="00365538" w:rsidRDefault="00365538" w:rsidP="00365538">
      <w:r w:rsidRPr="00365538">
        <w:t>• Software updates</w:t>
      </w:r>
      <w:r w:rsidRPr="00365538">
        <w:br/>
        <w:t>• Sharing bug fixes</w:t>
      </w:r>
      <w:r w:rsidRPr="00365538">
        <w:br/>
        <w:t>• Collaborative coding</w:t>
      </w:r>
      <w:r w:rsidRPr="00365538">
        <w:br/>
        <w:t>• Version control (git uses diff internally)</w:t>
      </w:r>
      <w:r w:rsidRPr="00365538">
        <w:br/>
        <w:t>• Document revision workflows</w:t>
      </w:r>
    </w:p>
    <w:p w14:paraId="0C69CCCA" w14:textId="77777777" w:rsidR="00365538" w:rsidRPr="00365538" w:rsidRDefault="00365538" w:rsidP="00365538">
      <w:r w:rsidRPr="00365538">
        <w:pict w14:anchorId="3795F995">
          <v:rect id="_x0000_i2844" style="width:0;height:1.5pt" o:hralign="center" o:hrstd="t" o:hr="t" fillcolor="#a0a0a0" stroked="f"/>
        </w:pict>
      </w:r>
    </w:p>
    <w:p w14:paraId="51E20FEA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5. Integration with Version Control</w:t>
      </w:r>
    </w:p>
    <w:p w14:paraId="68895621" w14:textId="77777777" w:rsidR="00365538" w:rsidRPr="00365538" w:rsidRDefault="00365538" w:rsidP="00365538">
      <w:r w:rsidRPr="00365538">
        <w:t>Git uses unified diffs:</w:t>
      </w:r>
    </w:p>
    <w:p w14:paraId="77BA0CD2" w14:textId="77777777" w:rsidR="00365538" w:rsidRPr="00365538" w:rsidRDefault="00365538" w:rsidP="00365538">
      <w:r w:rsidRPr="00365538">
        <w:t>git diff</w:t>
      </w:r>
    </w:p>
    <w:p w14:paraId="378AD684" w14:textId="77777777" w:rsidR="00365538" w:rsidRPr="00365538" w:rsidRDefault="00365538" w:rsidP="00365538">
      <w:r w:rsidRPr="00365538">
        <w:lastRenderedPageBreak/>
        <w:t xml:space="preserve">git apply </w:t>
      </w:r>
      <w:proofErr w:type="spellStart"/>
      <w:proofErr w:type="gramStart"/>
      <w:r w:rsidRPr="00365538">
        <w:t>patch.diff</w:t>
      </w:r>
      <w:proofErr w:type="spellEnd"/>
      <w:proofErr w:type="gramEnd"/>
    </w:p>
    <w:p w14:paraId="6454541A" w14:textId="77777777" w:rsidR="00365538" w:rsidRPr="00365538" w:rsidRDefault="00365538" w:rsidP="00365538">
      <w:r w:rsidRPr="00365538">
        <w:pict w14:anchorId="0F948B85">
          <v:rect id="_x0000_i2845" style="width:0;height:1.5pt" o:hralign="center" o:hrstd="t" o:hr="t" fillcolor="#a0a0a0" stroked="f"/>
        </w:pict>
      </w:r>
    </w:p>
    <w:p w14:paraId="122B5499" w14:textId="77777777" w:rsidR="00365538" w:rsidRPr="00365538" w:rsidRDefault="00365538" w:rsidP="00365538">
      <w:pPr>
        <w:rPr>
          <w:b/>
          <w:bCs/>
        </w:rPr>
      </w:pPr>
      <w:r w:rsidRPr="00365538">
        <w:rPr>
          <w:b/>
          <w:bCs/>
        </w:rPr>
        <w:t>Conclusion</w:t>
      </w:r>
    </w:p>
    <w:p w14:paraId="23591B52" w14:textId="77777777" w:rsidR="00365538" w:rsidRPr="00365538" w:rsidRDefault="00365538" w:rsidP="00365538">
      <w:r w:rsidRPr="00365538">
        <w:t>diff efficiently captures file changes; patch applies them in a reproducible way. Together, they form the foundation of collaborative software development.</w:t>
      </w:r>
    </w:p>
    <w:p w14:paraId="2C79D2EF" w14:textId="77777777" w:rsidR="00365538" w:rsidRPr="00365538" w:rsidRDefault="00365538" w:rsidP="00365538">
      <w:r w:rsidRPr="00365538">
        <w:pict w14:anchorId="50B91E3E">
          <v:rect id="_x0000_i2846" style="width:0;height:1.5pt" o:hralign="center" o:hrstd="t" o:hr="t" fillcolor="#a0a0a0" stroked="f"/>
        </w:pict>
      </w:r>
    </w:p>
    <w:p w14:paraId="2B170EF1" w14:textId="77777777" w:rsidR="00ED7E3C" w:rsidRPr="00ED7E3C" w:rsidRDefault="00ED7E3C" w:rsidP="00ED7E3C">
      <w:r w:rsidRPr="00ED7E3C">
        <w:t xml:space="preserve">Here are </w:t>
      </w:r>
      <w:r w:rsidRPr="00ED7E3C">
        <w:rPr>
          <w:b/>
          <w:bCs/>
        </w:rPr>
        <w:t>full, detailed, exam-ready answers for Questions 31–50</w:t>
      </w:r>
      <w:r w:rsidRPr="00ED7E3C">
        <w:t>.</w:t>
      </w:r>
      <w:r w:rsidRPr="00ED7E3C">
        <w:br/>
        <w:t xml:space="preserve">Each answer is written at </w:t>
      </w:r>
      <w:r w:rsidRPr="00ED7E3C">
        <w:rPr>
          <w:b/>
          <w:bCs/>
        </w:rPr>
        <w:t>7–8 mark depth</w:t>
      </w:r>
      <w:r w:rsidRPr="00ED7E3C">
        <w:t>, with structured points, examples, and clarity for maximum scoring.</w:t>
      </w:r>
    </w:p>
    <w:p w14:paraId="2EA4F2B7" w14:textId="77777777" w:rsidR="00ED7E3C" w:rsidRPr="00ED7E3C" w:rsidRDefault="00ED7E3C" w:rsidP="00ED7E3C">
      <w:r w:rsidRPr="00ED7E3C">
        <w:pict w14:anchorId="6B2409E5">
          <v:rect id="_x0000_i3813" style="width:0;height:1.5pt" o:hralign="center" o:hrstd="t" o:hr="t" fillcolor="#a0a0a0" stroked="f"/>
        </w:pict>
      </w:r>
    </w:p>
    <w:p w14:paraId="0900350B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Q31. Explain how sort deals with fields, delimiters, keys, and how it processes tabular data.</w:t>
      </w:r>
    </w:p>
    <w:p w14:paraId="67FFA350" w14:textId="77777777" w:rsidR="00ED7E3C" w:rsidRPr="00ED7E3C" w:rsidRDefault="00ED7E3C" w:rsidP="00ED7E3C">
      <w:r w:rsidRPr="00ED7E3C">
        <w:t>The sort command is a powerful text-processing utility used for ordering lines from files or input streams. It supports multi-column data, custom delimiters, and advanced sorting rules.</w:t>
      </w:r>
    </w:p>
    <w:p w14:paraId="5529165E" w14:textId="77777777" w:rsidR="00ED7E3C" w:rsidRPr="00ED7E3C" w:rsidRDefault="00ED7E3C" w:rsidP="00ED7E3C">
      <w:r w:rsidRPr="00ED7E3C">
        <w:pict w14:anchorId="609C8216">
          <v:rect id="_x0000_i3814" style="width:0;height:1.5pt" o:hralign="center" o:hrstd="t" o:hr="t" fillcolor="#a0a0a0" stroked="f"/>
        </w:pict>
      </w:r>
    </w:p>
    <w:p w14:paraId="244BF9FA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Sorting by Fields (Columns)</w:t>
      </w:r>
    </w:p>
    <w:p w14:paraId="11C1BFE5" w14:textId="77777777" w:rsidR="00ED7E3C" w:rsidRPr="00ED7E3C" w:rsidRDefault="00ED7E3C" w:rsidP="00ED7E3C">
      <w:r w:rsidRPr="00ED7E3C">
        <w:t>sort assumes whitespace-separated fields unless specified.</w:t>
      </w:r>
    </w:p>
    <w:p w14:paraId="50EB6006" w14:textId="77777777" w:rsidR="00ED7E3C" w:rsidRPr="00ED7E3C" w:rsidRDefault="00ED7E3C" w:rsidP="00ED7E3C">
      <w:r w:rsidRPr="00ED7E3C">
        <w:t>Example (fields separated by space):</w:t>
      </w:r>
    </w:p>
    <w:p w14:paraId="70CFA9FB" w14:textId="77777777" w:rsidR="00ED7E3C" w:rsidRPr="00ED7E3C" w:rsidRDefault="00ED7E3C" w:rsidP="00ED7E3C">
      <w:proofErr w:type="gramStart"/>
      <w:r w:rsidRPr="00ED7E3C">
        <w:t>Amit  85</w:t>
      </w:r>
      <w:proofErr w:type="gramEnd"/>
    </w:p>
    <w:p w14:paraId="69B90049" w14:textId="77777777" w:rsidR="00ED7E3C" w:rsidRPr="00ED7E3C" w:rsidRDefault="00ED7E3C" w:rsidP="00ED7E3C">
      <w:proofErr w:type="gramStart"/>
      <w:r w:rsidRPr="00ED7E3C">
        <w:t>Neel  92</w:t>
      </w:r>
      <w:proofErr w:type="gramEnd"/>
    </w:p>
    <w:p w14:paraId="794CE554" w14:textId="77777777" w:rsidR="00ED7E3C" w:rsidRPr="00ED7E3C" w:rsidRDefault="00ED7E3C" w:rsidP="00ED7E3C">
      <w:proofErr w:type="gramStart"/>
      <w:r w:rsidRPr="00ED7E3C">
        <w:t>Sara  90</w:t>
      </w:r>
      <w:proofErr w:type="gramEnd"/>
    </w:p>
    <w:p w14:paraId="1606CE8A" w14:textId="77777777" w:rsidR="00ED7E3C" w:rsidRPr="00ED7E3C" w:rsidRDefault="00ED7E3C" w:rsidP="00ED7E3C">
      <w:r w:rsidRPr="00ED7E3C">
        <w:t>Sort by second field:</w:t>
      </w:r>
    </w:p>
    <w:p w14:paraId="1E2E43E6" w14:textId="77777777" w:rsidR="00ED7E3C" w:rsidRPr="00ED7E3C" w:rsidRDefault="00ED7E3C" w:rsidP="00ED7E3C">
      <w:r w:rsidRPr="00ED7E3C">
        <w:t>sort -k2 file.txt</w:t>
      </w:r>
    </w:p>
    <w:p w14:paraId="6FEF9822" w14:textId="77777777" w:rsidR="00ED7E3C" w:rsidRPr="00ED7E3C" w:rsidRDefault="00ED7E3C" w:rsidP="00ED7E3C">
      <w:r w:rsidRPr="00ED7E3C">
        <w:pict w14:anchorId="6F377568">
          <v:rect id="_x0000_i3815" style="width:0;height:1.5pt" o:hralign="center" o:hrstd="t" o:hr="t" fillcolor="#a0a0a0" stroked="f"/>
        </w:pict>
      </w:r>
    </w:p>
    <w:p w14:paraId="55AC386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Delimiter-Based Sorting (-t)</w:t>
      </w:r>
    </w:p>
    <w:p w14:paraId="4AFD92FA" w14:textId="77777777" w:rsidR="00ED7E3C" w:rsidRPr="00ED7E3C" w:rsidRDefault="00ED7E3C" w:rsidP="00ED7E3C">
      <w:r w:rsidRPr="00ED7E3C">
        <w:t>For CSV or custom-delimited files:</w:t>
      </w:r>
    </w:p>
    <w:p w14:paraId="7CFC5171" w14:textId="77777777" w:rsidR="00ED7E3C" w:rsidRPr="00ED7E3C" w:rsidRDefault="00ED7E3C" w:rsidP="00ED7E3C">
      <w:r w:rsidRPr="00ED7E3C">
        <w:t>Neel,</w:t>
      </w:r>
      <w:proofErr w:type="gramStart"/>
      <w:r w:rsidRPr="00ED7E3C">
        <w:t>95,Surat</w:t>
      </w:r>
      <w:proofErr w:type="gramEnd"/>
    </w:p>
    <w:p w14:paraId="76CD46F8" w14:textId="77777777" w:rsidR="00ED7E3C" w:rsidRPr="00ED7E3C" w:rsidRDefault="00ED7E3C" w:rsidP="00ED7E3C">
      <w:r w:rsidRPr="00ED7E3C">
        <w:t>Sara,</w:t>
      </w:r>
      <w:proofErr w:type="gramStart"/>
      <w:r w:rsidRPr="00ED7E3C">
        <w:t>90,Mumbai</w:t>
      </w:r>
      <w:proofErr w:type="gramEnd"/>
    </w:p>
    <w:p w14:paraId="3C28A017" w14:textId="77777777" w:rsidR="00ED7E3C" w:rsidRPr="00ED7E3C" w:rsidRDefault="00ED7E3C" w:rsidP="00ED7E3C">
      <w:r w:rsidRPr="00ED7E3C">
        <w:t>Use comma as delimiter:</w:t>
      </w:r>
    </w:p>
    <w:p w14:paraId="7D925FE7" w14:textId="77777777" w:rsidR="00ED7E3C" w:rsidRPr="00ED7E3C" w:rsidRDefault="00ED7E3C" w:rsidP="00ED7E3C">
      <w:r w:rsidRPr="00ED7E3C">
        <w:t>sort -t ',' -k3 file.csv</w:t>
      </w:r>
    </w:p>
    <w:p w14:paraId="7376210B" w14:textId="77777777" w:rsidR="00ED7E3C" w:rsidRPr="00ED7E3C" w:rsidRDefault="00ED7E3C" w:rsidP="00ED7E3C">
      <w:r w:rsidRPr="00ED7E3C">
        <w:t>Sorts the data by third field (city names).</w:t>
      </w:r>
    </w:p>
    <w:p w14:paraId="15DE9437" w14:textId="77777777" w:rsidR="00ED7E3C" w:rsidRPr="00ED7E3C" w:rsidRDefault="00ED7E3C" w:rsidP="00ED7E3C">
      <w:r w:rsidRPr="00ED7E3C">
        <w:pict w14:anchorId="3DA01ACE">
          <v:rect id="_x0000_i3816" style="width:0;height:1.5pt" o:hralign="center" o:hrstd="t" o:hr="t" fillcolor="#a0a0a0" stroked="f"/>
        </w:pict>
      </w:r>
    </w:p>
    <w:p w14:paraId="16E8C724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3. Key Definition (-k </w:t>
      </w:r>
      <w:proofErr w:type="spellStart"/>
      <w:proofErr w:type="gramStart"/>
      <w:r w:rsidRPr="00ED7E3C">
        <w:rPr>
          <w:b/>
          <w:bCs/>
        </w:rPr>
        <w:t>start,end</w:t>
      </w:r>
      <w:proofErr w:type="spellEnd"/>
      <w:proofErr w:type="gramEnd"/>
      <w:r w:rsidRPr="00ED7E3C">
        <w:rPr>
          <w:b/>
          <w:bCs/>
        </w:rPr>
        <w:t>)</w:t>
      </w:r>
    </w:p>
    <w:p w14:paraId="7B2C7CA7" w14:textId="77777777" w:rsidR="00ED7E3C" w:rsidRPr="00ED7E3C" w:rsidRDefault="00ED7E3C" w:rsidP="00ED7E3C">
      <w:r w:rsidRPr="00ED7E3C">
        <w:lastRenderedPageBreak/>
        <w:t>Precise field selection:</w:t>
      </w:r>
    </w:p>
    <w:p w14:paraId="74B704EE" w14:textId="77777777" w:rsidR="00ED7E3C" w:rsidRPr="00ED7E3C" w:rsidRDefault="00ED7E3C" w:rsidP="00ED7E3C">
      <w:r w:rsidRPr="00ED7E3C">
        <w:t>sort -k2,2n -k1,1 file.txt</w:t>
      </w:r>
    </w:p>
    <w:p w14:paraId="2C451ED1" w14:textId="77777777" w:rsidR="00ED7E3C" w:rsidRPr="00ED7E3C" w:rsidRDefault="00ED7E3C" w:rsidP="00ED7E3C">
      <w:r w:rsidRPr="00ED7E3C">
        <w:t>Meaning:</w:t>
      </w:r>
      <w:r w:rsidRPr="00ED7E3C">
        <w:br/>
        <w:t>• First, sort numerically using the 2nd field</w:t>
      </w:r>
      <w:r w:rsidRPr="00ED7E3C">
        <w:br/>
        <w:t>• Then sort alphabetically using the 1st field</w:t>
      </w:r>
    </w:p>
    <w:p w14:paraId="72BBF13E" w14:textId="77777777" w:rsidR="00ED7E3C" w:rsidRPr="00ED7E3C" w:rsidRDefault="00ED7E3C" w:rsidP="00ED7E3C">
      <w:r w:rsidRPr="00ED7E3C">
        <w:pict w14:anchorId="42312CC6">
          <v:rect id="_x0000_i3817" style="width:0;height:1.5pt" o:hralign="center" o:hrstd="t" o:hr="t" fillcolor="#a0a0a0" stroked="f"/>
        </w:pict>
      </w:r>
    </w:p>
    <w:p w14:paraId="2F22D60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Numeric Sorting (-n)</w:t>
      </w:r>
    </w:p>
    <w:p w14:paraId="6678AF37" w14:textId="77777777" w:rsidR="00ED7E3C" w:rsidRPr="00ED7E3C" w:rsidRDefault="00ED7E3C" w:rsidP="00ED7E3C">
      <w:r w:rsidRPr="00ED7E3C">
        <w:t>Without -n, sorting is lexicographical:</w:t>
      </w:r>
    </w:p>
    <w:p w14:paraId="3EE6BC6E" w14:textId="77777777" w:rsidR="00ED7E3C" w:rsidRPr="00ED7E3C" w:rsidRDefault="00ED7E3C" w:rsidP="00ED7E3C">
      <w:r w:rsidRPr="00ED7E3C">
        <w:t>sort -n marks.txt</w:t>
      </w:r>
    </w:p>
    <w:p w14:paraId="34D78D92" w14:textId="77777777" w:rsidR="00ED7E3C" w:rsidRPr="00ED7E3C" w:rsidRDefault="00ED7E3C" w:rsidP="00ED7E3C">
      <w:r w:rsidRPr="00ED7E3C">
        <w:pict w14:anchorId="738F7CE5">
          <v:rect id="_x0000_i3818" style="width:0;height:1.5pt" o:hralign="center" o:hrstd="t" o:hr="t" fillcolor="#a0a0a0" stroked="f"/>
        </w:pict>
      </w:r>
    </w:p>
    <w:p w14:paraId="4C5EEA10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5. Reverse Sorting (-r)</w:t>
      </w:r>
    </w:p>
    <w:p w14:paraId="70464159" w14:textId="77777777" w:rsidR="00ED7E3C" w:rsidRPr="00ED7E3C" w:rsidRDefault="00ED7E3C" w:rsidP="00ED7E3C">
      <w:r w:rsidRPr="00ED7E3C">
        <w:t>sort -r -k2 file.txt</w:t>
      </w:r>
    </w:p>
    <w:p w14:paraId="5245F5DB" w14:textId="77777777" w:rsidR="00ED7E3C" w:rsidRPr="00ED7E3C" w:rsidRDefault="00ED7E3C" w:rsidP="00ED7E3C">
      <w:r w:rsidRPr="00ED7E3C">
        <w:t>Reverses order of sorting.</w:t>
      </w:r>
    </w:p>
    <w:p w14:paraId="60F5BC95" w14:textId="77777777" w:rsidR="00ED7E3C" w:rsidRPr="00ED7E3C" w:rsidRDefault="00ED7E3C" w:rsidP="00ED7E3C">
      <w:r w:rsidRPr="00ED7E3C">
        <w:pict w14:anchorId="62B75CA5">
          <v:rect id="_x0000_i3819" style="width:0;height:1.5pt" o:hralign="center" o:hrstd="t" o:hr="t" fillcolor="#a0a0a0" stroked="f"/>
        </w:pict>
      </w:r>
    </w:p>
    <w:p w14:paraId="4E507ACB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6. Stable Sorting (--stable)</w:t>
      </w:r>
    </w:p>
    <w:p w14:paraId="00838F59" w14:textId="77777777" w:rsidR="00ED7E3C" w:rsidRPr="00ED7E3C" w:rsidRDefault="00ED7E3C" w:rsidP="00ED7E3C">
      <w:r w:rsidRPr="00ED7E3C">
        <w:t>Preserves input order when keys match:</w:t>
      </w:r>
    </w:p>
    <w:p w14:paraId="521EF564" w14:textId="77777777" w:rsidR="00ED7E3C" w:rsidRPr="00ED7E3C" w:rsidRDefault="00ED7E3C" w:rsidP="00ED7E3C">
      <w:r w:rsidRPr="00ED7E3C">
        <w:t>sort --stable -k1 file.txt</w:t>
      </w:r>
    </w:p>
    <w:p w14:paraId="08B8CFAE" w14:textId="77777777" w:rsidR="00ED7E3C" w:rsidRPr="00ED7E3C" w:rsidRDefault="00ED7E3C" w:rsidP="00ED7E3C">
      <w:r w:rsidRPr="00ED7E3C">
        <w:pict w14:anchorId="2F69FEBC">
          <v:rect id="_x0000_i3820" style="width:0;height:1.5pt" o:hralign="center" o:hrstd="t" o:hr="t" fillcolor="#a0a0a0" stroked="f"/>
        </w:pict>
      </w:r>
    </w:p>
    <w:p w14:paraId="3503F6B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7. Processing Tabular Data</w:t>
      </w:r>
    </w:p>
    <w:p w14:paraId="741BABC8" w14:textId="77777777" w:rsidR="00ED7E3C" w:rsidRPr="00ED7E3C" w:rsidRDefault="00ED7E3C" w:rsidP="00ED7E3C">
      <w:r w:rsidRPr="00ED7E3C">
        <w:t>Example table:</w:t>
      </w:r>
    </w:p>
    <w:p w14:paraId="6499FC6F" w14:textId="77777777" w:rsidR="00ED7E3C" w:rsidRPr="00ED7E3C" w:rsidRDefault="00ED7E3C" w:rsidP="00ED7E3C">
      <w:r w:rsidRPr="00ED7E3C">
        <w:t>ID Name   Score</w:t>
      </w:r>
    </w:p>
    <w:p w14:paraId="02761402" w14:textId="77777777" w:rsidR="00ED7E3C" w:rsidRPr="00ED7E3C" w:rsidRDefault="00ED7E3C" w:rsidP="00ED7E3C">
      <w:proofErr w:type="gramStart"/>
      <w:r w:rsidRPr="00ED7E3C">
        <w:t>1  Neel</w:t>
      </w:r>
      <w:proofErr w:type="gramEnd"/>
      <w:r w:rsidRPr="00ED7E3C">
        <w:t xml:space="preserve">   95</w:t>
      </w:r>
    </w:p>
    <w:p w14:paraId="06EA3080" w14:textId="77777777" w:rsidR="00ED7E3C" w:rsidRPr="00ED7E3C" w:rsidRDefault="00ED7E3C" w:rsidP="00ED7E3C">
      <w:proofErr w:type="gramStart"/>
      <w:r w:rsidRPr="00ED7E3C">
        <w:t>2  Amit</w:t>
      </w:r>
      <w:proofErr w:type="gramEnd"/>
      <w:r w:rsidRPr="00ED7E3C">
        <w:t xml:space="preserve">   88</w:t>
      </w:r>
    </w:p>
    <w:p w14:paraId="61535293" w14:textId="77777777" w:rsidR="00ED7E3C" w:rsidRPr="00ED7E3C" w:rsidRDefault="00ED7E3C" w:rsidP="00ED7E3C">
      <w:proofErr w:type="gramStart"/>
      <w:r w:rsidRPr="00ED7E3C">
        <w:t>3  Sara</w:t>
      </w:r>
      <w:proofErr w:type="gramEnd"/>
      <w:r w:rsidRPr="00ED7E3C">
        <w:t xml:space="preserve">   92</w:t>
      </w:r>
    </w:p>
    <w:p w14:paraId="5493CB73" w14:textId="77777777" w:rsidR="00ED7E3C" w:rsidRPr="00ED7E3C" w:rsidRDefault="00ED7E3C" w:rsidP="00ED7E3C">
      <w:r w:rsidRPr="00ED7E3C">
        <w:t>Sort by Score:</w:t>
      </w:r>
    </w:p>
    <w:p w14:paraId="44F0E793" w14:textId="77777777" w:rsidR="00ED7E3C" w:rsidRPr="00ED7E3C" w:rsidRDefault="00ED7E3C" w:rsidP="00ED7E3C">
      <w:r w:rsidRPr="00ED7E3C">
        <w:t>sort -k3,3n report.txt</w:t>
      </w:r>
    </w:p>
    <w:p w14:paraId="68F0C259" w14:textId="77777777" w:rsidR="00ED7E3C" w:rsidRPr="00ED7E3C" w:rsidRDefault="00ED7E3C" w:rsidP="00ED7E3C">
      <w:r w:rsidRPr="00ED7E3C">
        <w:pict w14:anchorId="105E2F24">
          <v:rect id="_x0000_i3821" style="width:0;height:1.5pt" o:hralign="center" o:hrstd="t" o:hr="t" fillcolor="#a0a0a0" stroked="f"/>
        </w:pict>
      </w:r>
    </w:p>
    <w:p w14:paraId="775CC94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3DA215FD" w14:textId="77777777" w:rsidR="00ED7E3C" w:rsidRPr="00ED7E3C" w:rsidRDefault="00ED7E3C" w:rsidP="00ED7E3C">
      <w:r w:rsidRPr="00ED7E3C">
        <w:t>sort is essential for handling structured data. Its support for custom keys, fields, numeric sorting, and delimiters enables robust data processing.</w:t>
      </w:r>
    </w:p>
    <w:p w14:paraId="0E324E20" w14:textId="77777777" w:rsidR="00ED7E3C" w:rsidRPr="00ED7E3C" w:rsidRDefault="00ED7E3C" w:rsidP="00ED7E3C">
      <w:r w:rsidRPr="00ED7E3C">
        <w:pict w14:anchorId="08433E71">
          <v:rect id="_x0000_i3822" style="width:0;height:1.5pt" o:hralign="center" o:hrstd="t" o:hr="t" fillcolor="#a0a0a0" stroked="f"/>
        </w:pict>
      </w:r>
    </w:p>
    <w:p w14:paraId="3AEBD27B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lastRenderedPageBreak/>
        <w:t xml:space="preserve">Q32. Explain </w:t>
      </w:r>
      <w:proofErr w:type="spellStart"/>
      <w:r w:rsidRPr="00ED7E3C">
        <w:rPr>
          <w:b/>
          <w:bCs/>
        </w:rPr>
        <w:t>aspell</w:t>
      </w:r>
      <w:proofErr w:type="spellEnd"/>
      <w:r w:rsidRPr="00ED7E3C">
        <w:rPr>
          <w:b/>
          <w:bCs/>
        </w:rPr>
        <w:t>, spelling correction workflow, HTML mode (-H), backups, and integration with sed.</w:t>
      </w:r>
    </w:p>
    <w:p w14:paraId="03F67CA6" w14:textId="77777777" w:rsidR="00ED7E3C" w:rsidRPr="00ED7E3C" w:rsidRDefault="00ED7E3C" w:rsidP="00ED7E3C">
      <w:proofErr w:type="spellStart"/>
      <w:r w:rsidRPr="00ED7E3C">
        <w:t>aspell</w:t>
      </w:r>
      <w:proofErr w:type="spellEnd"/>
      <w:r w:rsidRPr="00ED7E3C">
        <w:t xml:space="preserve"> is an interactive spell-checking tool designed for text, files, and content with markup.</w:t>
      </w:r>
    </w:p>
    <w:p w14:paraId="2218961E" w14:textId="77777777" w:rsidR="00ED7E3C" w:rsidRPr="00ED7E3C" w:rsidRDefault="00ED7E3C" w:rsidP="00ED7E3C">
      <w:r w:rsidRPr="00ED7E3C">
        <w:pict w14:anchorId="16BF17AC">
          <v:rect id="_x0000_i3823" style="width:0;height:1.5pt" o:hralign="center" o:hrstd="t" o:hr="t" fillcolor="#a0a0a0" stroked="f"/>
        </w:pict>
      </w:r>
    </w:p>
    <w:p w14:paraId="2443BE0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Basic Spell Checking</w:t>
      </w:r>
    </w:p>
    <w:p w14:paraId="55DD4D02" w14:textId="77777777" w:rsidR="00ED7E3C" w:rsidRPr="00ED7E3C" w:rsidRDefault="00ED7E3C" w:rsidP="00ED7E3C">
      <w:proofErr w:type="spellStart"/>
      <w:r w:rsidRPr="00ED7E3C">
        <w:t>aspell</w:t>
      </w:r>
      <w:proofErr w:type="spellEnd"/>
      <w:r w:rsidRPr="00ED7E3C">
        <w:t xml:space="preserve"> check file.txt</w:t>
      </w:r>
    </w:p>
    <w:p w14:paraId="25E0305A" w14:textId="77777777" w:rsidR="00ED7E3C" w:rsidRPr="00ED7E3C" w:rsidRDefault="00ED7E3C" w:rsidP="00ED7E3C">
      <w:r w:rsidRPr="00ED7E3C">
        <w:t>It opens an interface showing spelling errors and suggestions.</w:t>
      </w:r>
    </w:p>
    <w:p w14:paraId="24ABB261" w14:textId="77777777" w:rsidR="00ED7E3C" w:rsidRPr="00ED7E3C" w:rsidRDefault="00ED7E3C" w:rsidP="00ED7E3C">
      <w:r w:rsidRPr="00ED7E3C">
        <w:pict w14:anchorId="3BFBD1D0">
          <v:rect id="_x0000_i3824" style="width:0;height:1.5pt" o:hralign="center" o:hrstd="t" o:hr="t" fillcolor="#a0a0a0" stroked="f"/>
        </w:pict>
      </w:r>
    </w:p>
    <w:p w14:paraId="69E70A3A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Spelling Correction Workflow</w:t>
      </w:r>
    </w:p>
    <w:p w14:paraId="5F804EDA" w14:textId="77777777" w:rsidR="00ED7E3C" w:rsidRPr="00ED7E3C" w:rsidRDefault="00ED7E3C" w:rsidP="00ED7E3C">
      <w:r w:rsidRPr="00ED7E3C">
        <w:t>Steps:</w:t>
      </w:r>
    </w:p>
    <w:p w14:paraId="585DDDBB" w14:textId="77777777" w:rsidR="00ED7E3C" w:rsidRPr="00ED7E3C" w:rsidRDefault="00ED7E3C" w:rsidP="00ED7E3C">
      <w:pPr>
        <w:numPr>
          <w:ilvl w:val="0"/>
          <w:numId w:val="4"/>
        </w:numPr>
      </w:pPr>
      <w:proofErr w:type="spellStart"/>
      <w:r w:rsidRPr="00ED7E3C">
        <w:t>aspell</w:t>
      </w:r>
      <w:proofErr w:type="spellEnd"/>
      <w:r w:rsidRPr="00ED7E3C">
        <w:t xml:space="preserve"> reads the file</w:t>
      </w:r>
    </w:p>
    <w:p w14:paraId="2410354A" w14:textId="77777777" w:rsidR="00ED7E3C" w:rsidRPr="00ED7E3C" w:rsidRDefault="00ED7E3C" w:rsidP="00ED7E3C">
      <w:pPr>
        <w:numPr>
          <w:ilvl w:val="0"/>
          <w:numId w:val="4"/>
        </w:numPr>
      </w:pPr>
      <w:r w:rsidRPr="00ED7E3C">
        <w:t>Detects misspelled words</w:t>
      </w:r>
    </w:p>
    <w:p w14:paraId="1CD91002" w14:textId="77777777" w:rsidR="00ED7E3C" w:rsidRPr="00ED7E3C" w:rsidRDefault="00ED7E3C" w:rsidP="00ED7E3C">
      <w:pPr>
        <w:numPr>
          <w:ilvl w:val="0"/>
          <w:numId w:val="4"/>
        </w:numPr>
      </w:pPr>
      <w:r w:rsidRPr="00ED7E3C">
        <w:t>Displays suggestions</w:t>
      </w:r>
    </w:p>
    <w:p w14:paraId="4E47D213" w14:textId="77777777" w:rsidR="00ED7E3C" w:rsidRPr="00ED7E3C" w:rsidRDefault="00ED7E3C" w:rsidP="00ED7E3C">
      <w:pPr>
        <w:numPr>
          <w:ilvl w:val="0"/>
          <w:numId w:val="4"/>
        </w:numPr>
      </w:pPr>
      <w:r w:rsidRPr="00ED7E3C">
        <w:t>User chooses replacement</w:t>
      </w:r>
    </w:p>
    <w:p w14:paraId="34530955" w14:textId="77777777" w:rsidR="00ED7E3C" w:rsidRPr="00ED7E3C" w:rsidRDefault="00ED7E3C" w:rsidP="00ED7E3C">
      <w:pPr>
        <w:numPr>
          <w:ilvl w:val="0"/>
          <w:numId w:val="4"/>
        </w:numPr>
      </w:pPr>
      <w:proofErr w:type="spellStart"/>
      <w:r w:rsidRPr="00ED7E3C">
        <w:t>aspell</w:t>
      </w:r>
      <w:proofErr w:type="spellEnd"/>
      <w:r w:rsidRPr="00ED7E3C">
        <w:t xml:space="preserve"> corrects file</w:t>
      </w:r>
    </w:p>
    <w:p w14:paraId="7099C0F7" w14:textId="77777777" w:rsidR="00ED7E3C" w:rsidRPr="00ED7E3C" w:rsidRDefault="00ED7E3C" w:rsidP="00ED7E3C">
      <w:pPr>
        <w:numPr>
          <w:ilvl w:val="0"/>
          <w:numId w:val="4"/>
        </w:numPr>
      </w:pPr>
      <w:r w:rsidRPr="00ED7E3C">
        <w:t>Writes backup automatically</w:t>
      </w:r>
    </w:p>
    <w:p w14:paraId="558CC1AF" w14:textId="77777777" w:rsidR="00ED7E3C" w:rsidRPr="00ED7E3C" w:rsidRDefault="00ED7E3C" w:rsidP="00ED7E3C">
      <w:r w:rsidRPr="00ED7E3C">
        <w:t>A backup file ends with .</w:t>
      </w:r>
      <w:proofErr w:type="spellStart"/>
      <w:r w:rsidRPr="00ED7E3C">
        <w:t>bak</w:t>
      </w:r>
      <w:proofErr w:type="spellEnd"/>
      <w:r w:rsidRPr="00ED7E3C">
        <w:t>.</w:t>
      </w:r>
    </w:p>
    <w:p w14:paraId="13EF3D74" w14:textId="77777777" w:rsidR="00ED7E3C" w:rsidRPr="00ED7E3C" w:rsidRDefault="00ED7E3C" w:rsidP="00ED7E3C">
      <w:r w:rsidRPr="00ED7E3C">
        <w:pict w14:anchorId="46ACF878">
          <v:rect id="_x0000_i3825" style="width:0;height:1.5pt" o:hralign="center" o:hrstd="t" o:hr="t" fillcolor="#a0a0a0" stroked="f"/>
        </w:pict>
      </w:r>
    </w:p>
    <w:p w14:paraId="5C154DA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Checking Raw Text</w:t>
      </w:r>
    </w:p>
    <w:p w14:paraId="3851CB14" w14:textId="77777777" w:rsidR="00ED7E3C" w:rsidRPr="00ED7E3C" w:rsidRDefault="00ED7E3C" w:rsidP="00ED7E3C">
      <w:r w:rsidRPr="00ED7E3C">
        <w:t>echo "</w:t>
      </w:r>
      <w:proofErr w:type="spellStart"/>
      <w:r w:rsidRPr="00ED7E3C">
        <w:t>helo</w:t>
      </w:r>
      <w:proofErr w:type="spellEnd"/>
      <w:r w:rsidRPr="00ED7E3C">
        <w:t xml:space="preserve"> </w:t>
      </w:r>
      <w:proofErr w:type="spellStart"/>
      <w:r w:rsidRPr="00ED7E3C">
        <w:t>wrld</w:t>
      </w:r>
      <w:proofErr w:type="spellEnd"/>
      <w:r w:rsidRPr="00ED7E3C">
        <w:t xml:space="preserve">" | </w:t>
      </w:r>
      <w:proofErr w:type="spellStart"/>
      <w:r w:rsidRPr="00ED7E3C">
        <w:t>aspell</w:t>
      </w:r>
      <w:proofErr w:type="spellEnd"/>
      <w:r w:rsidRPr="00ED7E3C">
        <w:t xml:space="preserve"> -a</w:t>
      </w:r>
    </w:p>
    <w:p w14:paraId="34E880F4" w14:textId="77777777" w:rsidR="00ED7E3C" w:rsidRPr="00ED7E3C" w:rsidRDefault="00ED7E3C" w:rsidP="00ED7E3C">
      <w:r w:rsidRPr="00ED7E3C">
        <w:t>-a provides “</w:t>
      </w:r>
      <w:proofErr w:type="spellStart"/>
      <w:r w:rsidRPr="00ED7E3C">
        <w:t>aspell</w:t>
      </w:r>
      <w:proofErr w:type="spellEnd"/>
      <w:r w:rsidRPr="00ED7E3C">
        <w:t xml:space="preserve"> pipe mode”.</w:t>
      </w:r>
    </w:p>
    <w:p w14:paraId="56A7DD71" w14:textId="77777777" w:rsidR="00ED7E3C" w:rsidRPr="00ED7E3C" w:rsidRDefault="00ED7E3C" w:rsidP="00ED7E3C">
      <w:r w:rsidRPr="00ED7E3C">
        <w:pict w14:anchorId="74C5009D">
          <v:rect id="_x0000_i3826" style="width:0;height:1.5pt" o:hralign="center" o:hrstd="t" o:hr="t" fillcolor="#a0a0a0" stroked="f"/>
        </w:pict>
      </w:r>
    </w:p>
    <w:p w14:paraId="00E718D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HTML Mode (-H)</w:t>
      </w:r>
    </w:p>
    <w:p w14:paraId="3CB17D79" w14:textId="77777777" w:rsidR="00ED7E3C" w:rsidRPr="00ED7E3C" w:rsidRDefault="00ED7E3C" w:rsidP="00ED7E3C">
      <w:r w:rsidRPr="00ED7E3C">
        <w:t>Used when checking HTML documents to ignore tags.</w:t>
      </w:r>
    </w:p>
    <w:p w14:paraId="002764BA" w14:textId="77777777" w:rsidR="00ED7E3C" w:rsidRPr="00ED7E3C" w:rsidRDefault="00ED7E3C" w:rsidP="00ED7E3C">
      <w:proofErr w:type="spellStart"/>
      <w:r w:rsidRPr="00ED7E3C">
        <w:t>aspell</w:t>
      </w:r>
      <w:proofErr w:type="spellEnd"/>
      <w:r w:rsidRPr="00ED7E3C">
        <w:t xml:space="preserve"> -H check index.html</w:t>
      </w:r>
    </w:p>
    <w:p w14:paraId="024FE361" w14:textId="77777777" w:rsidR="00ED7E3C" w:rsidRPr="00ED7E3C" w:rsidRDefault="00ED7E3C" w:rsidP="00ED7E3C">
      <w:r w:rsidRPr="00ED7E3C">
        <w:t>Example:</w:t>
      </w:r>
      <w:r w:rsidRPr="00ED7E3C">
        <w:br/>
        <w:t xml:space="preserve">&lt;div&gt;Hello </w:t>
      </w:r>
      <w:proofErr w:type="spellStart"/>
      <w:r w:rsidRPr="00ED7E3C">
        <w:t>wrld</w:t>
      </w:r>
      <w:proofErr w:type="spellEnd"/>
      <w:r w:rsidRPr="00ED7E3C">
        <w:t>&lt;/div&gt;</w:t>
      </w:r>
      <w:r w:rsidRPr="00ED7E3C">
        <w:br/>
        <w:t>Only “</w:t>
      </w:r>
      <w:proofErr w:type="spellStart"/>
      <w:r w:rsidRPr="00ED7E3C">
        <w:t>wrld</w:t>
      </w:r>
      <w:proofErr w:type="spellEnd"/>
      <w:r w:rsidRPr="00ED7E3C">
        <w:t>” is treated as text for correction.</w:t>
      </w:r>
    </w:p>
    <w:p w14:paraId="4DD2AF5E" w14:textId="77777777" w:rsidR="00ED7E3C" w:rsidRPr="00ED7E3C" w:rsidRDefault="00ED7E3C" w:rsidP="00ED7E3C">
      <w:r w:rsidRPr="00ED7E3C">
        <w:pict w14:anchorId="44B56BE4">
          <v:rect id="_x0000_i3827" style="width:0;height:1.5pt" o:hralign="center" o:hrstd="t" o:hr="t" fillcolor="#a0a0a0" stroked="f"/>
        </w:pict>
      </w:r>
    </w:p>
    <w:p w14:paraId="269E9B08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5. Backup Files (.</w:t>
      </w:r>
      <w:proofErr w:type="spellStart"/>
      <w:r w:rsidRPr="00ED7E3C">
        <w:rPr>
          <w:b/>
          <w:bCs/>
        </w:rPr>
        <w:t>bak</w:t>
      </w:r>
      <w:proofErr w:type="spellEnd"/>
      <w:r w:rsidRPr="00ED7E3C">
        <w:rPr>
          <w:b/>
          <w:bCs/>
        </w:rPr>
        <w:t>)</w:t>
      </w:r>
    </w:p>
    <w:p w14:paraId="2DAE390E" w14:textId="77777777" w:rsidR="00ED7E3C" w:rsidRPr="00ED7E3C" w:rsidRDefault="00ED7E3C" w:rsidP="00ED7E3C">
      <w:proofErr w:type="spellStart"/>
      <w:r w:rsidRPr="00ED7E3C">
        <w:t>aspell</w:t>
      </w:r>
      <w:proofErr w:type="spellEnd"/>
      <w:r w:rsidRPr="00ED7E3C">
        <w:t xml:space="preserve"> creates backup automatically:</w:t>
      </w:r>
    </w:p>
    <w:p w14:paraId="0FCF9BF1" w14:textId="77777777" w:rsidR="00ED7E3C" w:rsidRPr="00ED7E3C" w:rsidRDefault="00ED7E3C" w:rsidP="00ED7E3C">
      <w:proofErr w:type="spellStart"/>
      <w:r w:rsidRPr="00ED7E3C">
        <w:t>file.txt.bak</w:t>
      </w:r>
      <w:proofErr w:type="spellEnd"/>
    </w:p>
    <w:p w14:paraId="2A9E1577" w14:textId="77777777" w:rsidR="00ED7E3C" w:rsidRPr="00ED7E3C" w:rsidRDefault="00ED7E3C" w:rsidP="00ED7E3C">
      <w:r w:rsidRPr="00ED7E3C">
        <w:lastRenderedPageBreak/>
        <w:t>Helps prevent accidental data loss.</w:t>
      </w:r>
    </w:p>
    <w:p w14:paraId="0DAA3074" w14:textId="77777777" w:rsidR="00ED7E3C" w:rsidRPr="00ED7E3C" w:rsidRDefault="00ED7E3C" w:rsidP="00ED7E3C">
      <w:r w:rsidRPr="00ED7E3C">
        <w:pict w14:anchorId="7EF8D02F">
          <v:rect id="_x0000_i3828" style="width:0;height:1.5pt" o:hralign="center" o:hrstd="t" o:hr="t" fillcolor="#a0a0a0" stroked="f"/>
        </w:pict>
      </w:r>
    </w:p>
    <w:p w14:paraId="55118AC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6. Integration with </w:t>
      </w:r>
      <w:proofErr w:type="spellStart"/>
      <w:r w:rsidRPr="00ED7E3C">
        <w:rPr>
          <w:b/>
          <w:bCs/>
        </w:rPr>
        <w:t>sed</w:t>
      </w:r>
      <w:proofErr w:type="spellEnd"/>
    </w:p>
    <w:p w14:paraId="1D062726" w14:textId="77777777" w:rsidR="00ED7E3C" w:rsidRPr="00ED7E3C" w:rsidRDefault="00ED7E3C" w:rsidP="00ED7E3C">
      <w:r w:rsidRPr="00ED7E3C">
        <w:t xml:space="preserve">Combine </w:t>
      </w:r>
      <w:proofErr w:type="spellStart"/>
      <w:r w:rsidRPr="00ED7E3C">
        <w:t>sed</w:t>
      </w:r>
      <w:proofErr w:type="spellEnd"/>
      <w:r w:rsidRPr="00ED7E3C">
        <w:t xml:space="preserve"> and </w:t>
      </w:r>
      <w:proofErr w:type="spellStart"/>
      <w:r w:rsidRPr="00ED7E3C">
        <w:t>aspell</w:t>
      </w:r>
      <w:proofErr w:type="spellEnd"/>
      <w:r w:rsidRPr="00ED7E3C">
        <w:t xml:space="preserve"> to process text streams:</w:t>
      </w:r>
    </w:p>
    <w:p w14:paraId="1018A66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Example: Check only content without markup:</w:t>
      </w:r>
    </w:p>
    <w:p w14:paraId="1CB3E5AE" w14:textId="77777777" w:rsidR="00ED7E3C" w:rsidRPr="00ED7E3C" w:rsidRDefault="00ED7E3C" w:rsidP="00ED7E3C">
      <w:proofErr w:type="spellStart"/>
      <w:r w:rsidRPr="00ED7E3C">
        <w:t>sed</w:t>
      </w:r>
      <w:proofErr w:type="spellEnd"/>
      <w:r w:rsidRPr="00ED7E3C">
        <w:t xml:space="preserve"> 's/</w:t>
      </w:r>
      <w:proofErr w:type="gramStart"/>
      <w:r w:rsidRPr="00ED7E3C">
        <w:t>&lt;[</w:t>
      </w:r>
      <w:proofErr w:type="gramEnd"/>
      <w:r w:rsidRPr="00ED7E3C">
        <w:t>^</w:t>
      </w:r>
      <w:proofErr w:type="gramStart"/>
      <w:r w:rsidRPr="00ED7E3C">
        <w:t>&gt;]*</w:t>
      </w:r>
      <w:proofErr w:type="gramEnd"/>
      <w:r w:rsidRPr="00ED7E3C">
        <w:t xml:space="preserve">&gt;//g' index.html | </w:t>
      </w:r>
      <w:proofErr w:type="spellStart"/>
      <w:r w:rsidRPr="00ED7E3C">
        <w:t>aspell</w:t>
      </w:r>
      <w:proofErr w:type="spellEnd"/>
      <w:r w:rsidRPr="00ED7E3C">
        <w:t xml:space="preserve"> -a</w:t>
      </w:r>
    </w:p>
    <w:p w14:paraId="3C7F0327" w14:textId="77777777" w:rsidR="00ED7E3C" w:rsidRPr="00ED7E3C" w:rsidRDefault="00ED7E3C" w:rsidP="00ED7E3C">
      <w:r w:rsidRPr="00ED7E3C">
        <w:t>This removes HTML tags before spell-checking.</w:t>
      </w:r>
    </w:p>
    <w:p w14:paraId="6FA8B8D2" w14:textId="77777777" w:rsidR="00ED7E3C" w:rsidRPr="00ED7E3C" w:rsidRDefault="00ED7E3C" w:rsidP="00ED7E3C">
      <w:r w:rsidRPr="00ED7E3C">
        <w:pict w14:anchorId="2A578A6B">
          <v:rect id="_x0000_i3829" style="width:0;height:1.5pt" o:hralign="center" o:hrstd="t" o:hr="t" fillcolor="#a0a0a0" stroked="f"/>
        </w:pict>
      </w:r>
    </w:p>
    <w:p w14:paraId="36C73F55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14D58137" w14:textId="77777777" w:rsidR="00ED7E3C" w:rsidRPr="00ED7E3C" w:rsidRDefault="00ED7E3C" w:rsidP="00ED7E3C">
      <w:proofErr w:type="spellStart"/>
      <w:r w:rsidRPr="00ED7E3C">
        <w:t>aspell</w:t>
      </w:r>
      <w:proofErr w:type="spellEnd"/>
      <w:r w:rsidRPr="00ED7E3C">
        <w:t xml:space="preserve"> is a versatile spell-checking tool capable of HTML-friendly checking, backup creation, and stream-based usage with </w:t>
      </w:r>
      <w:proofErr w:type="spellStart"/>
      <w:r w:rsidRPr="00ED7E3C">
        <w:t>sed</w:t>
      </w:r>
      <w:proofErr w:type="spellEnd"/>
      <w:r w:rsidRPr="00ED7E3C">
        <w:t>, making it valuable for editors and developers.</w:t>
      </w:r>
    </w:p>
    <w:p w14:paraId="5DCACC95" w14:textId="77777777" w:rsidR="00ED7E3C" w:rsidRPr="00ED7E3C" w:rsidRDefault="00ED7E3C" w:rsidP="00ED7E3C">
      <w:r w:rsidRPr="00ED7E3C">
        <w:pict w14:anchorId="7B6601B6">
          <v:rect id="_x0000_i3830" style="width:0;height:1.5pt" o:hralign="center" o:hrstd="t" o:hr="t" fillcolor="#a0a0a0" stroked="f"/>
        </w:pict>
      </w:r>
    </w:p>
    <w:p w14:paraId="4817536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Q33. Explain advanced redirection: here-documents, here-strings, pipe-directed scripts, stdin file substitution.</w:t>
      </w:r>
    </w:p>
    <w:p w14:paraId="41E7B079" w14:textId="77777777" w:rsidR="00ED7E3C" w:rsidRPr="00ED7E3C" w:rsidRDefault="00ED7E3C" w:rsidP="00ED7E3C">
      <w:r w:rsidRPr="00ED7E3C">
        <w:t>Advanced redirection mechanisms allow developers to feed structured input to commands.</w:t>
      </w:r>
    </w:p>
    <w:p w14:paraId="7069D6D0" w14:textId="77777777" w:rsidR="00ED7E3C" w:rsidRPr="00ED7E3C" w:rsidRDefault="00ED7E3C" w:rsidP="00ED7E3C">
      <w:r w:rsidRPr="00ED7E3C">
        <w:pict w14:anchorId="135C90F7">
          <v:rect id="_x0000_i3831" style="width:0;height:1.5pt" o:hralign="center" o:hrstd="t" o:hr="t" fillcolor="#a0a0a0" stroked="f"/>
        </w:pict>
      </w:r>
    </w:p>
    <w:p w14:paraId="2762E6FF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Here-Documents (&lt;&lt;)</w:t>
      </w:r>
    </w:p>
    <w:p w14:paraId="18447AD0" w14:textId="77777777" w:rsidR="00ED7E3C" w:rsidRPr="00ED7E3C" w:rsidRDefault="00ED7E3C" w:rsidP="00ED7E3C">
      <w:r w:rsidRPr="00ED7E3C">
        <w:t>Feed multiline input to commands.</w:t>
      </w:r>
    </w:p>
    <w:p w14:paraId="16283D8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Example:</w:t>
      </w:r>
    </w:p>
    <w:p w14:paraId="20CE28B6" w14:textId="77777777" w:rsidR="00ED7E3C" w:rsidRPr="00ED7E3C" w:rsidRDefault="00ED7E3C" w:rsidP="00ED7E3C">
      <w:r w:rsidRPr="00ED7E3C">
        <w:t>cat &lt;&lt; END</w:t>
      </w:r>
    </w:p>
    <w:p w14:paraId="1FFC8378" w14:textId="77777777" w:rsidR="00ED7E3C" w:rsidRPr="00ED7E3C" w:rsidRDefault="00ED7E3C" w:rsidP="00ED7E3C">
      <w:r w:rsidRPr="00ED7E3C">
        <w:t>Welcome</w:t>
      </w:r>
    </w:p>
    <w:p w14:paraId="354C52A9" w14:textId="77777777" w:rsidR="00ED7E3C" w:rsidRPr="00ED7E3C" w:rsidRDefault="00ED7E3C" w:rsidP="00ED7E3C">
      <w:r w:rsidRPr="00ED7E3C">
        <w:t>to Linux</w:t>
      </w:r>
    </w:p>
    <w:p w14:paraId="4C0BDC7C" w14:textId="77777777" w:rsidR="00ED7E3C" w:rsidRPr="00ED7E3C" w:rsidRDefault="00ED7E3C" w:rsidP="00ED7E3C">
      <w:r w:rsidRPr="00ED7E3C">
        <w:t>END</w:t>
      </w:r>
    </w:p>
    <w:p w14:paraId="7E1658A2" w14:textId="77777777" w:rsidR="00ED7E3C" w:rsidRPr="00ED7E3C" w:rsidRDefault="00ED7E3C" w:rsidP="00ED7E3C">
      <w:r w:rsidRPr="00ED7E3C">
        <w:t>Shell replaces the entire block as stdin for cat.</w:t>
      </w:r>
    </w:p>
    <w:p w14:paraId="3A534C04" w14:textId="77777777" w:rsidR="00ED7E3C" w:rsidRPr="00ED7E3C" w:rsidRDefault="00ED7E3C" w:rsidP="00ED7E3C">
      <w:r w:rsidRPr="00ED7E3C">
        <w:pict w14:anchorId="6132124B">
          <v:rect id="_x0000_i3832" style="width:0;height:1.5pt" o:hralign="center" o:hrstd="t" o:hr="t" fillcolor="#a0a0a0" stroked="f"/>
        </w:pict>
      </w:r>
    </w:p>
    <w:p w14:paraId="2898176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Use Cases</w:t>
      </w:r>
    </w:p>
    <w:p w14:paraId="6DC5F3F3" w14:textId="77777777" w:rsidR="00ED7E3C" w:rsidRPr="00ED7E3C" w:rsidRDefault="00ED7E3C" w:rsidP="00ED7E3C">
      <w:r w:rsidRPr="00ED7E3C">
        <w:t>• Configuration generation</w:t>
      </w:r>
      <w:r w:rsidRPr="00ED7E3C">
        <w:br/>
        <w:t>• Batch command feeding</w:t>
      </w:r>
      <w:r w:rsidRPr="00ED7E3C">
        <w:br/>
        <w:t>• Script automation</w:t>
      </w:r>
    </w:p>
    <w:p w14:paraId="5E2C99F3" w14:textId="77777777" w:rsidR="00ED7E3C" w:rsidRPr="00ED7E3C" w:rsidRDefault="00ED7E3C" w:rsidP="00ED7E3C">
      <w:r w:rsidRPr="00ED7E3C">
        <w:pict w14:anchorId="58F4BAC9">
          <v:rect id="_x0000_i3833" style="width:0;height:1.5pt" o:hralign="center" o:hrstd="t" o:hr="t" fillcolor="#a0a0a0" stroked="f"/>
        </w:pict>
      </w:r>
    </w:p>
    <w:p w14:paraId="701AF60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Here-Strings (&lt;&lt;&lt;)</w:t>
      </w:r>
    </w:p>
    <w:p w14:paraId="555DB3A6" w14:textId="77777777" w:rsidR="00ED7E3C" w:rsidRPr="00ED7E3C" w:rsidRDefault="00ED7E3C" w:rsidP="00ED7E3C">
      <w:r w:rsidRPr="00ED7E3C">
        <w:t>Feed a single string.</w:t>
      </w:r>
    </w:p>
    <w:p w14:paraId="06C1D53A" w14:textId="77777777" w:rsidR="00ED7E3C" w:rsidRPr="00ED7E3C" w:rsidRDefault="00ED7E3C" w:rsidP="00ED7E3C">
      <w:proofErr w:type="spellStart"/>
      <w:r w:rsidRPr="00ED7E3C">
        <w:lastRenderedPageBreak/>
        <w:t>bc</w:t>
      </w:r>
      <w:proofErr w:type="spellEnd"/>
      <w:r w:rsidRPr="00ED7E3C">
        <w:t xml:space="preserve"> &lt;&lt;&lt; "5+10"</w:t>
      </w:r>
    </w:p>
    <w:p w14:paraId="551DD774" w14:textId="77777777" w:rsidR="00ED7E3C" w:rsidRPr="00ED7E3C" w:rsidRDefault="00ED7E3C" w:rsidP="00ED7E3C">
      <w:r w:rsidRPr="00ED7E3C">
        <w:t>More efficient than here-doc for single lines.</w:t>
      </w:r>
    </w:p>
    <w:p w14:paraId="74DF5E9F" w14:textId="77777777" w:rsidR="00ED7E3C" w:rsidRPr="00ED7E3C" w:rsidRDefault="00ED7E3C" w:rsidP="00ED7E3C">
      <w:r w:rsidRPr="00ED7E3C">
        <w:pict w14:anchorId="3FAE8E4E">
          <v:rect id="_x0000_i3834" style="width:0;height:1.5pt" o:hralign="center" o:hrstd="t" o:hr="t" fillcolor="#a0a0a0" stroked="f"/>
        </w:pict>
      </w:r>
    </w:p>
    <w:p w14:paraId="383DDFAA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Pipe-Directed Scripts</w:t>
      </w:r>
    </w:p>
    <w:p w14:paraId="38BA57CC" w14:textId="77777777" w:rsidR="00ED7E3C" w:rsidRPr="00ED7E3C" w:rsidRDefault="00ED7E3C" w:rsidP="00ED7E3C">
      <w:r w:rsidRPr="00ED7E3C">
        <w:t>Send script blocks into interpreters:</w:t>
      </w:r>
    </w:p>
    <w:p w14:paraId="5FC6FB2F" w14:textId="77777777" w:rsidR="00ED7E3C" w:rsidRPr="00ED7E3C" w:rsidRDefault="00ED7E3C" w:rsidP="00ED7E3C">
      <w:r w:rsidRPr="00ED7E3C">
        <w:t>cat &lt;&lt; EOF | bash</w:t>
      </w:r>
    </w:p>
    <w:p w14:paraId="6F9F1E40" w14:textId="77777777" w:rsidR="00ED7E3C" w:rsidRPr="00ED7E3C" w:rsidRDefault="00ED7E3C" w:rsidP="00ED7E3C">
      <w:r w:rsidRPr="00ED7E3C">
        <w:t>echo "Running script"</w:t>
      </w:r>
    </w:p>
    <w:p w14:paraId="465877D5" w14:textId="77777777" w:rsidR="00ED7E3C" w:rsidRPr="00ED7E3C" w:rsidRDefault="00ED7E3C" w:rsidP="00ED7E3C">
      <w:r w:rsidRPr="00ED7E3C">
        <w:t>date</w:t>
      </w:r>
    </w:p>
    <w:p w14:paraId="4AFA0683" w14:textId="77777777" w:rsidR="00ED7E3C" w:rsidRPr="00ED7E3C" w:rsidRDefault="00ED7E3C" w:rsidP="00ED7E3C">
      <w:r w:rsidRPr="00ED7E3C">
        <w:t>EOF</w:t>
      </w:r>
    </w:p>
    <w:p w14:paraId="74D8AB26" w14:textId="77777777" w:rsidR="00ED7E3C" w:rsidRPr="00ED7E3C" w:rsidRDefault="00ED7E3C" w:rsidP="00ED7E3C">
      <w:r w:rsidRPr="00ED7E3C">
        <w:t>Allows dynamic script execution.</w:t>
      </w:r>
    </w:p>
    <w:p w14:paraId="372ACFA9" w14:textId="77777777" w:rsidR="00ED7E3C" w:rsidRPr="00ED7E3C" w:rsidRDefault="00ED7E3C" w:rsidP="00ED7E3C">
      <w:r w:rsidRPr="00ED7E3C">
        <w:pict w14:anchorId="269625A6">
          <v:rect id="_x0000_i3835" style="width:0;height:1.5pt" o:hralign="center" o:hrstd="t" o:hr="t" fillcolor="#a0a0a0" stroked="f"/>
        </w:pict>
      </w:r>
    </w:p>
    <w:p w14:paraId="006D4DC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Stdin File Substitution (&lt;)</w:t>
      </w:r>
    </w:p>
    <w:p w14:paraId="7C4E8F48" w14:textId="77777777" w:rsidR="00ED7E3C" w:rsidRPr="00ED7E3C" w:rsidRDefault="00ED7E3C" w:rsidP="00ED7E3C">
      <w:r w:rsidRPr="00ED7E3C">
        <w:t>Redirect input from a file:</w:t>
      </w:r>
    </w:p>
    <w:p w14:paraId="6CDBA6E1" w14:textId="77777777" w:rsidR="00ED7E3C" w:rsidRPr="00ED7E3C" w:rsidRDefault="00ED7E3C" w:rsidP="00ED7E3C">
      <w:r w:rsidRPr="00ED7E3C">
        <w:t>sort &lt; names.txt</w:t>
      </w:r>
    </w:p>
    <w:p w14:paraId="419DF681" w14:textId="77777777" w:rsidR="00ED7E3C" w:rsidRPr="00ED7E3C" w:rsidRDefault="00ED7E3C" w:rsidP="00ED7E3C">
      <w:r w:rsidRPr="00ED7E3C">
        <w:t>Combine with output redirection:</w:t>
      </w:r>
    </w:p>
    <w:p w14:paraId="64069AF0" w14:textId="77777777" w:rsidR="00ED7E3C" w:rsidRPr="00ED7E3C" w:rsidRDefault="00ED7E3C" w:rsidP="00ED7E3C">
      <w:r w:rsidRPr="00ED7E3C">
        <w:t>tr 'a-z' 'A-Z' &lt; file.txt &gt; upper.txt</w:t>
      </w:r>
    </w:p>
    <w:p w14:paraId="6C72CE7D" w14:textId="77777777" w:rsidR="00ED7E3C" w:rsidRPr="00ED7E3C" w:rsidRDefault="00ED7E3C" w:rsidP="00ED7E3C">
      <w:r w:rsidRPr="00ED7E3C">
        <w:pict w14:anchorId="692F0694">
          <v:rect id="_x0000_i3836" style="width:0;height:1.5pt" o:hralign="center" o:hrstd="t" o:hr="t" fillcolor="#a0a0a0" stroked="f"/>
        </w:pict>
      </w:r>
    </w:p>
    <w:p w14:paraId="0B68816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5. Combined Example</w:t>
      </w:r>
    </w:p>
    <w:p w14:paraId="433A21B7" w14:textId="77777777" w:rsidR="00ED7E3C" w:rsidRPr="00ED7E3C" w:rsidRDefault="00ED7E3C" w:rsidP="00ED7E3C">
      <w:r w:rsidRPr="00ED7E3C">
        <w:t>cat &lt;&lt; EOF | grep "error" | tee report.log</w:t>
      </w:r>
    </w:p>
    <w:p w14:paraId="282C51A2" w14:textId="77777777" w:rsidR="00ED7E3C" w:rsidRPr="00ED7E3C" w:rsidRDefault="00ED7E3C" w:rsidP="00ED7E3C">
      <w:r w:rsidRPr="00ED7E3C">
        <w:t>line1</w:t>
      </w:r>
    </w:p>
    <w:p w14:paraId="474479C2" w14:textId="77777777" w:rsidR="00ED7E3C" w:rsidRPr="00ED7E3C" w:rsidRDefault="00ED7E3C" w:rsidP="00ED7E3C">
      <w:r w:rsidRPr="00ED7E3C">
        <w:t>error occurred</w:t>
      </w:r>
    </w:p>
    <w:p w14:paraId="28FFF360" w14:textId="77777777" w:rsidR="00ED7E3C" w:rsidRPr="00ED7E3C" w:rsidRDefault="00ED7E3C" w:rsidP="00ED7E3C">
      <w:r w:rsidRPr="00ED7E3C">
        <w:t>line3</w:t>
      </w:r>
    </w:p>
    <w:p w14:paraId="7E2872ED" w14:textId="77777777" w:rsidR="00ED7E3C" w:rsidRPr="00ED7E3C" w:rsidRDefault="00ED7E3C" w:rsidP="00ED7E3C">
      <w:r w:rsidRPr="00ED7E3C">
        <w:t>EOF</w:t>
      </w:r>
    </w:p>
    <w:p w14:paraId="70CDF21E" w14:textId="77777777" w:rsidR="00ED7E3C" w:rsidRPr="00ED7E3C" w:rsidRDefault="00ED7E3C" w:rsidP="00ED7E3C">
      <w:r w:rsidRPr="00ED7E3C">
        <w:pict w14:anchorId="4C1C3B39">
          <v:rect id="_x0000_i3837" style="width:0;height:1.5pt" o:hralign="center" o:hrstd="t" o:hr="t" fillcolor="#a0a0a0" stroked="f"/>
        </w:pict>
      </w:r>
    </w:p>
    <w:p w14:paraId="27CE6B3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34F35892" w14:textId="77777777" w:rsidR="00ED7E3C" w:rsidRPr="00ED7E3C" w:rsidRDefault="00ED7E3C" w:rsidP="00ED7E3C">
      <w:r w:rsidRPr="00ED7E3C">
        <w:t>Advanced redirection increases automation power, enabling structured inputs, dynamic execution, and flexible command chaining.</w:t>
      </w:r>
    </w:p>
    <w:p w14:paraId="7699B918" w14:textId="77777777" w:rsidR="00ED7E3C" w:rsidRPr="00ED7E3C" w:rsidRDefault="00ED7E3C" w:rsidP="00ED7E3C">
      <w:r w:rsidRPr="00ED7E3C">
        <w:pict w14:anchorId="7218E347">
          <v:rect id="_x0000_i3838" style="width:0;height:1.5pt" o:hralign="center" o:hrstd="t" o:hr="t" fillcolor="#a0a0a0" stroked="f"/>
        </w:pict>
      </w:r>
    </w:p>
    <w:p w14:paraId="025EC8A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Q34. Explain </w:t>
      </w:r>
      <w:proofErr w:type="spellStart"/>
      <w:r w:rsidRPr="00ED7E3C">
        <w:rPr>
          <w:b/>
          <w:bCs/>
        </w:rPr>
        <w:t>groff</w:t>
      </w:r>
      <w:proofErr w:type="spellEnd"/>
      <w:r w:rsidRPr="00ED7E3C">
        <w:rPr>
          <w:b/>
          <w:bCs/>
        </w:rPr>
        <w:t xml:space="preserve"> macro packages, </w:t>
      </w:r>
      <w:proofErr w:type="spellStart"/>
      <w:r w:rsidRPr="00ED7E3C">
        <w:rPr>
          <w:b/>
          <w:bCs/>
        </w:rPr>
        <w:t>mandoc</w:t>
      </w:r>
      <w:proofErr w:type="spellEnd"/>
      <w:r w:rsidRPr="00ED7E3C">
        <w:rPr>
          <w:b/>
          <w:bCs/>
        </w:rPr>
        <w:t>, PostScript output, pipeline rendering of man pages.</w:t>
      </w:r>
    </w:p>
    <w:p w14:paraId="0945718A" w14:textId="77777777" w:rsidR="00ED7E3C" w:rsidRPr="00ED7E3C" w:rsidRDefault="00ED7E3C" w:rsidP="00ED7E3C">
      <w:r w:rsidRPr="00ED7E3C">
        <w:t xml:space="preserve">Document rendering in Linux uses a powerful typesetting system based on </w:t>
      </w:r>
      <w:proofErr w:type="spellStart"/>
      <w:r w:rsidRPr="00ED7E3C">
        <w:t>groff</w:t>
      </w:r>
      <w:proofErr w:type="spellEnd"/>
      <w:r w:rsidRPr="00ED7E3C">
        <w:t>.</w:t>
      </w:r>
    </w:p>
    <w:p w14:paraId="482162B2" w14:textId="77777777" w:rsidR="00ED7E3C" w:rsidRPr="00ED7E3C" w:rsidRDefault="00ED7E3C" w:rsidP="00ED7E3C">
      <w:r w:rsidRPr="00ED7E3C">
        <w:pict w14:anchorId="3FD41860">
          <v:rect id="_x0000_i3839" style="width:0;height:1.5pt" o:hralign="center" o:hrstd="t" o:hr="t" fillcolor="#a0a0a0" stroked="f"/>
        </w:pict>
      </w:r>
    </w:p>
    <w:p w14:paraId="43D433E6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lastRenderedPageBreak/>
        <w:t>1. Macro Packages</w:t>
      </w:r>
    </w:p>
    <w:p w14:paraId="3ED7E907" w14:textId="77777777" w:rsidR="00ED7E3C" w:rsidRPr="00ED7E3C" w:rsidRDefault="00ED7E3C" w:rsidP="00ED7E3C">
      <w:r w:rsidRPr="00ED7E3C">
        <w:t xml:space="preserve">Macro packages extend </w:t>
      </w:r>
      <w:proofErr w:type="spellStart"/>
      <w:r w:rsidRPr="00ED7E3C">
        <w:t>groff</w:t>
      </w:r>
      <w:proofErr w:type="spellEnd"/>
      <w:r w:rsidRPr="00ED7E3C">
        <w:t xml:space="preserve"> with high-level commands.</w:t>
      </w:r>
    </w:p>
    <w:p w14:paraId="7C138FA6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a. man Package</w:t>
      </w:r>
    </w:p>
    <w:p w14:paraId="157AD8E8" w14:textId="77777777" w:rsidR="00ED7E3C" w:rsidRPr="00ED7E3C" w:rsidRDefault="00ED7E3C" w:rsidP="00ED7E3C">
      <w:r w:rsidRPr="00ED7E3C">
        <w:t>Used for manual pages.</w:t>
      </w:r>
    </w:p>
    <w:p w14:paraId="24DFEAAA" w14:textId="77777777" w:rsidR="00ED7E3C" w:rsidRPr="00ED7E3C" w:rsidRDefault="00ED7E3C" w:rsidP="00ED7E3C">
      <w:r w:rsidRPr="00ED7E3C">
        <w:t>Example:</w:t>
      </w:r>
    </w:p>
    <w:p w14:paraId="3D3A3FF1" w14:textId="77777777" w:rsidR="00ED7E3C" w:rsidRPr="00ED7E3C" w:rsidRDefault="00ED7E3C" w:rsidP="00ED7E3C">
      <w:r w:rsidRPr="00ED7E3C">
        <w:t>.TH LS 1</w:t>
      </w:r>
    </w:p>
    <w:p w14:paraId="7EB3E5A0" w14:textId="77777777" w:rsidR="00ED7E3C" w:rsidRPr="00ED7E3C" w:rsidRDefault="00ED7E3C" w:rsidP="00ED7E3C">
      <w:r w:rsidRPr="00ED7E3C">
        <w:t>.SH NAME</w:t>
      </w:r>
    </w:p>
    <w:p w14:paraId="567D2C9A" w14:textId="77777777" w:rsidR="00ED7E3C" w:rsidRPr="00ED7E3C" w:rsidRDefault="00ED7E3C" w:rsidP="00ED7E3C">
      <w:r w:rsidRPr="00ED7E3C">
        <w:t>ls - list directory contents</w:t>
      </w:r>
    </w:p>
    <w:p w14:paraId="1B24E4F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b. </w:t>
      </w:r>
      <w:proofErr w:type="spellStart"/>
      <w:r w:rsidRPr="00ED7E3C">
        <w:rPr>
          <w:b/>
          <w:bCs/>
        </w:rPr>
        <w:t>ms</w:t>
      </w:r>
      <w:proofErr w:type="spellEnd"/>
      <w:r w:rsidRPr="00ED7E3C">
        <w:rPr>
          <w:b/>
          <w:bCs/>
        </w:rPr>
        <w:t xml:space="preserve"> Package</w:t>
      </w:r>
    </w:p>
    <w:p w14:paraId="71719DF7" w14:textId="77777777" w:rsidR="00ED7E3C" w:rsidRPr="00ED7E3C" w:rsidRDefault="00ED7E3C" w:rsidP="00ED7E3C">
      <w:r w:rsidRPr="00ED7E3C">
        <w:t>Scientific and academic documents.</w:t>
      </w:r>
    </w:p>
    <w:p w14:paraId="2EC607B0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c. mm Package</w:t>
      </w:r>
    </w:p>
    <w:p w14:paraId="7E21C79F" w14:textId="77777777" w:rsidR="00ED7E3C" w:rsidRPr="00ED7E3C" w:rsidRDefault="00ED7E3C" w:rsidP="00ED7E3C">
      <w:r w:rsidRPr="00ED7E3C">
        <w:t>Technical memoranda.</w:t>
      </w:r>
    </w:p>
    <w:p w14:paraId="70F4130C" w14:textId="77777777" w:rsidR="00ED7E3C" w:rsidRPr="00ED7E3C" w:rsidRDefault="00ED7E3C" w:rsidP="00ED7E3C">
      <w:r w:rsidRPr="00ED7E3C">
        <w:pict w14:anchorId="46B7DED6">
          <v:rect id="_x0000_i3840" style="width:0;height:1.5pt" o:hralign="center" o:hrstd="t" o:hr="t" fillcolor="#a0a0a0" stroked="f"/>
        </w:pict>
      </w:r>
    </w:p>
    <w:p w14:paraId="5E8BAFF7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2. </w:t>
      </w:r>
      <w:proofErr w:type="spellStart"/>
      <w:r w:rsidRPr="00ED7E3C">
        <w:rPr>
          <w:b/>
          <w:bCs/>
        </w:rPr>
        <w:t>mandoc</w:t>
      </w:r>
      <w:proofErr w:type="spellEnd"/>
    </w:p>
    <w:p w14:paraId="2FEA7345" w14:textId="77777777" w:rsidR="00ED7E3C" w:rsidRPr="00ED7E3C" w:rsidRDefault="00ED7E3C" w:rsidP="00ED7E3C">
      <w:r w:rsidRPr="00ED7E3C">
        <w:t>MANDOC is a modern alternative for rendering man pages.</w:t>
      </w:r>
    </w:p>
    <w:p w14:paraId="5054DE0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Features:</w:t>
      </w:r>
    </w:p>
    <w:p w14:paraId="62D79D92" w14:textId="77777777" w:rsidR="00ED7E3C" w:rsidRPr="00ED7E3C" w:rsidRDefault="00ED7E3C" w:rsidP="00ED7E3C">
      <w:r w:rsidRPr="00ED7E3C">
        <w:t>• Faster parsing</w:t>
      </w:r>
      <w:r w:rsidRPr="00ED7E3C">
        <w:br/>
        <w:t xml:space="preserve">• Compatibility with </w:t>
      </w:r>
      <w:proofErr w:type="spellStart"/>
      <w:r w:rsidRPr="00ED7E3C">
        <w:t>groff</w:t>
      </w:r>
      <w:proofErr w:type="spellEnd"/>
      <w:r w:rsidRPr="00ED7E3C">
        <w:t>-based man pages</w:t>
      </w:r>
      <w:r w:rsidRPr="00ED7E3C">
        <w:br/>
        <w:t>• Converts to HTML, text</w:t>
      </w:r>
    </w:p>
    <w:p w14:paraId="04C4C5C1" w14:textId="77777777" w:rsidR="00ED7E3C" w:rsidRPr="00ED7E3C" w:rsidRDefault="00ED7E3C" w:rsidP="00ED7E3C">
      <w:r w:rsidRPr="00ED7E3C">
        <w:pict w14:anchorId="16EC87EB">
          <v:rect id="_x0000_i3841" style="width:0;height:1.5pt" o:hralign="center" o:hrstd="t" o:hr="t" fillcolor="#a0a0a0" stroked="f"/>
        </w:pict>
      </w:r>
    </w:p>
    <w:p w14:paraId="0BE33D2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PostScript Output (-</w:t>
      </w:r>
      <w:proofErr w:type="spellStart"/>
      <w:r w:rsidRPr="00ED7E3C">
        <w:rPr>
          <w:b/>
          <w:bCs/>
        </w:rPr>
        <w:t>Tps</w:t>
      </w:r>
      <w:proofErr w:type="spellEnd"/>
      <w:r w:rsidRPr="00ED7E3C">
        <w:rPr>
          <w:b/>
          <w:bCs/>
        </w:rPr>
        <w:t>)</w:t>
      </w:r>
    </w:p>
    <w:p w14:paraId="27AECCCD" w14:textId="77777777" w:rsidR="00ED7E3C" w:rsidRPr="00ED7E3C" w:rsidRDefault="00ED7E3C" w:rsidP="00ED7E3C">
      <w:proofErr w:type="spellStart"/>
      <w:r w:rsidRPr="00ED7E3C">
        <w:t>groff</w:t>
      </w:r>
      <w:proofErr w:type="spellEnd"/>
      <w:r w:rsidRPr="00ED7E3C">
        <w:t xml:space="preserve"> can output PostScript:</w:t>
      </w:r>
    </w:p>
    <w:p w14:paraId="77F3AC10" w14:textId="77777777" w:rsidR="00ED7E3C" w:rsidRPr="00ED7E3C" w:rsidRDefault="00ED7E3C" w:rsidP="00ED7E3C">
      <w:proofErr w:type="spellStart"/>
      <w:r w:rsidRPr="00ED7E3C">
        <w:t>groff</w:t>
      </w:r>
      <w:proofErr w:type="spellEnd"/>
      <w:r w:rsidRPr="00ED7E3C">
        <w:t xml:space="preserve"> -</w:t>
      </w:r>
      <w:proofErr w:type="spellStart"/>
      <w:r w:rsidRPr="00ED7E3C">
        <w:t>Tps</w:t>
      </w:r>
      <w:proofErr w:type="spellEnd"/>
      <w:r w:rsidRPr="00ED7E3C">
        <w:t xml:space="preserve"> -man ls.1 &gt; ls.ps</w:t>
      </w:r>
    </w:p>
    <w:p w14:paraId="5A1CC89D" w14:textId="77777777" w:rsidR="00ED7E3C" w:rsidRPr="00ED7E3C" w:rsidRDefault="00ED7E3C" w:rsidP="00ED7E3C">
      <w:r w:rsidRPr="00ED7E3C">
        <w:t>Useful for printing or generating PDFs (via conversion).</w:t>
      </w:r>
    </w:p>
    <w:p w14:paraId="1D4910F8" w14:textId="77777777" w:rsidR="00ED7E3C" w:rsidRPr="00ED7E3C" w:rsidRDefault="00ED7E3C" w:rsidP="00ED7E3C">
      <w:r w:rsidRPr="00ED7E3C">
        <w:pict w14:anchorId="0B27037D">
          <v:rect id="_x0000_i3842" style="width:0;height:1.5pt" o:hralign="center" o:hrstd="t" o:hr="t" fillcolor="#a0a0a0" stroked="f"/>
        </w:pict>
      </w:r>
    </w:p>
    <w:p w14:paraId="171CBD15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Rendering Man Pages</w:t>
      </w:r>
    </w:p>
    <w:p w14:paraId="448E90F1" w14:textId="77777777" w:rsidR="00ED7E3C" w:rsidRPr="00ED7E3C" w:rsidRDefault="00ED7E3C" w:rsidP="00ED7E3C">
      <w:r w:rsidRPr="00ED7E3C">
        <w:t>Pipeline:</w:t>
      </w:r>
    </w:p>
    <w:p w14:paraId="2C5B3DE0" w14:textId="77777777" w:rsidR="00ED7E3C" w:rsidRPr="00ED7E3C" w:rsidRDefault="00ED7E3C" w:rsidP="00ED7E3C">
      <w:r w:rsidRPr="00ED7E3C">
        <w:t>man ls</w:t>
      </w:r>
    </w:p>
    <w:p w14:paraId="4361896D" w14:textId="77777777" w:rsidR="00ED7E3C" w:rsidRPr="00ED7E3C" w:rsidRDefault="00ED7E3C" w:rsidP="00ED7E3C">
      <w:r w:rsidRPr="00ED7E3C">
        <w:t xml:space="preserve">↓  </w:t>
      </w:r>
    </w:p>
    <w:p w14:paraId="0FE1E647" w14:textId="77777777" w:rsidR="00ED7E3C" w:rsidRPr="00ED7E3C" w:rsidRDefault="00ED7E3C" w:rsidP="00ED7E3C">
      <w:proofErr w:type="gramStart"/>
      <w:r w:rsidRPr="00ED7E3C">
        <w:t>man</w:t>
      </w:r>
      <w:proofErr w:type="gramEnd"/>
      <w:r w:rsidRPr="00ED7E3C">
        <w:t xml:space="preserve"> program loads source</w:t>
      </w:r>
    </w:p>
    <w:p w14:paraId="684BF6CD" w14:textId="77777777" w:rsidR="00ED7E3C" w:rsidRPr="00ED7E3C" w:rsidRDefault="00ED7E3C" w:rsidP="00ED7E3C">
      <w:r w:rsidRPr="00ED7E3C">
        <w:t xml:space="preserve">↓  </w:t>
      </w:r>
    </w:p>
    <w:p w14:paraId="4547FB7A" w14:textId="77777777" w:rsidR="00ED7E3C" w:rsidRPr="00ED7E3C" w:rsidRDefault="00ED7E3C" w:rsidP="00ED7E3C">
      <w:proofErr w:type="spellStart"/>
      <w:r w:rsidRPr="00ED7E3C">
        <w:lastRenderedPageBreak/>
        <w:t>groff</w:t>
      </w:r>
      <w:proofErr w:type="spellEnd"/>
      <w:r w:rsidRPr="00ED7E3C">
        <w:t xml:space="preserve"> -Tutf8 formats text</w:t>
      </w:r>
    </w:p>
    <w:p w14:paraId="75874B76" w14:textId="77777777" w:rsidR="00ED7E3C" w:rsidRPr="00ED7E3C" w:rsidRDefault="00ED7E3C" w:rsidP="00ED7E3C">
      <w:r w:rsidRPr="00ED7E3C">
        <w:t xml:space="preserve">↓  </w:t>
      </w:r>
    </w:p>
    <w:p w14:paraId="6266ED65" w14:textId="77777777" w:rsidR="00ED7E3C" w:rsidRPr="00ED7E3C" w:rsidRDefault="00ED7E3C" w:rsidP="00ED7E3C">
      <w:r w:rsidRPr="00ED7E3C">
        <w:t>less pager displays output</w:t>
      </w:r>
    </w:p>
    <w:p w14:paraId="21AE1B87" w14:textId="77777777" w:rsidR="00ED7E3C" w:rsidRPr="00ED7E3C" w:rsidRDefault="00ED7E3C" w:rsidP="00ED7E3C">
      <w:r w:rsidRPr="00ED7E3C">
        <w:pict w14:anchorId="72BD7FF7">
          <v:rect id="_x0000_i3843" style="width:0;height:1.5pt" o:hralign="center" o:hrstd="t" o:hr="t" fillcolor="#a0a0a0" stroked="f"/>
        </w:pict>
      </w:r>
    </w:p>
    <w:p w14:paraId="2F62C9BC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5. How the Pipeline Works</w:t>
      </w:r>
    </w:p>
    <w:p w14:paraId="7BE1F3E8" w14:textId="77777777" w:rsidR="00ED7E3C" w:rsidRPr="00ED7E3C" w:rsidRDefault="00ED7E3C" w:rsidP="00ED7E3C">
      <w:pPr>
        <w:numPr>
          <w:ilvl w:val="0"/>
          <w:numId w:val="5"/>
        </w:numPr>
      </w:pPr>
      <w:r w:rsidRPr="00ED7E3C">
        <w:t>Source file: /</w:t>
      </w:r>
      <w:proofErr w:type="spellStart"/>
      <w:r w:rsidRPr="00ED7E3C">
        <w:t>usr</w:t>
      </w:r>
      <w:proofErr w:type="spellEnd"/>
      <w:r w:rsidRPr="00ED7E3C">
        <w:t>/share/man/man1/ls.1.gz</w:t>
      </w:r>
    </w:p>
    <w:p w14:paraId="2656F77B" w14:textId="77777777" w:rsidR="00ED7E3C" w:rsidRPr="00ED7E3C" w:rsidRDefault="00ED7E3C" w:rsidP="00ED7E3C">
      <w:pPr>
        <w:numPr>
          <w:ilvl w:val="0"/>
          <w:numId w:val="5"/>
        </w:numPr>
      </w:pPr>
      <w:r w:rsidRPr="00ED7E3C">
        <w:t>Decompressed</w:t>
      </w:r>
    </w:p>
    <w:p w14:paraId="7160E83F" w14:textId="77777777" w:rsidR="00ED7E3C" w:rsidRPr="00ED7E3C" w:rsidRDefault="00ED7E3C" w:rsidP="00ED7E3C">
      <w:pPr>
        <w:numPr>
          <w:ilvl w:val="0"/>
          <w:numId w:val="5"/>
        </w:numPr>
      </w:pPr>
      <w:r w:rsidRPr="00ED7E3C">
        <w:t xml:space="preserve">Parsed by </w:t>
      </w:r>
      <w:proofErr w:type="spellStart"/>
      <w:r w:rsidRPr="00ED7E3C">
        <w:t>groff</w:t>
      </w:r>
      <w:proofErr w:type="spellEnd"/>
      <w:r w:rsidRPr="00ED7E3C">
        <w:t xml:space="preserve"> + man macros</w:t>
      </w:r>
    </w:p>
    <w:p w14:paraId="2DBAAC6D" w14:textId="77777777" w:rsidR="00ED7E3C" w:rsidRPr="00ED7E3C" w:rsidRDefault="00ED7E3C" w:rsidP="00ED7E3C">
      <w:pPr>
        <w:numPr>
          <w:ilvl w:val="0"/>
          <w:numId w:val="5"/>
        </w:numPr>
      </w:pPr>
      <w:r w:rsidRPr="00ED7E3C">
        <w:t>Rendered to UTF-8</w:t>
      </w:r>
    </w:p>
    <w:p w14:paraId="6D75AF08" w14:textId="77777777" w:rsidR="00ED7E3C" w:rsidRPr="00ED7E3C" w:rsidRDefault="00ED7E3C" w:rsidP="00ED7E3C">
      <w:pPr>
        <w:numPr>
          <w:ilvl w:val="0"/>
          <w:numId w:val="5"/>
        </w:numPr>
      </w:pPr>
      <w:r w:rsidRPr="00ED7E3C">
        <w:t>Displayed in pager</w:t>
      </w:r>
    </w:p>
    <w:p w14:paraId="56C8B327" w14:textId="77777777" w:rsidR="00ED7E3C" w:rsidRPr="00ED7E3C" w:rsidRDefault="00ED7E3C" w:rsidP="00ED7E3C">
      <w:r w:rsidRPr="00ED7E3C">
        <w:pict w14:anchorId="6AE3115A">
          <v:rect id="_x0000_i3844" style="width:0;height:1.5pt" o:hralign="center" o:hrstd="t" o:hr="t" fillcolor="#a0a0a0" stroked="f"/>
        </w:pict>
      </w:r>
    </w:p>
    <w:p w14:paraId="6C8DB2B6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130DDE44" w14:textId="77777777" w:rsidR="00ED7E3C" w:rsidRPr="00ED7E3C" w:rsidRDefault="00ED7E3C" w:rsidP="00ED7E3C">
      <w:proofErr w:type="spellStart"/>
      <w:r w:rsidRPr="00ED7E3C">
        <w:t>groff</w:t>
      </w:r>
      <w:proofErr w:type="spellEnd"/>
      <w:r w:rsidRPr="00ED7E3C">
        <w:t xml:space="preserve"> and its macro packages ensure a standardized documentation format. </w:t>
      </w:r>
      <w:proofErr w:type="spellStart"/>
      <w:r w:rsidRPr="00ED7E3C">
        <w:t>mandoc</w:t>
      </w:r>
      <w:proofErr w:type="spellEnd"/>
      <w:r w:rsidRPr="00ED7E3C">
        <w:t xml:space="preserve"> enhances performance, while </w:t>
      </w:r>
      <w:proofErr w:type="spellStart"/>
      <w:r w:rsidRPr="00ED7E3C">
        <w:t>groff</w:t>
      </w:r>
      <w:proofErr w:type="spellEnd"/>
      <w:r w:rsidRPr="00ED7E3C">
        <w:t xml:space="preserve"> supports multiple output types including PostScript and PDF.</w:t>
      </w:r>
    </w:p>
    <w:p w14:paraId="16148AC8" w14:textId="77777777" w:rsidR="00ED7E3C" w:rsidRPr="00ED7E3C" w:rsidRDefault="00ED7E3C" w:rsidP="00ED7E3C">
      <w:r w:rsidRPr="00ED7E3C">
        <w:pict w14:anchorId="241D95D2">
          <v:rect id="_x0000_i3845" style="width:0;height:1.5pt" o:hralign="center" o:hrstd="t" o:hr="t" fillcolor="#a0a0a0" stroked="f"/>
        </w:pict>
      </w:r>
    </w:p>
    <w:p w14:paraId="2D1CD75A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Q35. Describe a2ps and pr in document formatting. Explain “two-up” printing, options, and workflow.</w:t>
      </w:r>
    </w:p>
    <w:p w14:paraId="467E501E" w14:textId="77777777" w:rsidR="00ED7E3C" w:rsidRPr="00ED7E3C" w:rsidRDefault="00ED7E3C" w:rsidP="00ED7E3C">
      <w:r w:rsidRPr="00ED7E3C">
        <w:t>Linux provides utilities to format plain text into printable documents.</w:t>
      </w:r>
    </w:p>
    <w:p w14:paraId="76D4601E" w14:textId="77777777" w:rsidR="00ED7E3C" w:rsidRPr="00ED7E3C" w:rsidRDefault="00ED7E3C" w:rsidP="00ED7E3C">
      <w:r w:rsidRPr="00ED7E3C">
        <w:pict w14:anchorId="1E0950F7">
          <v:rect id="_x0000_i3846" style="width:0;height:1.5pt" o:hralign="center" o:hrstd="t" o:hr="t" fillcolor="#a0a0a0" stroked="f"/>
        </w:pict>
      </w:r>
    </w:p>
    <w:p w14:paraId="4C785B34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a2ps (ASCII to PostScript)</w:t>
      </w:r>
    </w:p>
    <w:p w14:paraId="404FC0EB" w14:textId="77777777" w:rsidR="00ED7E3C" w:rsidRPr="00ED7E3C" w:rsidRDefault="00ED7E3C" w:rsidP="00ED7E3C">
      <w:r w:rsidRPr="00ED7E3C">
        <w:t>Converts text files to PostScript for printing.</w:t>
      </w:r>
    </w:p>
    <w:p w14:paraId="4EA8C7D8" w14:textId="77777777" w:rsidR="00ED7E3C" w:rsidRPr="00ED7E3C" w:rsidRDefault="00ED7E3C" w:rsidP="00ED7E3C">
      <w:r w:rsidRPr="00ED7E3C">
        <w:t>a2ps file.txt -o output.ps</w:t>
      </w:r>
    </w:p>
    <w:p w14:paraId="3C078675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Features:</w:t>
      </w:r>
    </w:p>
    <w:p w14:paraId="07BDF9F1" w14:textId="77777777" w:rsidR="00ED7E3C" w:rsidRPr="00ED7E3C" w:rsidRDefault="00ED7E3C" w:rsidP="00ED7E3C">
      <w:r w:rsidRPr="00ED7E3C">
        <w:t>• Two-up printing (2 pages per sheet)</w:t>
      </w:r>
      <w:r w:rsidRPr="00ED7E3C">
        <w:br/>
        <w:t>• Custom margins</w:t>
      </w:r>
      <w:r w:rsidRPr="00ED7E3C">
        <w:br/>
        <w:t>• Headers and footers</w:t>
      </w:r>
      <w:r w:rsidRPr="00ED7E3C">
        <w:br/>
        <w:t>• Highlighting</w:t>
      </w:r>
      <w:r w:rsidRPr="00ED7E3C">
        <w:br/>
        <w:t>• Multiple columns</w:t>
      </w:r>
    </w:p>
    <w:p w14:paraId="1E2A5850" w14:textId="77777777" w:rsidR="00ED7E3C" w:rsidRPr="00ED7E3C" w:rsidRDefault="00ED7E3C" w:rsidP="00ED7E3C">
      <w:r w:rsidRPr="00ED7E3C">
        <w:pict w14:anchorId="6673C5A1">
          <v:rect id="_x0000_i3847" style="width:0;height:1.5pt" o:hralign="center" o:hrstd="t" o:hr="t" fillcolor="#a0a0a0" stroked="f"/>
        </w:pict>
      </w:r>
    </w:p>
    <w:p w14:paraId="598AACA8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Two-Up Printing</w:t>
      </w:r>
    </w:p>
    <w:p w14:paraId="380EA0B1" w14:textId="77777777" w:rsidR="00ED7E3C" w:rsidRPr="00ED7E3C" w:rsidRDefault="00ED7E3C" w:rsidP="00ED7E3C">
      <w:r w:rsidRPr="00ED7E3C">
        <w:t>a2ps -2 file.txt</w:t>
      </w:r>
    </w:p>
    <w:p w14:paraId="24378337" w14:textId="77777777" w:rsidR="00ED7E3C" w:rsidRPr="00ED7E3C" w:rsidRDefault="00ED7E3C" w:rsidP="00ED7E3C">
      <w:r w:rsidRPr="00ED7E3C">
        <w:t>Places two pages side-by-side on one sheet, saving paper.</w:t>
      </w:r>
    </w:p>
    <w:p w14:paraId="00B19174" w14:textId="77777777" w:rsidR="00ED7E3C" w:rsidRPr="00ED7E3C" w:rsidRDefault="00ED7E3C" w:rsidP="00ED7E3C">
      <w:r w:rsidRPr="00ED7E3C">
        <w:pict w14:anchorId="0271B0A5">
          <v:rect id="_x0000_i3848" style="width:0;height:1.5pt" o:hralign="center" o:hrstd="t" o:hr="t" fillcolor="#a0a0a0" stroked="f"/>
        </w:pict>
      </w:r>
    </w:p>
    <w:p w14:paraId="3725B2A8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lastRenderedPageBreak/>
        <w:t>3. Other a2ps Options</w:t>
      </w:r>
    </w:p>
    <w:p w14:paraId="3C43B49E" w14:textId="77777777" w:rsidR="00ED7E3C" w:rsidRPr="00ED7E3C" w:rsidRDefault="00ED7E3C" w:rsidP="00ED7E3C">
      <w:r w:rsidRPr="00ED7E3C">
        <w:t xml:space="preserve">-a2ps -1    → one page per sheet  </w:t>
      </w:r>
    </w:p>
    <w:p w14:paraId="0C74F1AF" w14:textId="77777777" w:rsidR="00ED7E3C" w:rsidRPr="00ED7E3C" w:rsidRDefault="00ED7E3C" w:rsidP="00ED7E3C">
      <w:r w:rsidRPr="00ED7E3C">
        <w:t xml:space="preserve">-a2ps -2    → two pages per sheet  </w:t>
      </w:r>
    </w:p>
    <w:p w14:paraId="7D6889B5" w14:textId="77777777" w:rsidR="00ED7E3C" w:rsidRPr="00ED7E3C" w:rsidRDefault="00ED7E3C" w:rsidP="00ED7E3C">
      <w:r w:rsidRPr="00ED7E3C">
        <w:t xml:space="preserve">-a2ps -P </w:t>
      </w:r>
      <w:proofErr w:type="gramStart"/>
      <w:r w:rsidRPr="00ED7E3C">
        <w:t>printer  →</w:t>
      </w:r>
      <w:proofErr w:type="gramEnd"/>
      <w:r w:rsidRPr="00ED7E3C">
        <w:t xml:space="preserve"> send to specific printer  </w:t>
      </w:r>
    </w:p>
    <w:p w14:paraId="2E77DB5E" w14:textId="77777777" w:rsidR="00ED7E3C" w:rsidRPr="00ED7E3C" w:rsidRDefault="00ED7E3C" w:rsidP="00ED7E3C">
      <w:r w:rsidRPr="00ED7E3C">
        <w:pict w14:anchorId="5E9266C8">
          <v:rect id="_x0000_i3849" style="width:0;height:1.5pt" o:hralign="center" o:hrstd="t" o:hr="t" fillcolor="#a0a0a0" stroked="f"/>
        </w:pict>
      </w:r>
    </w:p>
    <w:p w14:paraId="47276D4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pr Command (Format Pages)</w:t>
      </w:r>
    </w:p>
    <w:p w14:paraId="4E99201A" w14:textId="77777777" w:rsidR="00ED7E3C" w:rsidRPr="00ED7E3C" w:rsidRDefault="00ED7E3C" w:rsidP="00ED7E3C">
      <w:r w:rsidRPr="00ED7E3C">
        <w:t>Basic text formatting before printing.</w:t>
      </w:r>
    </w:p>
    <w:p w14:paraId="63716C52" w14:textId="77777777" w:rsidR="00ED7E3C" w:rsidRPr="00ED7E3C" w:rsidRDefault="00ED7E3C" w:rsidP="00ED7E3C">
      <w:r w:rsidRPr="00ED7E3C">
        <w:t>pr file.txt</w:t>
      </w:r>
    </w:p>
    <w:p w14:paraId="11556EB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Features:</w:t>
      </w:r>
    </w:p>
    <w:p w14:paraId="15843B2B" w14:textId="77777777" w:rsidR="00ED7E3C" w:rsidRPr="00ED7E3C" w:rsidRDefault="00ED7E3C" w:rsidP="00ED7E3C">
      <w:r w:rsidRPr="00ED7E3C">
        <w:t>• Adds headers</w:t>
      </w:r>
      <w:r w:rsidRPr="00ED7E3C">
        <w:br/>
        <w:t>• Adds page numbers</w:t>
      </w:r>
      <w:r w:rsidRPr="00ED7E3C">
        <w:br/>
        <w:t>• Adjusts text width</w:t>
      </w:r>
      <w:r w:rsidRPr="00ED7E3C">
        <w:br/>
        <w:t>• Multiple columns</w:t>
      </w:r>
    </w:p>
    <w:p w14:paraId="0CDEA350" w14:textId="77777777" w:rsidR="00ED7E3C" w:rsidRPr="00ED7E3C" w:rsidRDefault="00ED7E3C" w:rsidP="00ED7E3C">
      <w:r w:rsidRPr="00ED7E3C">
        <w:pict w14:anchorId="317DF361">
          <v:rect id="_x0000_i3850" style="width:0;height:1.5pt" o:hralign="center" o:hrstd="t" o:hr="t" fillcolor="#a0a0a0" stroked="f"/>
        </w:pict>
      </w:r>
    </w:p>
    <w:p w14:paraId="542BDA80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Examples:</w:t>
      </w:r>
    </w:p>
    <w:p w14:paraId="316A414F" w14:textId="77777777" w:rsidR="00ED7E3C" w:rsidRPr="00ED7E3C" w:rsidRDefault="00ED7E3C" w:rsidP="00ED7E3C">
      <w:r w:rsidRPr="00ED7E3C">
        <w:t>Two-column output:</w:t>
      </w:r>
    </w:p>
    <w:p w14:paraId="54584140" w14:textId="77777777" w:rsidR="00ED7E3C" w:rsidRPr="00ED7E3C" w:rsidRDefault="00ED7E3C" w:rsidP="00ED7E3C">
      <w:r w:rsidRPr="00ED7E3C">
        <w:t>pr -2 file.txt</w:t>
      </w:r>
    </w:p>
    <w:p w14:paraId="58CC0E03" w14:textId="77777777" w:rsidR="00ED7E3C" w:rsidRPr="00ED7E3C" w:rsidRDefault="00ED7E3C" w:rsidP="00ED7E3C">
      <w:r w:rsidRPr="00ED7E3C">
        <w:t>Title and dates:</w:t>
      </w:r>
    </w:p>
    <w:p w14:paraId="27427A29" w14:textId="77777777" w:rsidR="00ED7E3C" w:rsidRPr="00ED7E3C" w:rsidRDefault="00ED7E3C" w:rsidP="00ED7E3C">
      <w:r w:rsidRPr="00ED7E3C">
        <w:t>pr -h "Monthly Report" file.txt</w:t>
      </w:r>
    </w:p>
    <w:p w14:paraId="3C552E0B" w14:textId="77777777" w:rsidR="00ED7E3C" w:rsidRPr="00ED7E3C" w:rsidRDefault="00ED7E3C" w:rsidP="00ED7E3C">
      <w:r w:rsidRPr="00ED7E3C">
        <w:pict w14:anchorId="47EEB039">
          <v:rect id="_x0000_i3851" style="width:0;height:1.5pt" o:hralign="center" o:hrstd="t" o:hr="t" fillcolor="#a0a0a0" stroked="f"/>
        </w:pict>
      </w:r>
    </w:p>
    <w:p w14:paraId="2AD429D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5. Workflow Example</w:t>
      </w:r>
    </w:p>
    <w:p w14:paraId="2856391C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Convert → format → print</w:t>
      </w:r>
    </w:p>
    <w:p w14:paraId="0ED9A165" w14:textId="77777777" w:rsidR="00ED7E3C" w:rsidRPr="00ED7E3C" w:rsidRDefault="00ED7E3C" w:rsidP="00ED7E3C">
      <w:r w:rsidRPr="00ED7E3C">
        <w:t>pr -2 report.txt | a2ps -o report.ps</w:t>
      </w:r>
    </w:p>
    <w:p w14:paraId="4E115856" w14:textId="77777777" w:rsidR="00ED7E3C" w:rsidRPr="00ED7E3C" w:rsidRDefault="00ED7E3C" w:rsidP="00ED7E3C">
      <w:proofErr w:type="spellStart"/>
      <w:r w:rsidRPr="00ED7E3C">
        <w:t>lp</w:t>
      </w:r>
      <w:proofErr w:type="spellEnd"/>
      <w:r w:rsidRPr="00ED7E3C">
        <w:t xml:space="preserve"> report.ps</w:t>
      </w:r>
    </w:p>
    <w:p w14:paraId="0A76C15F" w14:textId="77777777" w:rsidR="00ED7E3C" w:rsidRPr="00ED7E3C" w:rsidRDefault="00ED7E3C" w:rsidP="00ED7E3C">
      <w:r w:rsidRPr="00ED7E3C">
        <w:pict w14:anchorId="2AEB4856">
          <v:rect id="_x0000_i3852" style="width:0;height:1.5pt" o:hralign="center" o:hrstd="t" o:hr="t" fillcolor="#a0a0a0" stroked="f"/>
        </w:pict>
      </w:r>
    </w:p>
    <w:p w14:paraId="08E52318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5980116E" w14:textId="77777777" w:rsidR="00ED7E3C" w:rsidRPr="00ED7E3C" w:rsidRDefault="00ED7E3C" w:rsidP="00ED7E3C">
      <w:r w:rsidRPr="00ED7E3C">
        <w:t>a2ps and pr are powerful tools for professional document formatting, supporting multi-column output, headers, two-up printing, and PostScript generation.</w:t>
      </w:r>
    </w:p>
    <w:p w14:paraId="21298E44" w14:textId="77777777" w:rsidR="00ED7E3C" w:rsidRPr="00ED7E3C" w:rsidRDefault="00ED7E3C" w:rsidP="00ED7E3C">
      <w:r w:rsidRPr="00ED7E3C">
        <w:pict w14:anchorId="1F42C59D">
          <v:rect id="_x0000_i3853" style="width:0;height:1.5pt" o:hralign="center" o:hrstd="t" o:hr="t" fillcolor="#a0a0a0" stroked="f"/>
        </w:pict>
      </w:r>
    </w:p>
    <w:p w14:paraId="5243905B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Q36. Explain the Unix philosophy and how modular utilities combine to perform complex tasks.</w:t>
      </w:r>
    </w:p>
    <w:p w14:paraId="0505E21B" w14:textId="77777777" w:rsidR="00ED7E3C" w:rsidRPr="00ED7E3C" w:rsidRDefault="00ED7E3C" w:rsidP="00ED7E3C">
      <w:r w:rsidRPr="00ED7E3C">
        <w:t>The Unix philosophy emphasizes simplicity, modularity, and composition.</w:t>
      </w:r>
    </w:p>
    <w:p w14:paraId="4DBFE0A0" w14:textId="77777777" w:rsidR="00ED7E3C" w:rsidRPr="00ED7E3C" w:rsidRDefault="00ED7E3C" w:rsidP="00ED7E3C">
      <w:r w:rsidRPr="00ED7E3C">
        <w:pict w14:anchorId="5FA3DE9E">
          <v:rect id="_x0000_i3854" style="width:0;height:1.5pt" o:hralign="center" o:hrstd="t" o:hr="t" fillcolor="#a0a0a0" stroked="f"/>
        </w:pict>
      </w:r>
    </w:p>
    <w:p w14:paraId="55194A84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lastRenderedPageBreak/>
        <w:t>1. Core Principles</w:t>
      </w:r>
    </w:p>
    <w:p w14:paraId="464C957A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a. Do one thing and do it well.</w:t>
      </w:r>
    </w:p>
    <w:p w14:paraId="030F35E7" w14:textId="77777777" w:rsidR="00ED7E3C" w:rsidRPr="00ED7E3C" w:rsidRDefault="00ED7E3C" w:rsidP="00ED7E3C">
      <w:r w:rsidRPr="00ED7E3C">
        <w:t>Small programs focus on a single purpose.</w:t>
      </w:r>
    </w:p>
    <w:p w14:paraId="79938474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b. Work together.</w:t>
      </w:r>
    </w:p>
    <w:p w14:paraId="2B4D566C" w14:textId="77777777" w:rsidR="00ED7E3C" w:rsidRPr="00ED7E3C" w:rsidRDefault="00ED7E3C" w:rsidP="00ED7E3C">
      <w:r w:rsidRPr="00ED7E3C">
        <w:t>Programs output plain text so they can be piped.</w:t>
      </w:r>
    </w:p>
    <w:p w14:paraId="50F93697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c. Expect the user to build advanced workflows.</w:t>
      </w:r>
    </w:p>
    <w:p w14:paraId="03B01208" w14:textId="77777777" w:rsidR="00ED7E3C" w:rsidRPr="00ED7E3C" w:rsidRDefault="00ED7E3C" w:rsidP="00ED7E3C">
      <w:r w:rsidRPr="00ED7E3C">
        <w:t>Use pipes, filters, and redirection.</w:t>
      </w:r>
    </w:p>
    <w:p w14:paraId="14B061D9" w14:textId="77777777" w:rsidR="00ED7E3C" w:rsidRPr="00ED7E3C" w:rsidRDefault="00ED7E3C" w:rsidP="00ED7E3C">
      <w:r w:rsidRPr="00ED7E3C">
        <w:pict w14:anchorId="2CA03149">
          <v:rect id="_x0000_i3855" style="width:0;height:1.5pt" o:hralign="center" o:hrstd="t" o:hr="t" fillcolor="#a0a0a0" stroked="f"/>
        </w:pict>
      </w:r>
    </w:p>
    <w:p w14:paraId="4DA68A5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Modularity</w:t>
      </w:r>
    </w:p>
    <w:p w14:paraId="0916E509" w14:textId="77777777" w:rsidR="00ED7E3C" w:rsidRPr="00ED7E3C" w:rsidRDefault="00ED7E3C" w:rsidP="00ED7E3C">
      <w:r w:rsidRPr="00ED7E3C">
        <w:t xml:space="preserve">Programs like grep, sort, </w:t>
      </w:r>
      <w:proofErr w:type="spellStart"/>
      <w:r w:rsidRPr="00ED7E3C">
        <w:t>sed</w:t>
      </w:r>
      <w:proofErr w:type="spellEnd"/>
      <w:r w:rsidRPr="00ED7E3C">
        <w:t>, awk, cut perform simple tasks but combine to solve complex operations.</w:t>
      </w:r>
    </w:p>
    <w:p w14:paraId="4E5D362D" w14:textId="77777777" w:rsidR="00ED7E3C" w:rsidRPr="00ED7E3C" w:rsidRDefault="00ED7E3C" w:rsidP="00ED7E3C">
      <w:r w:rsidRPr="00ED7E3C">
        <w:pict w14:anchorId="188F87DA">
          <v:rect id="_x0000_i3856" style="width:0;height:1.5pt" o:hralign="center" o:hrstd="t" o:hr="t" fillcolor="#a0a0a0" stroked="f"/>
        </w:pict>
      </w:r>
    </w:p>
    <w:p w14:paraId="68F4471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Example Workflows</w:t>
      </w:r>
    </w:p>
    <w:p w14:paraId="7E5943E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Log Analysis</w:t>
      </w:r>
    </w:p>
    <w:p w14:paraId="418E03DA" w14:textId="77777777" w:rsidR="00ED7E3C" w:rsidRPr="00ED7E3C" w:rsidRDefault="00ED7E3C" w:rsidP="00ED7E3C">
      <w:r w:rsidRPr="00ED7E3C">
        <w:t xml:space="preserve">grep "error" /var/log/syslog | sort | </w:t>
      </w:r>
      <w:proofErr w:type="spellStart"/>
      <w:r w:rsidRPr="00ED7E3C">
        <w:t>uniq</w:t>
      </w:r>
      <w:proofErr w:type="spellEnd"/>
      <w:r w:rsidRPr="00ED7E3C">
        <w:t xml:space="preserve"> -c | sort -nr</w:t>
      </w:r>
    </w:p>
    <w:p w14:paraId="0036987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Extracting Fields</w:t>
      </w:r>
    </w:p>
    <w:p w14:paraId="4982DD26" w14:textId="77777777" w:rsidR="00ED7E3C" w:rsidRPr="00ED7E3C" w:rsidRDefault="00ED7E3C" w:rsidP="00ED7E3C">
      <w:r w:rsidRPr="00ED7E3C">
        <w:t>cut -d',' -f2 data.csv | sort -n | tail -5</w:t>
      </w:r>
    </w:p>
    <w:p w14:paraId="3C6ADA3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Text Processing</w:t>
      </w:r>
    </w:p>
    <w:p w14:paraId="6A41546D" w14:textId="77777777" w:rsidR="00ED7E3C" w:rsidRPr="00ED7E3C" w:rsidRDefault="00ED7E3C" w:rsidP="00ED7E3C">
      <w:r w:rsidRPr="00ED7E3C">
        <w:t xml:space="preserve">cat file | tr 'a-z' 'A-Z' | </w:t>
      </w:r>
      <w:proofErr w:type="spellStart"/>
      <w:r w:rsidRPr="00ED7E3C">
        <w:t>sed</w:t>
      </w:r>
      <w:proofErr w:type="spellEnd"/>
      <w:r w:rsidRPr="00ED7E3C">
        <w:t xml:space="preserve"> 's/ERROR/ERR/g'</w:t>
      </w:r>
    </w:p>
    <w:p w14:paraId="6750D680" w14:textId="77777777" w:rsidR="00ED7E3C" w:rsidRPr="00ED7E3C" w:rsidRDefault="00ED7E3C" w:rsidP="00ED7E3C">
      <w:r w:rsidRPr="00ED7E3C">
        <w:pict w14:anchorId="555B70DD">
          <v:rect id="_x0000_i3857" style="width:0;height:1.5pt" o:hralign="center" o:hrstd="t" o:hr="t" fillcolor="#a0a0a0" stroked="f"/>
        </w:pict>
      </w:r>
    </w:p>
    <w:p w14:paraId="2341E4D6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Advantages</w:t>
      </w:r>
    </w:p>
    <w:p w14:paraId="31F4B4A5" w14:textId="77777777" w:rsidR="00ED7E3C" w:rsidRPr="00ED7E3C" w:rsidRDefault="00ED7E3C" w:rsidP="00ED7E3C">
      <w:r w:rsidRPr="00ED7E3C">
        <w:t>• Reduced complexity</w:t>
      </w:r>
      <w:r w:rsidRPr="00ED7E3C">
        <w:br/>
        <w:t>• Easy to test components individually</w:t>
      </w:r>
      <w:r w:rsidRPr="00ED7E3C">
        <w:br/>
        <w:t>• Maximum flexibility</w:t>
      </w:r>
      <w:r w:rsidRPr="00ED7E3C">
        <w:br/>
        <w:t>• Encourages scripting</w:t>
      </w:r>
      <w:r w:rsidRPr="00ED7E3C">
        <w:br/>
        <w:t>• Long-term maintainability</w:t>
      </w:r>
    </w:p>
    <w:p w14:paraId="13C2DBAF" w14:textId="77777777" w:rsidR="00ED7E3C" w:rsidRPr="00ED7E3C" w:rsidRDefault="00ED7E3C" w:rsidP="00ED7E3C">
      <w:r w:rsidRPr="00ED7E3C">
        <w:pict w14:anchorId="3005B0BE">
          <v:rect id="_x0000_i3858" style="width:0;height:1.5pt" o:hralign="center" o:hrstd="t" o:hr="t" fillcolor="#a0a0a0" stroked="f"/>
        </w:pict>
      </w:r>
    </w:p>
    <w:p w14:paraId="357295D4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07EAA3E9" w14:textId="77777777" w:rsidR="00ED7E3C" w:rsidRPr="00ED7E3C" w:rsidRDefault="00ED7E3C" w:rsidP="00ED7E3C">
      <w:r w:rsidRPr="00ED7E3C">
        <w:t>Unix encourages building complex systems from simple, independent tools, making Linux efficient, robust, and developer-friendly.</w:t>
      </w:r>
    </w:p>
    <w:p w14:paraId="4F9ED678" w14:textId="77777777" w:rsidR="00ED7E3C" w:rsidRPr="00ED7E3C" w:rsidRDefault="00ED7E3C" w:rsidP="00ED7E3C">
      <w:r w:rsidRPr="00ED7E3C">
        <w:pict w14:anchorId="655A366C">
          <v:rect id="_x0000_i3859" style="width:0;height:1.5pt" o:hralign="center" o:hrstd="t" o:hr="t" fillcolor="#a0a0a0" stroked="f"/>
        </w:pict>
      </w:r>
    </w:p>
    <w:p w14:paraId="1B96959C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Q37. Explain the role of PATH, environment propagation, subshell </w:t>
      </w:r>
      <w:proofErr w:type="spellStart"/>
      <w:r w:rsidRPr="00ED7E3C">
        <w:rPr>
          <w:b/>
          <w:bCs/>
        </w:rPr>
        <w:t>behavior</w:t>
      </w:r>
      <w:proofErr w:type="spellEnd"/>
      <w:r w:rsidRPr="00ED7E3C">
        <w:rPr>
          <w:b/>
          <w:bCs/>
        </w:rPr>
        <w:t>, and persistent environment configuration.</w:t>
      </w:r>
    </w:p>
    <w:p w14:paraId="7AF6373E" w14:textId="77777777" w:rsidR="00ED7E3C" w:rsidRPr="00ED7E3C" w:rsidRDefault="00ED7E3C" w:rsidP="00ED7E3C">
      <w:r w:rsidRPr="00ED7E3C">
        <w:lastRenderedPageBreak/>
        <w:t xml:space="preserve">The PATH variable controls command execution </w:t>
      </w:r>
      <w:proofErr w:type="spellStart"/>
      <w:r w:rsidRPr="00ED7E3C">
        <w:t>behavior</w:t>
      </w:r>
      <w:proofErr w:type="spellEnd"/>
      <w:r w:rsidRPr="00ED7E3C">
        <w:t xml:space="preserve"> in Linux.</w:t>
      </w:r>
    </w:p>
    <w:p w14:paraId="52B240DB" w14:textId="77777777" w:rsidR="00ED7E3C" w:rsidRPr="00ED7E3C" w:rsidRDefault="00ED7E3C" w:rsidP="00ED7E3C">
      <w:r w:rsidRPr="00ED7E3C">
        <w:pict w14:anchorId="50E6BF6D">
          <v:rect id="_x0000_i3860" style="width:0;height:1.5pt" o:hralign="center" o:hrstd="t" o:hr="t" fillcolor="#a0a0a0" stroked="f"/>
        </w:pict>
      </w:r>
    </w:p>
    <w:p w14:paraId="1B6EEAC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PATH Variable</w:t>
      </w:r>
    </w:p>
    <w:p w14:paraId="09327AC4" w14:textId="77777777" w:rsidR="00ED7E3C" w:rsidRPr="00ED7E3C" w:rsidRDefault="00ED7E3C" w:rsidP="00ED7E3C">
      <w:r w:rsidRPr="00ED7E3C">
        <w:t>A colon-separated list of directories where the shell looks for executables.</w:t>
      </w:r>
    </w:p>
    <w:p w14:paraId="709C5ED5" w14:textId="77777777" w:rsidR="00ED7E3C" w:rsidRPr="00ED7E3C" w:rsidRDefault="00ED7E3C" w:rsidP="00ED7E3C">
      <w:r w:rsidRPr="00ED7E3C">
        <w:t>Example:</w:t>
      </w:r>
    </w:p>
    <w:p w14:paraId="39EF02F9" w14:textId="77777777" w:rsidR="00ED7E3C" w:rsidRPr="00ED7E3C" w:rsidRDefault="00ED7E3C" w:rsidP="00ED7E3C">
      <w:r w:rsidRPr="00ED7E3C">
        <w:t>PATH=/</w:t>
      </w:r>
      <w:proofErr w:type="spellStart"/>
      <w:r w:rsidRPr="00ED7E3C">
        <w:t>usr</w:t>
      </w:r>
      <w:proofErr w:type="spellEnd"/>
      <w:r w:rsidRPr="00ED7E3C">
        <w:t>/local/bin:/</w:t>
      </w:r>
      <w:proofErr w:type="spellStart"/>
      <w:r w:rsidRPr="00ED7E3C">
        <w:t>usr</w:t>
      </w:r>
      <w:proofErr w:type="spellEnd"/>
      <w:r w:rsidRPr="00ED7E3C">
        <w:t>/bin:/bin:/home/neel/bin</w:t>
      </w:r>
    </w:p>
    <w:p w14:paraId="2151CC06" w14:textId="77777777" w:rsidR="00ED7E3C" w:rsidRPr="00ED7E3C" w:rsidRDefault="00ED7E3C" w:rsidP="00ED7E3C">
      <w:r w:rsidRPr="00ED7E3C">
        <w:t>If python3 exists in /</w:t>
      </w:r>
      <w:proofErr w:type="spellStart"/>
      <w:r w:rsidRPr="00ED7E3C">
        <w:t>usr</w:t>
      </w:r>
      <w:proofErr w:type="spellEnd"/>
      <w:r w:rsidRPr="00ED7E3C">
        <w:t>/bin, shell executes it.</w:t>
      </w:r>
    </w:p>
    <w:p w14:paraId="5A0CB32E" w14:textId="77777777" w:rsidR="00ED7E3C" w:rsidRPr="00ED7E3C" w:rsidRDefault="00ED7E3C" w:rsidP="00ED7E3C">
      <w:r w:rsidRPr="00ED7E3C">
        <w:pict w14:anchorId="3F4A8B8B">
          <v:rect id="_x0000_i3861" style="width:0;height:1.5pt" o:hralign="center" o:hrstd="t" o:hr="t" fillcolor="#a0a0a0" stroked="f"/>
        </w:pict>
      </w:r>
    </w:p>
    <w:p w14:paraId="3442E3F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Environment Propagation</w:t>
      </w:r>
    </w:p>
    <w:p w14:paraId="05308F64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Exporting variables:</w:t>
      </w:r>
    </w:p>
    <w:p w14:paraId="32F9B131" w14:textId="77777777" w:rsidR="00ED7E3C" w:rsidRPr="00ED7E3C" w:rsidRDefault="00ED7E3C" w:rsidP="00ED7E3C">
      <w:r w:rsidRPr="00ED7E3C">
        <w:t>export PATH</w:t>
      </w:r>
    </w:p>
    <w:p w14:paraId="300F71AE" w14:textId="77777777" w:rsidR="00ED7E3C" w:rsidRPr="00ED7E3C" w:rsidRDefault="00ED7E3C" w:rsidP="00ED7E3C">
      <w:r w:rsidRPr="00ED7E3C">
        <w:t>export EDITOR=vim</w:t>
      </w:r>
    </w:p>
    <w:p w14:paraId="5B88E19F" w14:textId="77777777" w:rsidR="00ED7E3C" w:rsidRPr="00ED7E3C" w:rsidRDefault="00ED7E3C" w:rsidP="00ED7E3C">
      <w:r w:rsidRPr="00ED7E3C">
        <w:t>These variables become available to child processes.</w:t>
      </w:r>
    </w:p>
    <w:p w14:paraId="2D44808E" w14:textId="77777777" w:rsidR="00ED7E3C" w:rsidRPr="00ED7E3C" w:rsidRDefault="00ED7E3C" w:rsidP="00ED7E3C">
      <w:r w:rsidRPr="00ED7E3C">
        <w:t>Example:</w:t>
      </w:r>
    </w:p>
    <w:p w14:paraId="3804A1BA" w14:textId="77777777" w:rsidR="00ED7E3C" w:rsidRPr="00ED7E3C" w:rsidRDefault="00ED7E3C" w:rsidP="00ED7E3C">
      <w:r w:rsidRPr="00ED7E3C">
        <w:t>bash</w:t>
      </w:r>
    </w:p>
    <w:p w14:paraId="24BD23C1" w14:textId="77777777" w:rsidR="00ED7E3C" w:rsidRPr="00ED7E3C" w:rsidRDefault="00ED7E3C" w:rsidP="00ED7E3C">
      <w:r w:rsidRPr="00ED7E3C">
        <w:t>echo $EDITOR</w:t>
      </w:r>
    </w:p>
    <w:p w14:paraId="07116C06" w14:textId="77777777" w:rsidR="00ED7E3C" w:rsidRPr="00ED7E3C" w:rsidRDefault="00ED7E3C" w:rsidP="00ED7E3C">
      <w:r w:rsidRPr="00ED7E3C">
        <w:pict w14:anchorId="29D83042">
          <v:rect id="_x0000_i3862" style="width:0;height:1.5pt" o:hralign="center" o:hrstd="t" o:hr="t" fillcolor="#a0a0a0" stroked="f"/>
        </w:pict>
      </w:r>
    </w:p>
    <w:p w14:paraId="4269CB8A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3. Subshell </w:t>
      </w:r>
      <w:proofErr w:type="spellStart"/>
      <w:r w:rsidRPr="00ED7E3C">
        <w:rPr>
          <w:b/>
          <w:bCs/>
        </w:rPr>
        <w:t>Behavior</w:t>
      </w:r>
      <w:proofErr w:type="spellEnd"/>
    </w:p>
    <w:p w14:paraId="6FB25129" w14:textId="77777777" w:rsidR="00ED7E3C" w:rsidRPr="00ED7E3C" w:rsidRDefault="00ED7E3C" w:rsidP="00ED7E3C">
      <w:r w:rsidRPr="00ED7E3C">
        <w:t>A subshell inherits environment but not changes by child:</w:t>
      </w:r>
    </w:p>
    <w:p w14:paraId="26E07E8B" w14:textId="77777777" w:rsidR="00ED7E3C" w:rsidRPr="00ED7E3C" w:rsidRDefault="00ED7E3C" w:rsidP="00ED7E3C">
      <w:r w:rsidRPr="00ED7E3C">
        <w:t>MYVAR=10</w:t>
      </w:r>
    </w:p>
    <w:p w14:paraId="0D635CA9" w14:textId="77777777" w:rsidR="00ED7E3C" w:rsidRPr="00ED7E3C" w:rsidRDefault="00ED7E3C" w:rsidP="00ED7E3C">
      <w:r w:rsidRPr="00ED7E3C">
        <w:t>bash</w:t>
      </w:r>
    </w:p>
    <w:p w14:paraId="37E681C8" w14:textId="77777777" w:rsidR="00ED7E3C" w:rsidRPr="00ED7E3C" w:rsidRDefault="00ED7E3C" w:rsidP="00ED7E3C">
      <w:r w:rsidRPr="00ED7E3C">
        <w:t>echo $</w:t>
      </w:r>
      <w:proofErr w:type="gramStart"/>
      <w:r w:rsidRPr="00ED7E3C">
        <w:t>MYVAR  #</w:t>
      </w:r>
      <w:proofErr w:type="gramEnd"/>
      <w:r w:rsidRPr="00ED7E3C">
        <w:t xml:space="preserve"> 10 in subshell</w:t>
      </w:r>
    </w:p>
    <w:p w14:paraId="210DACF3" w14:textId="77777777" w:rsidR="00ED7E3C" w:rsidRPr="00ED7E3C" w:rsidRDefault="00ED7E3C" w:rsidP="00ED7E3C">
      <w:r w:rsidRPr="00ED7E3C">
        <w:t>MYVAR=20     # change in subshell</w:t>
      </w:r>
    </w:p>
    <w:p w14:paraId="24B0B135" w14:textId="77777777" w:rsidR="00ED7E3C" w:rsidRPr="00ED7E3C" w:rsidRDefault="00ED7E3C" w:rsidP="00ED7E3C">
      <w:r w:rsidRPr="00ED7E3C">
        <w:t>exit</w:t>
      </w:r>
    </w:p>
    <w:p w14:paraId="298B0A4F" w14:textId="77777777" w:rsidR="00ED7E3C" w:rsidRPr="00ED7E3C" w:rsidRDefault="00ED7E3C" w:rsidP="00ED7E3C">
      <w:r w:rsidRPr="00ED7E3C">
        <w:t>echo $</w:t>
      </w:r>
      <w:proofErr w:type="gramStart"/>
      <w:r w:rsidRPr="00ED7E3C">
        <w:t>MYVAR  #</w:t>
      </w:r>
      <w:proofErr w:type="gramEnd"/>
      <w:r w:rsidRPr="00ED7E3C">
        <w:t xml:space="preserve"> still 10 in parent</w:t>
      </w:r>
    </w:p>
    <w:p w14:paraId="56173A2F" w14:textId="77777777" w:rsidR="00ED7E3C" w:rsidRPr="00ED7E3C" w:rsidRDefault="00ED7E3C" w:rsidP="00ED7E3C">
      <w:r w:rsidRPr="00ED7E3C">
        <w:pict w14:anchorId="65C028DE">
          <v:rect id="_x0000_i3863" style="width:0;height:1.5pt" o:hralign="center" o:hrstd="t" o:hr="t" fillcolor="#a0a0a0" stroked="f"/>
        </w:pict>
      </w:r>
    </w:p>
    <w:p w14:paraId="542013D6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Persistent Configuration</w:t>
      </w:r>
    </w:p>
    <w:p w14:paraId="6DA5CEC2" w14:textId="77777777" w:rsidR="00ED7E3C" w:rsidRPr="00ED7E3C" w:rsidRDefault="00ED7E3C" w:rsidP="00ED7E3C">
      <w:r w:rsidRPr="00ED7E3C">
        <w:t>Add variables to startup files:</w:t>
      </w:r>
    </w:p>
    <w:p w14:paraId="0CF9D666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For login shells:</w:t>
      </w:r>
    </w:p>
    <w:p w14:paraId="67A2CC83" w14:textId="77777777" w:rsidR="00ED7E3C" w:rsidRPr="00ED7E3C" w:rsidRDefault="00ED7E3C" w:rsidP="00ED7E3C">
      <w:r w:rsidRPr="00ED7E3C">
        <w:t>~/.</w:t>
      </w:r>
      <w:proofErr w:type="spellStart"/>
      <w:r w:rsidRPr="00ED7E3C">
        <w:t>bash_profile</w:t>
      </w:r>
      <w:proofErr w:type="spellEnd"/>
    </w:p>
    <w:p w14:paraId="6B8CA60A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For interactive shells:</w:t>
      </w:r>
    </w:p>
    <w:p w14:paraId="0DCAAF6B" w14:textId="77777777" w:rsidR="00ED7E3C" w:rsidRPr="00ED7E3C" w:rsidRDefault="00ED7E3C" w:rsidP="00ED7E3C">
      <w:r w:rsidRPr="00ED7E3C">
        <w:lastRenderedPageBreak/>
        <w:t>~</w:t>
      </w:r>
      <w:proofErr w:type="gramStart"/>
      <w:r w:rsidRPr="00ED7E3C">
        <w:t>/.</w:t>
      </w:r>
      <w:proofErr w:type="spellStart"/>
      <w:r w:rsidRPr="00ED7E3C">
        <w:t>bashrc</w:t>
      </w:r>
      <w:proofErr w:type="spellEnd"/>
      <w:proofErr w:type="gramEnd"/>
    </w:p>
    <w:p w14:paraId="33B850FF" w14:textId="77777777" w:rsidR="00ED7E3C" w:rsidRPr="00ED7E3C" w:rsidRDefault="00ED7E3C" w:rsidP="00ED7E3C">
      <w:r w:rsidRPr="00ED7E3C">
        <w:t>Example:</w:t>
      </w:r>
    </w:p>
    <w:p w14:paraId="41081829" w14:textId="77777777" w:rsidR="00ED7E3C" w:rsidRPr="00ED7E3C" w:rsidRDefault="00ED7E3C" w:rsidP="00ED7E3C">
      <w:r w:rsidRPr="00ED7E3C">
        <w:t>export PATH="$</w:t>
      </w:r>
      <w:proofErr w:type="gramStart"/>
      <w:r w:rsidRPr="00ED7E3C">
        <w:t>PATH:$</w:t>
      </w:r>
      <w:proofErr w:type="gramEnd"/>
      <w:r w:rsidRPr="00ED7E3C">
        <w:t>HOME/scripts"</w:t>
      </w:r>
    </w:p>
    <w:p w14:paraId="6E93A858" w14:textId="77777777" w:rsidR="00ED7E3C" w:rsidRPr="00ED7E3C" w:rsidRDefault="00ED7E3C" w:rsidP="00ED7E3C">
      <w:r w:rsidRPr="00ED7E3C">
        <w:t>This persists across sessions.</w:t>
      </w:r>
    </w:p>
    <w:p w14:paraId="31AE34CD" w14:textId="77777777" w:rsidR="00ED7E3C" w:rsidRPr="00ED7E3C" w:rsidRDefault="00ED7E3C" w:rsidP="00ED7E3C">
      <w:r w:rsidRPr="00ED7E3C">
        <w:pict w14:anchorId="17ECC523">
          <v:rect id="_x0000_i3864" style="width:0;height:1.5pt" o:hralign="center" o:hrstd="t" o:hr="t" fillcolor="#a0a0a0" stroked="f"/>
        </w:pict>
      </w:r>
    </w:p>
    <w:p w14:paraId="032C67A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59904615" w14:textId="77777777" w:rsidR="00ED7E3C" w:rsidRPr="00ED7E3C" w:rsidRDefault="00ED7E3C" w:rsidP="00ED7E3C">
      <w:r w:rsidRPr="00ED7E3C">
        <w:t xml:space="preserve">PATH and environment variables manage user </w:t>
      </w:r>
      <w:proofErr w:type="spellStart"/>
      <w:r w:rsidRPr="00ED7E3C">
        <w:t>behavior</w:t>
      </w:r>
      <w:proofErr w:type="spellEnd"/>
      <w:r w:rsidRPr="00ED7E3C">
        <w:t xml:space="preserve"> and program execution. Understanding subshells and persistent configuration is crucial for scripting and system administration.</w:t>
      </w:r>
    </w:p>
    <w:p w14:paraId="0EDD6F1F" w14:textId="77777777" w:rsidR="00ED7E3C" w:rsidRPr="00ED7E3C" w:rsidRDefault="00ED7E3C" w:rsidP="00ED7E3C">
      <w:r w:rsidRPr="00ED7E3C">
        <w:pict w14:anchorId="7153862F">
          <v:rect id="_x0000_i3865" style="width:0;height:1.5pt" o:hralign="center" o:hrstd="t" o:hr="t" fillcolor="#a0a0a0" stroked="f"/>
        </w:pict>
      </w:r>
    </w:p>
    <w:p w14:paraId="5FFCBA6C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Q38. Discuss the evolution of man pages, markup languages, and how Linux documentation is generated.</w:t>
      </w:r>
    </w:p>
    <w:p w14:paraId="7D88A9FB" w14:textId="77777777" w:rsidR="00ED7E3C" w:rsidRPr="00ED7E3C" w:rsidRDefault="00ED7E3C" w:rsidP="00ED7E3C">
      <w:r w:rsidRPr="00ED7E3C">
        <w:t>Linux documentation has evolved from early Unix manual pages to structured markup systems.</w:t>
      </w:r>
    </w:p>
    <w:p w14:paraId="7EEDFFD6" w14:textId="77777777" w:rsidR="00ED7E3C" w:rsidRPr="00ED7E3C" w:rsidRDefault="00ED7E3C" w:rsidP="00ED7E3C">
      <w:r w:rsidRPr="00ED7E3C">
        <w:pict w14:anchorId="2C4FBB4D">
          <v:rect id="_x0000_i3866" style="width:0;height:1.5pt" o:hralign="center" o:hrstd="t" o:hr="t" fillcolor="#a0a0a0" stroked="f"/>
        </w:pict>
      </w:r>
    </w:p>
    <w:p w14:paraId="0B7CA61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Origins of Man Pages</w:t>
      </w:r>
    </w:p>
    <w:p w14:paraId="47FD5344" w14:textId="77777777" w:rsidR="00ED7E3C" w:rsidRPr="00ED7E3C" w:rsidRDefault="00ED7E3C" w:rsidP="00ED7E3C">
      <w:r w:rsidRPr="00ED7E3C">
        <w:t>Introduced in 1971, man pages served as command references including:</w:t>
      </w:r>
    </w:p>
    <w:p w14:paraId="5C704266" w14:textId="77777777" w:rsidR="00ED7E3C" w:rsidRPr="00ED7E3C" w:rsidRDefault="00ED7E3C" w:rsidP="00ED7E3C">
      <w:r w:rsidRPr="00ED7E3C">
        <w:t>• NAME</w:t>
      </w:r>
      <w:r w:rsidRPr="00ED7E3C">
        <w:br/>
        <w:t>• SYNOPSIS</w:t>
      </w:r>
      <w:r w:rsidRPr="00ED7E3C">
        <w:br/>
        <w:t>• DESCRIPTION</w:t>
      </w:r>
      <w:r w:rsidRPr="00ED7E3C">
        <w:br/>
        <w:t>• OPTIONS</w:t>
      </w:r>
      <w:r w:rsidRPr="00ED7E3C">
        <w:br/>
        <w:t>• FILES</w:t>
      </w:r>
      <w:r w:rsidRPr="00ED7E3C">
        <w:br/>
        <w:t>• SEE ALSO</w:t>
      </w:r>
    </w:p>
    <w:p w14:paraId="59B03612" w14:textId="77777777" w:rsidR="00ED7E3C" w:rsidRPr="00ED7E3C" w:rsidRDefault="00ED7E3C" w:rsidP="00ED7E3C">
      <w:r w:rsidRPr="00ED7E3C">
        <w:t xml:space="preserve">They use </w:t>
      </w:r>
      <w:proofErr w:type="spellStart"/>
      <w:r w:rsidRPr="00ED7E3C">
        <w:t>troff</w:t>
      </w:r>
      <w:proofErr w:type="spellEnd"/>
      <w:r w:rsidRPr="00ED7E3C">
        <w:t>/</w:t>
      </w:r>
      <w:proofErr w:type="spellStart"/>
      <w:r w:rsidRPr="00ED7E3C">
        <w:t>groff</w:t>
      </w:r>
      <w:proofErr w:type="spellEnd"/>
      <w:r w:rsidRPr="00ED7E3C">
        <w:t xml:space="preserve"> markup.</w:t>
      </w:r>
    </w:p>
    <w:p w14:paraId="58172369" w14:textId="77777777" w:rsidR="00ED7E3C" w:rsidRPr="00ED7E3C" w:rsidRDefault="00ED7E3C" w:rsidP="00ED7E3C">
      <w:r w:rsidRPr="00ED7E3C">
        <w:pict w14:anchorId="09D14720">
          <v:rect id="_x0000_i3867" style="width:0;height:1.5pt" o:hralign="center" o:hrstd="t" o:hr="t" fillcolor="#a0a0a0" stroked="f"/>
        </w:pict>
      </w:r>
    </w:p>
    <w:p w14:paraId="0AB648F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Markup Languages</w:t>
      </w:r>
    </w:p>
    <w:p w14:paraId="0E18F835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a. </w:t>
      </w:r>
      <w:proofErr w:type="spellStart"/>
      <w:r w:rsidRPr="00ED7E3C">
        <w:rPr>
          <w:b/>
          <w:bCs/>
        </w:rPr>
        <w:t>troff</w:t>
      </w:r>
      <w:proofErr w:type="spellEnd"/>
      <w:r w:rsidRPr="00ED7E3C">
        <w:rPr>
          <w:b/>
          <w:bCs/>
        </w:rPr>
        <w:t>/</w:t>
      </w:r>
      <w:proofErr w:type="spellStart"/>
      <w:r w:rsidRPr="00ED7E3C">
        <w:rPr>
          <w:b/>
          <w:bCs/>
        </w:rPr>
        <w:t>groff</w:t>
      </w:r>
      <w:proofErr w:type="spellEnd"/>
    </w:p>
    <w:p w14:paraId="6EF6B4A3" w14:textId="77777777" w:rsidR="00ED7E3C" w:rsidRPr="00ED7E3C" w:rsidRDefault="00ED7E3C" w:rsidP="00ED7E3C">
      <w:r w:rsidRPr="00ED7E3C">
        <w:t>Traditional formatting language.</w:t>
      </w:r>
    </w:p>
    <w:p w14:paraId="097CB194" w14:textId="77777777" w:rsidR="00ED7E3C" w:rsidRPr="00ED7E3C" w:rsidRDefault="00ED7E3C" w:rsidP="00ED7E3C">
      <w:r w:rsidRPr="00ED7E3C">
        <w:t>Example:</w:t>
      </w:r>
    </w:p>
    <w:p w14:paraId="0FB51EA9" w14:textId="77777777" w:rsidR="00ED7E3C" w:rsidRPr="00ED7E3C" w:rsidRDefault="00ED7E3C" w:rsidP="00ED7E3C">
      <w:r w:rsidRPr="00ED7E3C">
        <w:t>.SH NAME</w:t>
      </w:r>
    </w:p>
    <w:p w14:paraId="3265ED19" w14:textId="77777777" w:rsidR="00ED7E3C" w:rsidRPr="00ED7E3C" w:rsidRDefault="00ED7E3C" w:rsidP="00ED7E3C">
      <w:r w:rsidRPr="00ED7E3C">
        <w:t>ls - list directory contents</w:t>
      </w:r>
    </w:p>
    <w:p w14:paraId="0B45984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b. </w:t>
      </w:r>
      <w:proofErr w:type="spellStart"/>
      <w:r w:rsidRPr="00ED7E3C">
        <w:rPr>
          <w:b/>
          <w:bCs/>
        </w:rPr>
        <w:t>mandoc</w:t>
      </w:r>
      <w:proofErr w:type="spellEnd"/>
    </w:p>
    <w:p w14:paraId="07F068A4" w14:textId="77777777" w:rsidR="00ED7E3C" w:rsidRPr="00ED7E3C" w:rsidRDefault="00ED7E3C" w:rsidP="00ED7E3C">
      <w:r w:rsidRPr="00ED7E3C">
        <w:t xml:space="preserve">Modern parser for man and </w:t>
      </w:r>
      <w:proofErr w:type="spellStart"/>
      <w:r w:rsidRPr="00ED7E3C">
        <w:t>mdoc</w:t>
      </w:r>
      <w:proofErr w:type="spellEnd"/>
      <w:r w:rsidRPr="00ED7E3C">
        <w:t xml:space="preserve"> formats.</w:t>
      </w:r>
    </w:p>
    <w:p w14:paraId="2CEB049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c. </w:t>
      </w:r>
      <w:proofErr w:type="spellStart"/>
      <w:r w:rsidRPr="00ED7E3C">
        <w:rPr>
          <w:b/>
          <w:bCs/>
        </w:rPr>
        <w:t>mdoc</w:t>
      </w:r>
      <w:proofErr w:type="spellEnd"/>
    </w:p>
    <w:p w14:paraId="4F1AEFDD" w14:textId="77777777" w:rsidR="00ED7E3C" w:rsidRPr="00ED7E3C" w:rsidRDefault="00ED7E3C" w:rsidP="00ED7E3C">
      <w:r w:rsidRPr="00ED7E3C">
        <w:t>Semantic markup preferred for BSD-style documentation.</w:t>
      </w:r>
    </w:p>
    <w:p w14:paraId="5770CC2C" w14:textId="77777777" w:rsidR="00ED7E3C" w:rsidRPr="00ED7E3C" w:rsidRDefault="00ED7E3C" w:rsidP="00ED7E3C">
      <w:r w:rsidRPr="00ED7E3C">
        <w:lastRenderedPageBreak/>
        <w:pict w14:anchorId="3CA25B69">
          <v:rect id="_x0000_i3868" style="width:0;height:1.5pt" o:hralign="center" o:hrstd="t" o:hr="t" fillcolor="#a0a0a0" stroked="f"/>
        </w:pict>
      </w:r>
    </w:p>
    <w:p w14:paraId="1D559A7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Rendering Process</w:t>
      </w:r>
    </w:p>
    <w:p w14:paraId="78147377" w14:textId="77777777" w:rsidR="00ED7E3C" w:rsidRPr="00ED7E3C" w:rsidRDefault="00ED7E3C" w:rsidP="00ED7E3C">
      <w:r w:rsidRPr="00ED7E3C">
        <w:t>source.1.gz</w:t>
      </w:r>
    </w:p>
    <w:p w14:paraId="439E9610" w14:textId="77777777" w:rsidR="00ED7E3C" w:rsidRPr="00ED7E3C" w:rsidRDefault="00ED7E3C" w:rsidP="00ED7E3C">
      <w:r w:rsidRPr="00ED7E3C">
        <w:t>↓ decompress</w:t>
      </w:r>
    </w:p>
    <w:p w14:paraId="35EFCB24" w14:textId="77777777" w:rsidR="00ED7E3C" w:rsidRPr="00ED7E3C" w:rsidRDefault="00ED7E3C" w:rsidP="00ED7E3C">
      <w:proofErr w:type="spellStart"/>
      <w:r w:rsidRPr="00ED7E3C">
        <w:t>groff</w:t>
      </w:r>
      <w:proofErr w:type="spellEnd"/>
      <w:r w:rsidRPr="00ED7E3C">
        <w:t xml:space="preserve"> -Tutf8 -</w:t>
      </w:r>
      <w:proofErr w:type="spellStart"/>
      <w:r w:rsidRPr="00ED7E3C">
        <w:t>mandoc</w:t>
      </w:r>
      <w:proofErr w:type="spellEnd"/>
    </w:p>
    <w:p w14:paraId="4B50EA10" w14:textId="77777777" w:rsidR="00ED7E3C" w:rsidRPr="00ED7E3C" w:rsidRDefault="00ED7E3C" w:rsidP="00ED7E3C">
      <w:r w:rsidRPr="00ED7E3C">
        <w:t>↓</w:t>
      </w:r>
    </w:p>
    <w:p w14:paraId="7A303450" w14:textId="77777777" w:rsidR="00ED7E3C" w:rsidRPr="00ED7E3C" w:rsidRDefault="00ED7E3C" w:rsidP="00ED7E3C">
      <w:r w:rsidRPr="00ED7E3C">
        <w:t>less pager</w:t>
      </w:r>
    </w:p>
    <w:p w14:paraId="2653CC5D" w14:textId="77777777" w:rsidR="00ED7E3C" w:rsidRPr="00ED7E3C" w:rsidRDefault="00ED7E3C" w:rsidP="00ED7E3C">
      <w:r w:rsidRPr="00ED7E3C">
        <w:pict w14:anchorId="3B999B3E">
          <v:rect id="_x0000_i3869" style="width:0;height:1.5pt" o:hralign="center" o:hrstd="t" o:hr="t" fillcolor="#a0a0a0" stroked="f"/>
        </w:pict>
      </w:r>
    </w:p>
    <w:p w14:paraId="77D3C374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HTML and PDF Generation</w:t>
      </w:r>
    </w:p>
    <w:p w14:paraId="11FE37C6" w14:textId="77777777" w:rsidR="00ED7E3C" w:rsidRPr="00ED7E3C" w:rsidRDefault="00ED7E3C" w:rsidP="00ED7E3C">
      <w:proofErr w:type="spellStart"/>
      <w:r w:rsidRPr="00ED7E3C">
        <w:t>groff</w:t>
      </w:r>
      <w:proofErr w:type="spellEnd"/>
      <w:r w:rsidRPr="00ED7E3C">
        <w:t xml:space="preserve"> -</w:t>
      </w:r>
      <w:proofErr w:type="spellStart"/>
      <w:r w:rsidRPr="00ED7E3C">
        <w:t>Thtml</w:t>
      </w:r>
      <w:proofErr w:type="spellEnd"/>
      <w:r w:rsidRPr="00ED7E3C">
        <w:t xml:space="preserve"> ls.1 &gt; ls.html</w:t>
      </w:r>
    </w:p>
    <w:p w14:paraId="60AE5981" w14:textId="77777777" w:rsidR="00ED7E3C" w:rsidRPr="00ED7E3C" w:rsidRDefault="00ED7E3C" w:rsidP="00ED7E3C">
      <w:proofErr w:type="spellStart"/>
      <w:r w:rsidRPr="00ED7E3C">
        <w:t>groff</w:t>
      </w:r>
      <w:proofErr w:type="spellEnd"/>
      <w:r w:rsidRPr="00ED7E3C">
        <w:t xml:space="preserve"> -</w:t>
      </w:r>
      <w:proofErr w:type="spellStart"/>
      <w:r w:rsidRPr="00ED7E3C">
        <w:t>Tpdf</w:t>
      </w:r>
      <w:proofErr w:type="spellEnd"/>
      <w:r w:rsidRPr="00ED7E3C">
        <w:t xml:space="preserve"> ls.1 &gt; ls.pdf</w:t>
      </w:r>
    </w:p>
    <w:p w14:paraId="1BAC9B02" w14:textId="77777777" w:rsidR="00ED7E3C" w:rsidRPr="00ED7E3C" w:rsidRDefault="00ED7E3C" w:rsidP="00ED7E3C">
      <w:r w:rsidRPr="00ED7E3C">
        <w:pict w14:anchorId="0EE57A09">
          <v:rect id="_x0000_i3870" style="width:0;height:1.5pt" o:hralign="center" o:hrstd="t" o:hr="t" fillcolor="#a0a0a0" stroked="f"/>
        </w:pict>
      </w:r>
    </w:p>
    <w:p w14:paraId="47C359D8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5. Evolution Trends</w:t>
      </w:r>
    </w:p>
    <w:p w14:paraId="2C5A7D33" w14:textId="77777777" w:rsidR="00ED7E3C" w:rsidRPr="00ED7E3C" w:rsidRDefault="00ED7E3C" w:rsidP="00ED7E3C">
      <w:r w:rsidRPr="00ED7E3C">
        <w:t xml:space="preserve">• move from </w:t>
      </w:r>
      <w:proofErr w:type="spellStart"/>
      <w:r w:rsidRPr="00ED7E3C">
        <w:t>troff</w:t>
      </w:r>
      <w:proofErr w:type="spellEnd"/>
      <w:r w:rsidRPr="00ED7E3C">
        <w:t xml:space="preserve"> to semantic markup</w:t>
      </w:r>
      <w:r w:rsidRPr="00ED7E3C">
        <w:br/>
        <w:t>• migrate to online HTML versions</w:t>
      </w:r>
      <w:r w:rsidRPr="00ED7E3C">
        <w:br/>
        <w:t>• integration into GitHub/GitLab projects</w:t>
      </w:r>
      <w:r w:rsidRPr="00ED7E3C">
        <w:br/>
        <w:t xml:space="preserve">• auto-generation tools (Sphinx, </w:t>
      </w:r>
      <w:proofErr w:type="spellStart"/>
      <w:r w:rsidRPr="00ED7E3C">
        <w:t>AsciiDoc</w:t>
      </w:r>
      <w:proofErr w:type="spellEnd"/>
      <w:r w:rsidRPr="00ED7E3C">
        <w:t>, Markdown → man pages)</w:t>
      </w:r>
    </w:p>
    <w:p w14:paraId="2681DD2E" w14:textId="77777777" w:rsidR="00ED7E3C" w:rsidRPr="00ED7E3C" w:rsidRDefault="00ED7E3C" w:rsidP="00ED7E3C">
      <w:r w:rsidRPr="00ED7E3C">
        <w:pict w14:anchorId="14875CF3">
          <v:rect id="_x0000_i3871" style="width:0;height:1.5pt" o:hralign="center" o:hrstd="t" o:hr="t" fillcolor="#a0a0a0" stroked="f"/>
        </w:pict>
      </w:r>
    </w:p>
    <w:p w14:paraId="5F0EE468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6. Importance</w:t>
      </w:r>
    </w:p>
    <w:p w14:paraId="595D5A8C" w14:textId="77777777" w:rsidR="00ED7E3C" w:rsidRPr="00ED7E3C" w:rsidRDefault="00ED7E3C" w:rsidP="00ED7E3C">
      <w:r w:rsidRPr="00ED7E3C">
        <w:t>• standard reference format</w:t>
      </w:r>
      <w:r w:rsidRPr="00ED7E3C">
        <w:br/>
        <w:t>• consistent layout</w:t>
      </w:r>
      <w:r w:rsidRPr="00ED7E3C">
        <w:br/>
        <w:t>• works across terminals</w:t>
      </w:r>
      <w:r w:rsidRPr="00ED7E3C">
        <w:br/>
        <w:t>• available on all Linux systems</w:t>
      </w:r>
    </w:p>
    <w:p w14:paraId="6D6794DB" w14:textId="77777777" w:rsidR="00ED7E3C" w:rsidRPr="00ED7E3C" w:rsidRDefault="00ED7E3C" w:rsidP="00ED7E3C">
      <w:r w:rsidRPr="00ED7E3C">
        <w:pict w14:anchorId="28059A2A">
          <v:rect id="_x0000_i3872" style="width:0;height:1.5pt" o:hralign="center" o:hrstd="t" o:hr="t" fillcolor="#a0a0a0" stroked="f"/>
        </w:pict>
      </w:r>
    </w:p>
    <w:p w14:paraId="39C69A42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1318A3D5" w14:textId="77777777" w:rsidR="00ED7E3C" w:rsidRPr="00ED7E3C" w:rsidRDefault="00ED7E3C" w:rsidP="00ED7E3C">
      <w:proofErr w:type="gramStart"/>
      <w:r w:rsidRPr="00ED7E3C">
        <w:t>Man</w:t>
      </w:r>
      <w:proofErr w:type="gramEnd"/>
      <w:r w:rsidRPr="00ED7E3C">
        <w:t xml:space="preserve"> pages evolved to support richer markup and output formats while preserving the simplicity and accessibility of traditional Unix documentation.</w:t>
      </w:r>
    </w:p>
    <w:p w14:paraId="3351CB4A" w14:textId="77777777" w:rsidR="00ED7E3C" w:rsidRPr="00ED7E3C" w:rsidRDefault="00ED7E3C" w:rsidP="00ED7E3C">
      <w:r w:rsidRPr="00ED7E3C">
        <w:pict w14:anchorId="79F80676">
          <v:rect id="_x0000_i3873" style="width:0;height:1.5pt" o:hralign="center" o:hrstd="t" o:hr="t" fillcolor="#a0a0a0" stroked="f"/>
        </w:pict>
      </w:r>
    </w:p>
    <w:p w14:paraId="63F0B677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Q39. Explain the Linux directory structure in depth with examples of what processes use each directory.</w:t>
      </w:r>
    </w:p>
    <w:p w14:paraId="2494D23E" w14:textId="77777777" w:rsidR="00ED7E3C" w:rsidRPr="00ED7E3C" w:rsidRDefault="00ED7E3C" w:rsidP="00ED7E3C">
      <w:r w:rsidRPr="00ED7E3C">
        <w:t>The Linux directory hierarchy follows the FHS standard.</w:t>
      </w:r>
    </w:p>
    <w:p w14:paraId="7C525449" w14:textId="77777777" w:rsidR="00ED7E3C" w:rsidRPr="00ED7E3C" w:rsidRDefault="00ED7E3C" w:rsidP="00ED7E3C">
      <w:r w:rsidRPr="00ED7E3C">
        <w:pict w14:anchorId="3B1CC877">
          <v:rect id="_x0000_i3874" style="width:0;height:1.5pt" o:hralign="center" o:hrstd="t" o:hr="t" fillcolor="#a0a0a0" stroked="f"/>
        </w:pict>
      </w:r>
    </w:p>
    <w:p w14:paraId="7D786476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/ (Root)</w:t>
      </w:r>
    </w:p>
    <w:p w14:paraId="0EB2EB19" w14:textId="77777777" w:rsidR="00ED7E3C" w:rsidRPr="00ED7E3C" w:rsidRDefault="00ED7E3C" w:rsidP="00ED7E3C">
      <w:r w:rsidRPr="00ED7E3C">
        <w:lastRenderedPageBreak/>
        <w:t>Base of filesystem.</w:t>
      </w:r>
    </w:p>
    <w:p w14:paraId="00F1C4AD" w14:textId="77777777" w:rsidR="00ED7E3C" w:rsidRPr="00ED7E3C" w:rsidRDefault="00ED7E3C" w:rsidP="00ED7E3C">
      <w:r w:rsidRPr="00ED7E3C">
        <w:pict w14:anchorId="5A4350C6">
          <v:rect id="_x0000_i3875" style="width:0;height:1.5pt" o:hralign="center" o:hrstd="t" o:hr="t" fillcolor="#a0a0a0" stroked="f"/>
        </w:pict>
      </w:r>
    </w:p>
    <w:p w14:paraId="5612C2D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/boot</w:t>
      </w:r>
    </w:p>
    <w:p w14:paraId="28CA83F6" w14:textId="77777777" w:rsidR="00ED7E3C" w:rsidRPr="00ED7E3C" w:rsidRDefault="00ED7E3C" w:rsidP="00ED7E3C">
      <w:r w:rsidRPr="00ED7E3C">
        <w:t>Contains kernel and bootloader files:</w:t>
      </w:r>
    </w:p>
    <w:p w14:paraId="7C3533FA" w14:textId="77777777" w:rsidR="00ED7E3C" w:rsidRPr="00ED7E3C" w:rsidRDefault="00ED7E3C" w:rsidP="00ED7E3C">
      <w:r w:rsidRPr="00ED7E3C">
        <w:t xml:space="preserve">• </w:t>
      </w:r>
      <w:proofErr w:type="spellStart"/>
      <w:r w:rsidRPr="00ED7E3C">
        <w:t>vmlinuz</w:t>
      </w:r>
      <w:proofErr w:type="spellEnd"/>
      <w:r w:rsidRPr="00ED7E3C">
        <w:br/>
        <w:t xml:space="preserve">• </w:t>
      </w:r>
      <w:proofErr w:type="spellStart"/>
      <w:r w:rsidRPr="00ED7E3C">
        <w:t>initramfs</w:t>
      </w:r>
      <w:proofErr w:type="spellEnd"/>
      <w:r w:rsidRPr="00ED7E3C">
        <w:br/>
        <w:t xml:space="preserve">• </w:t>
      </w:r>
      <w:proofErr w:type="spellStart"/>
      <w:r w:rsidRPr="00ED7E3C">
        <w:t>grub.cfg</w:t>
      </w:r>
      <w:proofErr w:type="spellEnd"/>
    </w:p>
    <w:p w14:paraId="20180631" w14:textId="77777777" w:rsidR="00ED7E3C" w:rsidRPr="00ED7E3C" w:rsidRDefault="00ED7E3C" w:rsidP="00ED7E3C">
      <w:r w:rsidRPr="00ED7E3C">
        <w:t xml:space="preserve">Used by </w:t>
      </w:r>
      <w:r w:rsidRPr="00ED7E3C">
        <w:rPr>
          <w:b/>
          <w:bCs/>
        </w:rPr>
        <w:t>GRUB</w:t>
      </w:r>
      <w:r w:rsidRPr="00ED7E3C">
        <w:t xml:space="preserve"> during system startup.</w:t>
      </w:r>
    </w:p>
    <w:p w14:paraId="54B24FC1" w14:textId="77777777" w:rsidR="00ED7E3C" w:rsidRPr="00ED7E3C" w:rsidRDefault="00ED7E3C" w:rsidP="00ED7E3C">
      <w:r w:rsidRPr="00ED7E3C">
        <w:pict w14:anchorId="637EAA13">
          <v:rect id="_x0000_i3876" style="width:0;height:1.5pt" o:hralign="center" o:hrstd="t" o:hr="t" fillcolor="#a0a0a0" stroked="f"/>
        </w:pict>
      </w:r>
    </w:p>
    <w:p w14:paraId="57AA83AA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/etc</w:t>
      </w:r>
    </w:p>
    <w:p w14:paraId="438A07D2" w14:textId="77777777" w:rsidR="00ED7E3C" w:rsidRPr="00ED7E3C" w:rsidRDefault="00ED7E3C" w:rsidP="00ED7E3C">
      <w:r w:rsidRPr="00ED7E3C">
        <w:t>System configuration files used by:</w:t>
      </w:r>
    </w:p>
    <w:p w14:paraId="215ACED2" w14:textId="77777777" w:rsidR="00ED7E3C" w:rsidRPr="00ED7E3C" w:rsidRDefault="00ED7E3C" w:rsidP="00ED7E3C">
      <w:r w:rsidRPr="00ED7E3C">
        <w:t xml:space="preserve">• </w:t>
      </w:r>
      <w:proofErr w:type="spellStart"/>
      <w:r w:rsidRPr="00ED7E3C">
        <w:t>systemd</w:t>
      </w:r>
      <w:proofErr w:type="spellEnd"/>
      <w:r w:rsidRPr="00ED7E3C">
        <w:br/>
        <w:t xml:space="preserve">• </w:t>
      </w:r>
      <w:proofErr w:type="spellStart"/>
      <w:r w:rsidRPr="00ED7E3C">
        <w:t>sshd</w:t>
      </w:r>
      <w:proofErr w:type="spellEnd"/>
      <w:r w:rsidRPr="00ED7E3C">
        <w:t xml:space="preserve"> → /etc/ssh/</w:t>
      </w:r>
      <w:proofErr w:type="spellStart"/>
      <w:r w:rsidRPr="00ED7E3C">
        <w:t>sshd_config</w:t>
      </w:r>
      <w:proofErr w:type="spellEnd"/>
      <w:r w:rsidRPr="00ED7E3C">
        <w:br/>
        <w:t>• networking → /etc/</w:t>
      </w:r>
      <w:proofErr w:type="spellStart"/>
      <w:r w:rsidRPr="00ED7E3C">
        <w:t>netplan</w:t>
      </w:r>
      <w:proofErr w:type="spellEnd"/>
      <w:r w:rsidRPr="00ED7E3C">
        <w:t>, /etc/hosts</w:t>
      </w:r>
    </w:p>
    <w:p w14:paraId="33BD055D" w14:textId="77777777" w:rsidR="00ED7E3C" w:rsidRPr="00ED7E3C" w:rsidRDefault="00ED7E3C" w:rsidP="00ED7E3C">
      <w:r w:rsidRPr="00ED7E3C">
        <w:pict w14:anchorId="0D4F7532">
          <v:rect id="_x0000_i3877" style="width:0;height:1.5pt" o:hralign="center" o:hrstd="t" o:hr="t" fillcolor="#a0a0a0" stroked="f"/>
        </w:pict>
      </w:r>
    </w:p>
    <w:p w14:paraId="758387AA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/bin and /</w:t>
      </w:r>
      <w:proofErr w:type="spellStart"/>
      <w:r w:rsidRPr="00ED7E3C">
        <w:rPr>
          <w:b/>
          <w:bCs/>
        </w:rPr>
        <w:t>sbin</w:t>
      </w:r>
      <w:proofErr w:type="spellEnd"/>
    </w:p>
    <w:p w14:paraId="51F87E84" w14:textId="77777777" w:rsidR="00ED7E3C" w:rsidRPr="00ED7E3C" w:rsidRDefault="00ED7E3C" w:rsidP="00ED7E3C">
      <w:r w:rsidRPr="00ED7E3C">
        <w:t>Essential binaries and system tools.</w:t>
      </w:r>
    </w:p>
    <w:p w14:paraId="451A6E3C" w14:textId="77777777" w:rsidR="00ED7E3C" w:rsidRPr="00ED7E3C" w:rsidRDefault="00ED7E3C" w:rsidP="00ED7E3C">
      <w:r w:rsidRPr="00ED7E3C">
        <w:t>• /bin/ls, /bin/cp used by all users</w:t>
      </w:r>
      <w:r w:rsidRPr="00ED7E3C">
        <w:br/>
        <w:t>• /</w:t>
      </w:r>
      <w:proofErr w:type="spellStart"/>
      <w:r w:rsidRPr="00ED7E3C">
        <w:t>sbin</w:t>
      </w:r>
      <w:proofErr w:type="spellEnd"/>
      <w:r w:rsidRPr="00ED7E3C">
        <w:t>/iptables, /</w:t>
      </w:r>
      <w:proofErr w:type="spellStart"/>
      <w:r w:rsidRPr="00ED7E3C">
        <w:t>sbin</w:t>
      </w:r>
      <w:proofErr w:type="spellEnd"/>
      <w:r w:rsidRPr="00ED7E3C">
        <w:t>/</w:t>
      </w:r>
      <w:proofErr w:type="spellStart"/>
      <w:r w:rsidRPr="00ED7E3C">
        <w:t>fsck</w:t>
      </w:r>
      <w:proofErr w:type="spellEnd"/>
      <w:r w:rsidRPr="00ED7E3C">
        <w:t xml:space="preserve"> used by admin</w:t>
      </w:r>
    </w:p>
    <w:p w14:paraId="2203DD4C" w14:textId="77777777" w:rsidR="00ED7E3C" w:rsidRPr="00ED7E3C" w:rsidRDefault="00ED7E3C" w:rsidP="00ED7E3C">
      <w:r w:rsidRPr="00ED7E3C">
        <w:pict w14:anchorId="3C4FADEB">
          <v:rect id="_x0000_i3878" style="width:0;height:1.5pt" o:hralign="center" o:hrstd="t" o:hr="t" fillcolor="#a0a0a0" stroked="f"/>
        </w:pict>
      </w:r>
    </w:p>
    <w:p w14:paraId="094D7CDC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5. /home</w:t>
      </w:r>
    </w:p>
    <w:p w14:paraId="7CBBCC00" w14:textId="77777777" w:rsidR="00ED7E3C" w:rsidRPr="00ED7E3C" w:rsidRDefault="00ED7E3C" w:rsidP="00ED7E3C">
      <w:r w:rsidRPr="00ED7E3C">
        <w:t>User home directories.</w:t>
      </w:r>
    </w:p>
    <w:p w14:paraId="4B8E1229" w14:textId="77777777" w:rsidR="00ED7E3C" w:rsidRPr="00ED7E3C" w:rsidRDefault="00ED7E3C" w:rsidP="00ED7E3C">
      <w:r w:rsidRPr="00ED7E3C">
        <w:t>• /home/neel</w:t>
      </w:r>
      <w:proofErr w:type="gramStart"/>
      <w:r w:rsidRPr="00ED7E3C">
        <w:t>/.</w:t>
      </w:r>
      <w:proofErr w:type="spellStart"/>
      <w:r w:rsidRPr="00ED7E3C">
        <w:t>bashrc</w:t>
      </w:r>
      <w:proofErr w:type="spellEnd"/>
      <w:proofErr w:type="gramEnd"/>
      <w:r w:rsidRPr="00ED7E3C">
        <w:t xml:space="preserve"> used by bash</w:t>
      </w:r>
      <w:r w:rsidRPr="00ED7E3C">
        <w:br/>
        <w:t>• User documents &amp; configuration</w:t>
      </w:r>
    </w:p>
    <w:p w14:paraId="245B99F8" w14:textId="77777777" w:rsidR="00ED7E3C" w:rsidRPr="00ED7E3C" w:rsidRDefault="00ED7E3C" w:rsidP="00ED7E3C">
      <w:r w:rsidRPr="00ED7E3C">
        <w:pict w14:anchorId="57CFF765">
          <v:rect id="_x0000_i3879" style="width:0;height:1.5pt" o:hralign="center" o:hrstd="t" o:hr="t" fillcolor="#a0a0a0" stroked="f"/>
        </w:pict>
      </w:r>
    </w:p>
    <w:p w14:paraId="692E883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6. /var</w:t>
      </w:r>
    </w:p>
    <w:p w14:paraId="392CD756" w14:textId="77777777" w:rsidR="00ED7E3C" w:rsidRPr="00ED7E3C" w:rsidRDefault="00ED7E3C" w:rsidP="00ED7E3C">
      <w:r w:rsidRPr="00ED7E3C">
        <w:t>Variable data used by processes:</w:t>
      </w:r>
    </w:p>
    <w:p w14:paraId="084DD5E9" w14:textId="77777777" w:rsidR="00ED7E3C" w:rsidRPr="00ED7E3C" w:rsidRDefault="00ED7E3C" w:rsidP="00ED7E3C">
      <w:r w:rsidRPr="00ED7E3C">
        <w:t>• syslog → /var/log/syslog</w:t>
      </w:r>
      <w:r w:rsidRPr="00ED7E3C">
        <w:br/>
        <w:t>• printers → /var/spool/cups</w:t>
      </w:r>
      <w:r w:rsidRPr="00ED7E3C">
        <w:br/>
        <w:t>• package manager → /var/cache/apt</w:t>
      </w:r>
    </w:p>
    <w:p w14:paraId="2D14130D" w14:textId="77777777" w:rsidR="00ED7E3C" w:rsidRPr="00ED7E3C" w:rsidRDefault="00ED7E3C" w:rsidP="00ED7E3C">
      <w:r w:rsidRPr="00ED7E3C">
        <w:pict w14:anchorId="6052D487">
          <v:rect id="_x0000_i3880" style="width:0;height:1.5pt" o:hralign="center" o:hrstd="t" o:hr="t" fillcolor="#a0a0a0" stroked="f"/>
        </w:pict>
      </w:r>
    </w:p>
    <w:p w14:paraId="762BB788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7. /</w:t>
      </w:r>
      <w:proofErr w:type="spellStart"/>
      <w:r w:rsidRPr="00ED7E3C">
        <w:rPr>
          <w:b/>
          <w:bCs/>
        </w:rPr>
        <w:t>usr</w:t>
      </w:r>
      <w:proofErr w:type="spellEnd"/>
    </w:p>
    <w:p w14:paraId="062CC622" w14:textId="77777777" w:rsidR="00ED7E3C" w:rsidRPr="00ED7E3C" w:rsidRDefault="00ED7E3C" w:rsidP="00ED7E3C">
      <w:r w:rsidRPr="00ED7E3C">
        <w:t>User software:</w:t>
      </w:r>
    </w:p>
    <w:p w14:paraId="7EB9C537" w14:textId="77777777" w:rsidR="00ED7E3C" w:rsidRPr="00ED7E3C" w:rsidRDefault="00ED7E3C" w:rsidP="00ED7E3C">
      <w:r w:rsidRPr="00ED7E3C">
        <w:lastRenderedPageBreak/>
        <w:t>• binaries: /</w:t>
      </w:r>
      <w:proofErr w:type="spellStart"/>
      <w:r w:rsidRPr="00ED7E3C">
        <w:t>usr</w:t>
      </w:r>
      <w:proofErr w:type="spellEnd"/>
      <w:r w:rsidRPr="00ED7E3C">
        <w:t>/bin</w:t>
      </w:r>
      <w:r w:rsidRPr="00ED7E3C">
        <w:br/>
        <w:t>• libraries: /</w:t>
      </w:r>
      <w:proofErr w:type="spellStart"/>
      <w:r w:rsidRPr="00ED7E3C">
        <w:t>usr</w:t>
      </w:r>
      <w:proofErr w:type="spellEnd"/>
      <w:r w:rsidRPr="00ED7E3C">
        <w:t>/lib</w:t>
      </w:r>
      <w:r w:rsidRPr="00ED7E3C">
        <w:br/>
        <w:t>• docs: /</w:t>
      </w:r>
      <w:proofErr w:type="spellStart"/>
      <w:r w:rsidRPr="00ED7E3C">
        <w:t>usr</w:t>
      </w:r>
      <w:proofErr w:type="spellEnd"/>
      <w:r w:rsidRPr="00ED7E3C">
        <w:t>/share/doc</w:t>
      </w:r>
    </w:p>
    <w:p w14:paraId="37CFB808" w14:textId="77777777" w:rsidR="00ED7E3C" w:rsidRPr="00ED7E3C" w:rsidRDefault="00ED7E3C" w:rsidP="00ED7E3C">
      <w:r w:rsidRPr="00ED7E3C">
        <w:t>Used by: browsers, editors, compilers.</w:t>
      </w:r>
    </w:p>
    <w:p w14:paraId="36D3D7DC" w14:textId="77777777" w:rsidR="00ED7E3C" w:rsidRPr="00ED7E3C" w:rsidRDefault="00ED7E3C" w:rsidP="00ED7E3C">
      <w:r w:rsidRPr="00ED7E3C">
        <w:pict w14:anchorId="64B01C07">
          <v:rect id="_x0000_i3881" style="width:0;height:1.5pt" o:hralign="center" o:hrstd="t" o:hr="t" fillcolor="#a0a0a0" stroked="f"/>
        </w:pict>
      </w:r>
    </w:p>
    <w:p w14:paraId="780CDB4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8. /</w:t>
      </w:r>
      <w:proofErr w:type="spellStart"/>
      <w:r w:rsidRPr="00ED7E3C">
        <w:rPr>
          <w:b/>
          <w:bCs/>
        </w:rPr>
        <w:t>tmp</w:t>
      </w:r>
      <w:proofErr w:type="spellEnd"/>
    </w:p>
    <w:p w14:paraId="204604A6" w14:textId="77777777" w:rsidR="00ED7E3C" w:rsidRPr="00ED7E3C" w:rsidRDefault="00ED7E3C" w:rsidP="00ED7E3C">
      <w:r w:rsidRPr="00ED7E3C">
        <w:t>Temporary files used by:</w:t>
      </w:r>
    </w:p>
    <w:p w14:paraId="392D0888" w14:textId="77777777" w:rsidR="00ED7E3C" w:rsidRPr="00ED7E3C" w:rsidRDefault="00ED7E3C" w:rsidP="00ED7E3C">
      <w:r w:rsidRPr="00ED7E3C">
        <w:t>• programs during runtime</w:t>
      </w:r>
      <w:r w:rsidRPr="00ED7E3C">
        <w:br/>
        <w:t>• installers</w:t>
      </w:r>
      <w:r w:rsidRPr="00ED7E3C">
        <w:br/>
        <w:t>• containers</w:t>
      </w:r>
    </w:p>
    <w:p w14:paraId="0FAD140A" w14:textId="77777777" w:rsidR="00ED7E3C" w:rsidRPr="00ED7E3C" w:rsidRDefault="00ED7E3C" w:rsidP="00ED7E3C">
      <w:r w:rsidRPr="00ED7E3C">
        <w:t>Cleared on reboot.</w:t>
      </w:r>
    </w:p>
    <w:p w14:paraId="7DE673CF" w14:textId="77777777" w:rsidR="00ED7E3C" w:rsidRPr="00ED7E3C" w:rsidRDefault="00ED7E3C" w:rsidP="00ED7E3C">
      <w:r w:rsidRPr="00ED7E3C">
        <w:pict w14:anchorId="53302257">
          <v:rect id="_x0000_i3882" style="width:0;height:1.5pt" o:hralign="center" o:hrstd="t" o:hr="t" fillcolor="#a0a0a0" stroked="f"/>
        </w:pict>
      </w:r>
    </w:p>
    <w:p w14:paraId="0CF5C48A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9. /dev</w:t>
      </w:r>
    </w:p>
    <w:p w14:paraId="4B818AD2" w14:textId="77777777" w:rsidR="00ED7E3C" w:rsidRPr="00ED7E3C" w:rsidRDefault="00ED7E3C" w:rsidP="00ED7E3C">
      <w:r w:rsidRPr="00ED7E3C">
        <w:t>Device files used by kernel.</w:t>
      </w:r>
    </w:p>
    <w:p w14:paraId="43B765F7" w14:textId="77777777" w:rsidR="00ED7E3C" w:rsidRPr="00ED7E3C" w:rsidRDefault="00ED7E3C" w:rsidP="00ED7E3C">
      <w:r w:rsidRPr="00ED7E3C">
        <w:t>Examples:</w:t>
      </w:r>
      <w:r w:rsidRPr="00ED7E3C">
        <w:br/>
        <w:t>• /dev/</w:t>
      </w:r>
      <w:proofErr w:type="spellStart"/>
      <w:r w:rsidRPr="00ED7E3C">
        <w:t>sda</w:t>
      </w:r>
      <w:proofErr w:type="spellEnd"/>
      <w:r w:rsidRPr="00ED7E3C">
        <w:t xml:space="preserve"> → hard disk</w:t>
      </w:r>
      <w:r w:rsidRPr="00ED7E3C">
        <w:br/>
        <w:t>• /dev/null → discard output</w:t>
      </w:r>
      <w:r w:rsidRPr="00ED7E3C">
        <w:br/>
        <w:t>• /dev/</w:t>
      </w:r>
      <w:proofErr w:type="spellStart"/>
      <w:r w:rsidRPr="00ED7E3C">
        <w:t>tty</w:t>
      </w:r>
      <w:proofErr w:type="spellEnd"/>
      <w:r w:rsidRPr="00ED7E3C">
        <w:t xml:space="preserve"> → terminal</w:t>
      </w:r>
    </w:p>
    <w:p w14:paraId="6DCFA01A" w14:textId="77777777" w:rsidR="00ED7E3C" w:rsidRPr="00ED7E3C" w:rsidRDefault="00ED7E3C" w:rsidP="00ED7E3C">
      <w:r w:rsidRPr="00ED7E3C">
        <w:pict w14:anchorId="78A24FB9">
          <v:rect id="_x0000_i3883" style="width:0;height:1.5pt" o:hralign="center" o:hrstd="t" o:hr="t" fillcolor="#a0a0a0" stroked="f"/>
        </w:pict>
      </w:r>
    </w:p>
    <w:p w14:paraId="513DEA7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10. /proc and /sys</w:t>
      </w:r>
    </w:p>
    <w:p w14:paraId="4F5811EC" w14:textId="77777777" w:rsidR="00ED7E3C" w:rsidRPr="00ED7E3C" w:rsidRDefault="00ED7E3C" w:rsidP="00ED7E3C">
      <w:r w:rsidRPr="00ED7E3C">
        <w:t>Virtual filesystems used for system information.</w:t>
      </w:r>
    </w:p>
    <w:p w14:paraId="00B463E7" w14:textId="77777777" w:rsidR="00ED7E3C" w:rsidRPr="00ED7E3C" w:rsidRDefault="00ED7E3C" w:rsidP="00ED7E3C">
      <w:r w:rsidRPr="00ED7E3C">
        <w:t>• /proc/</w:t>
      </w:r>
      <w:proofErr w:type="spellStart"/>
      <w:r w:rsidRPr="00ED7E3C">
        <w:t>cpuinfo</w:t>
      </w:r>
      <w:proofErr w:type="spellEnd"/>
      <w:r w:rsidRPr="00ED7E3C">
        <w:br/>
        <w:t>• /proc/</w:t>
      </w:r>
      <w:proofErr w:type="spellStart"/>
      <w:r w:rsidRPr="00ED7E3C">
        <w:t>meminfo</w:t>
      </w:r>
      <w:proofErr w:type="spellEnd"/>
    </w:p>
    <w:p w14:paraId="23694E3D" w14:textId="77777777" w:rsidR="00ED7E3C" w:rsidRPr="00ED7E3C" w:rsidRDefault="00ED7E3C" w:rsidP="00ED7E3C">
      <w:r w:rsidRPr="00ED7E3C">
        <w:t xml:space="preserve">Used by monitoring tools like top, </w:t>
      </w:r>
      <w:proofErr w:type="spellStart"/>
      <w:r w:rsidRPr="00ED7E3C">
        <w:t>htop</w:t>
      </w:r>
      <w:proofErr w:type="spellEnd"/>
      <w:r w:rsidRPr="00ED7E3C">
        <w:t>, free.</w:t>
      </w:r>
    </w:p>
    <w:p w14:paraId="19EB5248" w14:textId="77777777" w:rsidR="00ED7E3C" w:rsidRPr="00ED7E3C" w:rsidRDefault="00ED7E3C" w:rsidP="00ED7E3C">
      <w:r w:rsidRPr="00ED7E3C">
        <w:pict w14:anchorId="05D97089">
          <v:rect id="_x0000_i3884" style="width:0;height:1.5pt" o:hralign="center" o:hrstd="t" o:hr="t" fillcolor="#a0a0a0" stroked="f"/>
        </w:pict>
      </w:r>
    </w:p>
    <w:p w14:paraId="73C04425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3203398A" w14:textId="77777777" w:rsidR="00ED7E3C" w:rsidRPr="00ED7E3C" w:rsidRDefault="00ED7E3C" w:rsidP="00ED7E3C">
      <w:r w:rsidRPr="00ED7E3C">
        <w:t>The directory structure ensures organization, consistency, and compatibility across Linux systems.</w:t>
      </w:r>
    </w:p>
    <w:p w14:paraId="40C32931" w14:textId="77777777" w:rsidR="00ED7E3C" w:rsidRPr="00ED7E3C" w:rsidRDefault="00ED7E3C" w:rsidP="00ED7E3C">
      <w:r w:rsidRPr="00ED7E3C">
        <w:pict w14:anchorId="01BEE2DC">
          <v:rect id="_x0000_i3885" style="width:0;height:1.5pt" o:hralign="center" o:hrstd="t" o:hr="t" fillcolor="#a0a0a0" stroked="f"/>
        </w:pict>
      </w:r>
    </w:p>
    <w:p w14:paraId="1A101046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Q40. Explain how a full shell script project is designed, debugged, modularized, and documented (HTML report generator case).</w:t>
      </w:r>
    </w:p>
    <w:p w14:paraId="754D0E3D" w14:textId="77777777" w:rsidR="00ED7E3C" w:rsidRPr="00ED7E3C" w:rsidRDefault="00ED7E3C" w:rsidP="00ED7E3C">
      <w:r w:rsidRPr="00ED7E3C">
        <w:t>Shell projects benefit from structured development.</w:t>
      </w:r>
    </w:p>
    <w:p w14:paraId="28283EEF" w14:textId="77777777" w:rsidR="00ED7E3C" w:rsidRPr="00ED7E3C" w:rsidRDefault="00ED7E3C" w:rsidP="00ED7E3C">
      <w:r w:rsidRPr="00ED7E3C">
        <w:pict w14:anchorId="1311B00C">
          <v:rect id="_x0000_i3886" style="width:0;height:1.5pt" o:hralign="center" o:hrstd="t" o:hr="t" fillcolor="#a0a0a0" stroked="f"/>
        </w:pict>
      </w:r>
    </w:p>
    <w:p w14:paraId="2B032B92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Design Phase</w:t>
      </w:r>
    </w:p>
    <w:p w14:paraId="33AB443A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Define Goal:</w:t>
      </w:r>
    </w:p>
    <w:p w14:paraId="4C6523C9" w14:textId="77777777" w:rsidR="00ED7E3C" w:rsidRPr="00ED7E3C" w:rsidRDefault="00ED7E3C" w:rsidP="00ED7E3C">
      <w:r w:rsidRPr="00ED7E3C">
        <w:lastRenderedPageBreak/>
        <w:t>Generate an HTML system report.</w:t>
      </w:r>
    </w:p>
    <w:p w14:paraId="5F1AB12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Break into modules:</w:t>
      </w:r>
    </w:p>
    <w:p w14:paraId="1E0A3A66" w14:textId="77777777" w:rsidR="00ED7E3C" w:rsidRPr="00ED7E3C" w:rsidRDefault="00ED7E3C" w:rsidP="00ED7E3C">
      <w:r w:rsidRPr="00ED7E3C">
        <w:t>• gather CPU info</w:t>
      </w:r>
      <w:r w:rsidRPr="00ED7E3C">
        <w:br/>
        <w:t>• gather memory info</w:t>
      </w:r>
      <w:r w:rsidRPr="00ED7E3C">
        <w:br/>
        <w:t>• check disk usage</w:t>
      </w:r>
      <w:r w:rsidRPr="00ED7E3C">
        <w:br/>
        <w:t>• output HTML format</w:t>
      </w:r>
      <w:r w:rsidRPr="00ED7E3C">
        <w:br/>
        <w:t>• manage logs</w:t>
      </w:r>
    </w:p>
    <w:p w14:paraId="096F14C1" w14:textId="77777777" w:rsidR="00ED7E3C" w:rsidRPr="00ED7E3C" w:rsidRDefault="00ED7E3C" w:rsidP="00ED7E3C">
      <w:r w:rsidRPr="00ED7E3C">
        <w:pict w14:anchorId="289B7097">
          <v:rect id="_x0000_i3887" style="width:0;height:1.5pt" o:hralign="center" o:hrstd="t" o:hr="t" fillcolor="#a0a0a0" stroked="f"/>
        </w:pict>
      </w:r>
    </w:p>
    <w:p w14:paraId="057BDE5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Modularization</w:t>
      </w:r>
    </w:p>
    <w:p w14:paraId="7C0DB294" w14:textId="77777777" w:rsidR="00ED7E3C" w:rsidRPr="00ED7E3C" w:rsidRDefault="00ED7E3C" w:rsidP="00ED7E3C">
      <w:r w:rsidRPr="00ED7E3C">
        <w:t>Create functions:</w:t>
      </w:r>
    </w:p>
    <w:p w14:paraId="3488C516" w14:textId="77777777" w:rsidR="00ED7E3C" w:rsidRPr="00ED7E3C" w:rsidRDefault="00ED7E3C" w:rsidP="00ED7E3C">
      <w:proofErr w:type="spellStart"/>
      <w:r w:rsidRPr="00ED7E3C">
        <w:t>get_</w:t>
      </w:r>
      <w:proofErr w:type="gramStart"/>
      <w:r w:rsidRPr="00ED7E3C">
        <w:t>cpu</w:t>
      </w:r>
      <w:proofErr w:type="spellEnd"/>
      <w:r w:rsidRPr="00ED7E3C">
        <w:t>(</w:t>
      </w:r>
      <w:proofErr w:type="gramEnd"/>
      <w:r w:rsidRPr="00ED7E3C">
        <w:t xml:space="preserve">) </w:t>
      </w:r>
      <w:proofErr w:type="gramStart"/>
      <w:r w:rsidRPr="00ED7E3C">
        <w:t>{ ...</w:t>
      </w:r>
      <w:proofErr w:type="gramEnd"/>
      <w:r w:rsidRPr="00ED7E3C">
        <w:t xml:space="preserve"> }</w:t>
      </w:r>
    </w:p>
    <w:p w14:paraId="7DFDB76D" w14:textId="77777777" w:rsidR="00ED7E3C" w:rsidRPr="00ED7E3C" w:rsidRDefault="00ED7E3C" w:rsidP="00ED7E3C">
      <w:proofErr w:type="spellStart"/>
      <w:r w:rsidRPr="00ED7E3C">
        <w:t>get_</w:t>
      </w:r>
      <w:proofErr w:type="gramStart"/>
      <w:r w:rsidRPr="00ED7E3C">
        <w:t>mem</w:t>
      </w:r>
      <w:proofErr w:type="spellEnd"/>
      <w:r w:rsidRPr="00ED7E3C">
        <w:t>(</w:t>
      </w:r>
      <w:proofErr w:type="gramEnd"/>
      <w:r w:rsidRPr="00ED7E3C">
        <w:t xml:space="preserve">) </w:t>
      </w:r>
      <w:proofErr w:type="gramStart"/>
      <w:r w:rsidRPr="00ED7E3C">
        <w:t>{ ...</w:t>
      </w:r>
      <w:proofErr w:type="gramEnd"/>
      <w:r w:rsidRPr="00ED7E3C">
        <w:t xml:space="preserve"> }</w:t>
      </w:r>
    </w:p>
    <w:p w14:paraId="0972DA05" w14:textId="77777777" w:rsidR="00ED7E3C" w:rsidRPr="00ED7E3C" w:rsidRDefault="00ED7E3C" w:rsidP="00ED7E3C">
      <w:proofErr w:type="spellStart"/>
      <w:r w:rsidRPr="00ED7E3C">
        <w:t>get_</w:t>
      </w:r>
      <w:proofErr w:type="gramStart"/>
      <w:r w:rsidRPr="00ED7E3C">
        <w:t>disk</w:t>
      </w:r>
      <w:proofErr w:type="spellEnd"/>
      <w:r w:rsidRPr="00ED7E3C">
        <w:t>(</w:t>
      </w:r>
      <w:proofErr w:type="gramEnd"/>
      <w:r w:rsidRPr="00ED7E3C">
        <w:t xml:space="preserve">) </w:t>
      </w:r>
      <w:proofErr w:type="gramStart"/>
      <w:r w:rsidRPr="00ED7E3C">
        <w:t>{ ...</w:t>
      </w:r>
      <w:proofErr w:type="gramEnd"/>
      <w:r w:rsidRPr="00ED7E3C">
        <w:t xml:space="preserve"> }</w:t>
      </w:r>
    </w:p>
    <w:p w14:paraId="1622AA64" w14:textId="77777777" w:rsidR="00ED7E3C" w:rsidRPr="00ED7E3C" w:rsidRDefault="00ED7E3C" w:rsidP="00ED7E3C">
      <w:proofErr w:type="spellStart"/>
      <w:r w:rsidRPr="00ED7E3C">
        <w:t>make_</w:t>
      </w:r>
      <w:proofErr w:type="gramStart"/>
      <w:r w:rsidRPr="00ED7E3C">
        <w:t>html</w:t>
      </w:r>
      <w:proofErr w:type="spellEnd"/>
      <w:r w:rsidRPr="00ED7E3C">
        <w:t>(</w:t>
      </w:r>
      <w:proofErr w:type="gramEnd"/>
      <w:r w:rsidRPr="00ED7E3C">
        <w:t xml:space="preserve">) </w:t>
      </w:r>
      <w:proofErr w:type="gramStart"/>
      <w:r w:rsidRPr="00ED7E3C">
        <w:t>{ ...</w:t>
      </w:r>
      <w:proofErr w:type="gramEnd"/>
      <w:r w:rsidRPr="00ED7E3C">
        <w:t xml:space="preserve"> }</w:t>
      </w:r>
    </w:p>
    <w:p w14:paraId="4AEF7720" w14:textId="77777777" w:rsidR="00ED7E3C" w:rsidRPr="00ED7E3C" w:rsidRDefault="00ED7E3C" w:rsidP="00ED7E3C">
      <w:r w:rsidRPr="00ED7E3C">
        <w:pict w14:anchorId="6E3B0C1F">
          <v:rect id="_x0000_i3888" style="width:0;height:1.5pt" o:hralign="center" o:hrstd="t" o:hr="t" fillcolor="#a0a0a0" stroked="f"/>
        </w:pict>
      </w:r>
    </w:p>
    <w:p w14:paraId="5FB9D45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Debugging Tools</w:t>
      </w:r>
    </w:p>
    <w:p w14:paraId="77135BDA" w14:textId="77777777" w:rsidR="00ED7E3C" w:rsidRPr="00ED7E3C" w:rsidRDefault="00ED7E3C" w:rsidP="00ED7E3C">
      <w:r w:rsidRPr="00ED7E3C">
        <w:t>• set -x → trace execution</w:t>
      </w:r>
      <w:r w:rsidRPr="00ED7E3C">
        <w:br/>
        <w:t>• PS4 → add line numbers</w:t>
      </w:r>
      <w:r w:rsidRPr="00ED7E3C">
        <w:br/>
        <w:t>• echo debugging</w:t>
      </w:r>
      <w:r w:rsidRPr="00ED7E3C">
        <w:br/>
        <w:t>• error checks:</w:t>
      </w:r>
    </w:p>
    <w:p w14:paraId="3CB7A305" w14:textId="77777777" w:rsidR="00ED7E3C" w:rsidRPr="00ED7E3C" w:rsidRDefault="00ED7E3C" w:rsidP="00ED7E3C">
      <w:r w:rsidRPr="00ED7E3C">
        <w:t>set -</w:t>
      </w:r>
      <w:proofErr w:type="gramStart"/>
      <w:r w:rsidRPr="00ED7E3C">
        <w:t>e  #</w:t>
      </w:r>
      <w:proofErr w:type="gramEnd"/>
      <w:r w:rsidRPr="00ED7E3C">
        <w:t xml:space="preserve"> exit on error</w:t>
      </w:r>
    </w:p>
    <w:p w14:paraId="6BF5D526" w14:textId="77777777" w:rsidR="00ED7E3C" w:rsidRPr="00ED7E3C" w:rsidRDefault="00ED7E3C" w:rsidP="00ED7E3C">
      <w:r w:rsidRPr="00ED7E3C">
        <w:pict w14:anchorId="6A4CF519">
          <v:rect id="_x0000_i3889" style="width:0;height:1.5pt" o:hralign="center" o:hrstd="t" o:hr="t" fillcolor="#a0a0a0" stroked="f"/>
        </w:pict>
      </w:r>
    </w:p>
    <w:p w14:paraId="50FF06F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Documentation</w:t>
      </w:r>
    </w:p>
    <w:p w14:paraId="62BA3A5E" w14:textId="77777777" w:rsidR="00ED7E3C" w:rsidRPr="00ED7E3C" w:rsidRDefault="00ED7E3C" w:rsidP="00ED7E3C">
      <w:r w:rsidRPr="00ED7E3C">
        <w:t>Use comments:</w:t>
      </w:r>
    </w:p>
    <w:p w14:paraId="1D5E1ACB" w14:textId="77777777" w:rsidR="00ED7E3C" w:rsidRPr="00ED7E3C" w:rsidRDefault="00ED7E3C" w:rsidP="00ED7E3C">
      <w:r w:rsidRPr="00ED7E3C">
        <w:t># This function extracts CPU info</w:t>
      </w:r>
    </w:p>
    <w:p w14:paraId="3E368DC7" w14:textId="77777777" w:rsidR="00ED7E3C" w:rsidRPr="00ED7E3C" w:rsidRDefault="00ED7E3C" w:rsidP="00ED7E3C">
      <w:r w:rsidRPr="00ED7E3C">
        <w:t>Create README or man-style doc.</w:t>
      </w:r>
    </w:p>
    <w:p w14:paraId="4DE9CF54" w14:textId="77777777" w:rsidR="00ED7E3C" w:rsidRPr="00ED7E3C" w:rsidRDefault="00ED7E3C" w:rsidP="00ED7E3C">
      <w:r w:rsidRPr="00ED7E3C">
        <w:pict w14:anchorId="2563B965">
          <v:rect id="_x0000_i3890" style="width:0;height:1.5pt" o:hralign="center" o:hrstd="t" o:hr="t" fillcolor="#a0a0a0" stroked="f"/>
        </w:pict>
      </w:r>
    </w:p>
    <w:p w14:paraId="1DC3A0A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5. HTML Generation Example</w:t>
      </w:r>
    </w:p>
    <w:p w14:paraId="74F73062" w14:textId="77777777" w:rsidR="00ED7E3C" w:rsidRPr="00ED7E3C" w:rsidRDefault="00ED7E3C" w:rsidP="00ED7E3C">
      <w:proofErr w:type="spellStart"/>
      <w:r w:rsidRPr="00ED7E3C">
        <w:t>make_</w:t>
      </w:r>
      <w:proofErr w:type="gramStart"/>
      <w:r w:rsidRPr="00ED7E3C">
        <w:t>html</w:t>
      </w:r>
      <w:proofErr w:type="spellEnd"/>
      <w:r w:rsidRPr="00ED7E3C">
        <w:t>(</w:t>
      </w:r>
      <w:proofErr w:type="gramEnd"/>
      <w:r w:rsidRPr="00ED7E3C">
        <w:t>) {</w:t>
      </w:r>
    </w:p>
    <w:p w14:paraId="4A081A42" w14:textId="77777777" w:rsidR="00ED7E3C" w:rsidRPr="00ED7E3C" w:rsidRDefault="00ED7E3C" w:rsidP="00ED7E3C">
      <w:r w:rsidRPr="00ED7E3C">
        <w:t>cat &lt;&lt;EOF</w:t>
      </w:r>
    </w:p>
    <w:p w14:paraId="33E43D27" w14:textId="77777777" w:rsidR="00ED7E3C" w:rsidRPr="00ED7E3C" w:rsidRDefault="00ED7E3C" w:rsidP="00ED7E3C">
      <w:r w:rsidRPr="00ED7E3C">
        <w:t>&lt;html&gt;</w:t>
      </w:r>
    </w:p>
    <w:p w14:paraId="560ADF94" w14:textId="77777777" w:rsidR="00ED7E3C" w:rsidRPr="00ED7E3C" w:rsidRDefault="00ED7E3C" w:rsidP="00ED7E3C">
      <w:r w:rsidRPr="00ED7E3C">
        <w:t>&lt;body&gt;</w:t>
      </w:r>
    </w:p>
    <w:p w14:paraId="7A300582" w14:textId="77777777" w:rsidR="00ED7E3C" w:rsidRPr="00ED7E3C" w:rsidRDefault="00ED7E3C" w:rsidP="00ED7E3C">
      <w:r w:rsidRPr="00ED7E3C">
        <w:t>&lt;h1&gt;System Report&lt;/h1&gt;</w:t>
      </w:r>
    </w:p>
    <w:p w14:paraId="1F5036C7" w14:textId="77777777" w:rsidR="00ED7E3C" w:rsidRPr="00ED7E3C" w:rsidRDefault="00ED7E3C" w:rsidP="00ED7E3C">
      <w:r w:rsidRPr="00ED7E3C">
        <w:lastRenderedPageBreak/>
        <w:t>&lt;p&gt;CPU: $(</w:t>
      </w:r>
      <w:proofErr w:type="spellStart"/>
      <w:r w:rsidRPr="00ED7E3C">
        <w:t>get_</w:t>
      </w:r>
      <w:proofErr w:type="gramStart"/>
      <w:r w:rsidRPr="00ED7E3C">
        <w:t>cpu</w:t>
      </w:r>
      <w:proofErr w:type="spellEnd"/>
      <w:r w:rsidRPr="00ED7E3C">
        <w:t>)&lt;</w:t>
      </w:r>
      <w:proofErr w:type="gramEnd"/>
      <w:r w:rsidRPr="00ED7E3C">
        <w:t>/p&gt;</w:t>
      </w:r>
    </w:p>
    <w:p w14:paraId="63522F28" w14:textId="77777777" w:rsidR="00ED7E3C" w:rsidRPr="00ED7E3C" w:rsidRDefault="00ED7E3C" w:rsidP="00ED7E3C">
      <w:r w:rsidRPr="00ED7E3C">
        <w:t>&lt;p&gt;Memory: $(</w:t>
      </w:r>
      <w:proofErr w:type="spellStart"/>
      <w:r w:rsidRPr="00ED7E3C">
        <w:t>get_</w:t>
      </w:r>
      <w:proofErr w:type="gramStart"/>
      <w:r w:rsidRPr="00ED7E3C">
        <w:t>mem</w:t>
      </w:r>
      <w:proofErr w:type="spellEnd"/>
      <w:r w:rsidRPr="00ED7E3C">
        <w:t>)&lt;</w:t>
      </w:r>
      <w:proofErr w:type="gramEnd"/>
      <w:r w:rsidRPr="00ED7E3C">
        <w:t>/p&gt;</w:t>
      </w:r>
    </w:p>
    <w:p w14:paraId="62E7FA94" w14:textId="77777777" w:rsidR="00ED7E3C" w:rsidRPr="00ED7E3C" w:rsidRDefault="00ED7E3C" w:rsidP="00ED7E3C">
      <w:r w:rsidRPr="00ED7E3C">
        <w:t>&lt;/body&gt;</w:t>
      </w:r>
    </w:p>
    <w:p w14:paraId="7884F2ED" w14:textId="77777777" w:rsidR="00ED7E3C" w:rsidRPr="00ED7E3C" w:rsidRDefault="00ED7E3C" w:rsidP="00ED7E3C">
      <w:r w:rsidRPr="00ED7E3C">
        <w:t>&lt;/html&gt;</w:t>
      </w:r>
    </w:p>
    <w:p w14:paraId="1F687545" w14:textId="77777777" w:rsidR="00ED7E3C" w:rsidRPr="00ED7E3C" w:rsidRDefault="00ED7E3C" w:rsidP="00ED7E3C">
      <w:r w:rsidRPr="00ED7E3C">
        <w:t>EOF</w:t>
      </w:r>
    </w:p>
    <w:p w14:paraId="0567A59F" w14:textId="77777777" w:rsidR="00ED7E3C" w:rsidRPr="00ED7E3C" w:rsidRDefault="00ED7E3C" w:rsidP="00ED7E3C">
      <w:r w:rsidRPr="00ED7E3C">
        <w:t>}</w:t>
      </w:r>
    </w:p>
    <w:p w14:paraId="74497829" w14:textId="77777777" w:rsidR="00ED7E3C" w:rsidRPr="00ED7E3C" w:rsidRDefault="00ED7E3C" w:rsidP="00ED7E3C">
      <w:r w:rsidRPr="00ED7E3C">
        <w:pict w14:anchorId="7DCC0E16">
          <v:rect id="_x0000_i3891" style="width:0;height:1.5pt" o:hralign="center" o:hrstd="t" o:hr="t" fillcolor="#a0a0a0" stroked="f"/>
        </w:pict>
      </w:r>
    </w:p>
    <w:p w14:paraId="4193ADF6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6. Final Script Structure</w:t>
      </w:r>
    </w:p>
    <w:p w14:paraId="598593F4" w14:textId="77777777" w:rsidR="00ED7E3C" w:rsidRPr="00ED7E3C" w:rsidRDefault="00ED7E3C" w:rsidP="00ED7E3C">
      <w:proofErr w:type="gramStart"/>
      <w:r w:rsidRPr="00ED7E3C">
        <w:t>#!/</w:t>
      </w:r>
      <w:proofErr w:type="gramEnd"/>
      <w:r w:rsidRPr="00ED7E3C">
        <w:t>bin/bash</w:t>
      </w:r>
    </w:p>
    <w:p w14:paraId="7489CC75" w14:textId="77777777" w:rsidR="00ED7E3C" w:rsidRPr="00ED7E3C" w:rsidRDefault="00ED7E3C" w:rsidP="00ED7E3C">
      <w:r w:rsidRPr="00ED7E3C">
        <w:t>source modules.sh</w:t>
      </w:r>
    </w:p>
    <w:p w14:paraId="65759605" w14:textId="77777777" w:rsidR="00ED7E3C" w:rsidRPr="00ED7E3C" w:rsidRDefault="00ED7E3C" w:rsidP="00ED7E3C">
      <w:proofErr w:type="spellStart"/>
      <w:r w:rsidRPr="00ED7E3C">
        <w:t>make_html</w:t>
      </w:r>
      <w:proofErr w:type="spellEnd"/>
      <w:r w:rsidRPr="00ED7E3C">
        <w:t xml:space="preserve"> &gt; report.html</w:t>
      </w:r>
    </w:p>
    <w:p w14:paraId="6B091ED9" w14:textId="77777777" w:rsidR="00ED7E3C" w:rsidRPr="00ED7E3C" w:rsidRDefault="00ED7E3C" w:rsidP="00ED7E3C">
      <w:r w:rsidRPr="00ED7E3C">
        <w:pict w14:anchorId="18455D41">
          <v:rect id="_x0000_i3892" style="width:0;height:1.5pt" o:hralign="center" o:hrstd="t" o:hr="t" fillcolor="#a0a0a0" stroked="f"/>
        </w:pict>
      </w:r>
    </w:p>
    <w:p w14:paraId="57F14D4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7. Testing</w:t>
      </w:r>
    </w:p>
    <w:p w14:paraId="5F2EDD6F" w14:textId="77777777" w:rsidR="00ED7E3C" w:rsidRPr="00ED7E3C" w:rsidRDefault="00ED7E3C" w:rsidP="00ED7E3C">
      <w:r w:rsidRPr="00ED7E3C">
        <w:t>Test each module independently before integrating.</w:t>
      </w:r>
    </w:p>
    <w:p w14:paraId="23F1C517" w14:textId="77777777" w:rsidR="00ED7E3C" w:rsidRPr="00ED7E3C" w:rsidRDefault="00ED7E3C" w:rsidP="00ED7E3C">
      <w:r w:rsidRPr="00ED7E3C">
        <w:pict w14:anchorId="38173272">
          <v:rect id="_x0000_i3893" style="width:0;height:1.5pt" o:hralign="center" o:hrstd="t" o:hr="t" fillcolor="#a0a0a0" stroked="f"/>
        </w:pict>
      </w:r>
    </w:p>
    <w:p w14:paraId="0D22CE10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0B47F2F7" w14:textId="77777777" w:rsidR="00ED7E3C" w:rsidRPr="00ED7E3C" w:rsidRDefault="00ED7E3C" w:rsidP="00ED7E3C">
      <w:r w:rsidRPr="00ED7E3C">
        <w:t>A complete shell project requires planning, modular coding, debugging, documentation, and clean output formatting for maintainability.</w:t>
      </w:r>
    </w:p>
    <w:p w14:paraId="62409537" w14:textId="77777777" w:rsidR="00ED7E3C" w:rsidRPr="00ED7E3C" w:rsidRDefault="00ED7E3C" w:rsidP="00ED7E3C">
      <w:r w:rsidRPr="00ED7E3C">
        <w:pict w14:anchorId="6CF72337">
          <v:rect id="_x0000_i3894" style="width:0;height:1.5pt" o:hralign="center" o:hrstd="t" o:hr="t" fillcolor="#a0a0a0" stroked="f"/>
        </w:pict>
      </w:r>
    </w:p>
    <w:p w14:paraId="62A9549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Q41–50 Answers Continue Below</w:t>
      </w:r>
    </w:p>
    <w:p w14:paraId="152011FC" w14:textId="77777777" w:rsidR="00ED7E3C" w:rsidRPr="00ED7E3C" w:rsidRDefault="00ED7E3C" w:rsidP="00ED7E3C">
      <w:r w:rsidRPr="00ED7E3C">
        <w:pict w14:anchorId="600EF315">
          <v:rect id="_x0000_i3895" style="width:0;height:1.5pt" o:hralign="center" o:hrstd="t" o:hr="t" fillcolor="#a0a0a0" stroked="f"/>
        </w:pict>
      </w:r>
    </w:p>
    <w:p w14:paraId="0A5EA932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Q41. Explain the shell prompt, command history, and keyboard shortcuts such as Ctrl-C, Ctrl-D, Ctrl-L.</w:t>
      </w:r>
    </w:p>
    <w:p w14:paraId="6C8DA2ED" w14:textId="77777777" w:rsidR="00ED7E3C" w:rsidRPr="00ED7E3C" w:rsidRDefault="00ED7E3C" w:rsidP="00ED7E3C">
      <w:r w:rsidRPr="00ED7E3C">
        <w:t>The shell prompt and interactive features enhance productivity.</w:t>
      </w:r>
    </w:p>
    <w:p w14:paraId="10B04E0B" w14:textId="77777777" w:rsidR="00ED7E3C" w:rsidRPr="00ED7E3C" w:rsidRDefault="00ED7E3C" w:rsidP="00ED7E3C">
      <w:r w:rsidRPr="00ED7E3C">
        <w:pict w14:anchorId="38906171">
          <v:rect id="_x0000_i3896" style="width:0;height:1.5pt" o:hralign="center" o:hrstd="t" o:hr="t" fillcolor="#a0a0a0" stroked="f"/>
        </w:pict>
      </w:r>
    </w:p>
    <w:p w14:paraId="56AEBDDB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Shell Prompt (PS1)</w:t>
      </w:r>
    </w:p>
    <w:p w14:paraId="08B66DCD" w14:textId="77777777" w:rsidR="00ED7E3C" w:rsidRPr="00ED7E3C" w:rsidRDefault="00ED7E3C" w:rsidP="00ED7E3C">
      <w:r w:rsidRPr="00ED7E3C">
        <w:t>Default:</w:t>
      </w:r>
    </w:p>
    <w:p w14:paraId="599F12E2" w14:textId="77777777" w:rsidR="00ED7E3C" w:rsidRPr="00ED7E3C" w:rsidRDefault="00ED7E3C" w:rsidP="00ED7E3C">
      <w:proofErr w:type="spellStart"/>
      <w:r w:rsidRPr="00ED7E3C">
        <w:t>user@</w:t>
      </w:r>
      <w:proofErr w:type="gramStart"/>
      <w:r w:rsidRPr="00ED7E3C">
        <w:t>host</w:t>
      </w:r>
      <w:proofErr w:type="spellEnd"/>
      <w:r w:rsidRPr="00ED7E3C">
        <w:t>:~</w:t>
      </w:r>
      <w:proofErr w:type="gramEnd"/>
      <w:r w:rsidRPr="00ED7E3C">
        <w:t>$</w:t>
      </w:r>
    </w:p>
    <w:p w14:paraId="46A457E5" w14:textId="77777777" w:rsidR="00ED7E3C" w:rsidRPr="00ED7E3C" w:rsidRDefault="00ED7E3C" w:rsidP="00ED7E3C">
      <w:r w:rsidRPr="00ED7E3C">
        <w:t>Customizable using PS1:</w:t>
      </w:r>
    </w:p>
    <w:p w14:paraId="29CCC655" w14:textId="77777777" w:rsidR="00ED7E3C" w:rsidRPr="00ED7E3C" w:rsidRDefault="00ED7E3C" w:rsidP="00ED7E3C">
      <w:r w:rsidRPr="00ED7E3C">
        <w:t>PS1="[\u@\h \</w:t>
      </w:r>
      <w:proofErr w:type="gramStart"/>
      <w:r w:rsidRPr="00ED7E3C">
        <w:t>W]$</w:t>
      </w:r>
      <w:proofErr w:type="gramEnd"/>
      <w:r w:rsidRPr="00ED7E3C">
        <w:t xml:space="preserve"> "</w:t>
      </w:r>
    </w:p>
    <w:p w14:paraId="2FE17210" w14:textId="77777777" w:rsidR="00ED7E3C" w:rsidRPr="00ED7E3C" w:rsidRDefault="00ED7E3C" w:rsidP="00ED7E3C">
      <w:r w:rsidRPr="00ED7E3C">
        <w:t>Elements:</w:t>
      </w:r>
      <w:r w:rsidRPr="00ED7E3C">
        <w:br/>
        <w:t>• \u user</w:t>
      </w:r>
      <w:r w:rsidRPr="00ED7E3C">
        <w:br/>
      </w:r>
      <w:r w:rsidRPr="00ED7E3C">
        <w:lastRenderedPageBreak/>
        <w:t>• \h hostname</w:t>
      </w:r>
      <w:r w:rsidRPr="00ED7E3C">
        <w:br/>
        <w:t>• \W directory</w:t>
      </w:r>
      <w:r w:rsidRPr="00ED7E3C">
        <w:br/>
        <w:t>• $ symbol</w:t>
      </w:r>
    </w:p>
    <w:p w14:paraId="76E198B7" w14:textId="77777777" w:rsidR="00ED7E3C" w:rsidRPr="00ED7E3C" w:rsidRDefault="00ED7E3C" w:rsidP="00ED7E3C">
      <w:r w:rsidRPr="00ED7E3C">
        <w:pict w14:anchorId="15F70CB6">
          <v:rect id="_x0000_i3897" style="width:0;height:1.5pt" o:hralign="center" o:hrstd="t" o:hr="t" fillcolor="#a0a0a0" stroked="f"/>
        </w:pict>
      </w:r>
    </w:p>
    <w:p w14:paraId="47AC9A9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Command History</w:t>
      </w:r>
    </w:p>
    <w:p w14:paraId="43B290B5" w14:textId="77777777" w:rsidR="00ED7E3C" w:rsidRPr="00ED7E3C" w:rsidRDefault="00ED7E3C" w:rsidP="00ED7E3C">
      <w:r w:rsidRPr="00ED7E3C">
        <w:t>Shell stores previously run commands.</w:t>
      </w:r>
    </w:p>
    <w:p w14:paraId="3466360A" w14:textId="77777777" w:rsidR="00ED7E3C" w:rsidRPr="00ED7E3C" w:rsidRDefault="00ED7E3C" w:rsidP="00ED7E3C">
      <w:r w:rsidRPr="00ED7E3C">
        <w:t>Commands:</w:t>
      </w:r>
    </w:p>
    <w:p w14:paraId="5033DFA5" w14:textId="77777777" w:rsidR="00ED7E3C" w:rsidRPr="00ED7E3C" w:rsidRDefault="00ED7E3C" w:rsidP="00ED7E3C">
      <w:r w:rsidRPr="00ED7E3C">
        <w:t>history</w:t>
      </w:r>
    </w:p>
    <w:p w14:paraId="711797C0" w14:textId="77777777" w:rsidR="00ED7E3C" w:rsidRPr="00ED7E3C" w:rsidRDefault="00ED7E3C" w:rsidP="00ED7E3C">
      <w:r w:rsidRPr="00ED7E3C">
        <w:t>!10          → run command number 10</w:t>
      </w:r>
    </w:p>
    <w:p w14:paraId="3125A6A6" w14:textId="77777777" w:rsidR="00ED7E3C" w:rsidRPr="00ED7E3C" w:rsidRDefault="00ED7E3C" w:rsidP="00ED7E3C">
      <w:r w:rsidRPr="00ED7E3C">
        <w:t>!!           → run last command</w:t>
      </w:r>
    </w:p>
    <w:p w14:paraId="0C76F890" w14:textId="77777777" w:rsidR="00ED7E3C" w:rsidRPr="00ED7E3C" w:rsidRDefault="00ED7E3C" w:rsidP="00ED7E3C">
      <w:proofErr w:type="gramStart"/>
      <w:r w:rsidRPr="00ED7E3C">
        <w:t>!grep</w:t>
      </w:r>
      <w:proofErr w:type="gramEnd"/>
      <w:r w:rsidRPr="00ED7E3C">
        <w:t xml:space="preserve">        → run last grep command</w:t>
      </w:r>
    </w:p>
    <w:p w14:paraId="4B2A6003" w14:textId="77777777" w:rsidR="00ED7E3C" w:rsidRPr="00ED7E3C" w:rsidRDefault="00ED7E3C" w:rsidP="00ED7E3C">
      <w:r w:rsidRPr="00ED7E3C">
        <w:t>History file:</w:t>
      </w:r>
    </w:p>
    <w:p w14:paraId="33B239AB" w14:textId="77777777" w:rsidR="00ED7E3C" w:rsidRPr="00ED7E3C" w:rsidRDefault="00ED7E3C" w:rsidP="00ED7E3C">
      <w:r w:rsidRPr="00ED7E3C">
        <w:t>~/.</w:t>
      </w:r>
      <w:proofErr w:type="spellStart"/>
      <w:r w:rsidRPr="00ED7E3C">
        <w:t>bash_history</w:t>
      </w:r>
      <w:proofErr w:type="spellEnd"/>
    </w:p>
    <w:p w14:paraId="575B2225" w14:textId="77777777" w:rsidR="00ED7E3C" w:rsidRPr="00ED7E3C" w:rsidRDefault="00ED7E3C" w:rsidP="00ED7E3C">
      <w:r w:rsidRPr="00ED7E3C">
        <w:pict w14:anchorId="41AF61BB">
          <v:rect id="_x0000_i3898" style="width:0;height:1.5pt" o:hralign="center" o:hrstd="t" o:hr="t" fillcolor="#a0a0a0" stroked="f"/>
        </w:pict>
      </w:r>
    </w:p>
    <w:p w14:paraId="5E39DB27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Keyboard Shortcuts</w:t>
      </w:r>
    </w:p>
    <w:p w14:paraId="6C994EB7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Ctrl-C</w:t>
      </w:r>
    </w:p>
    <w:p w14:paraId="506DC3BB" w14:textId="77777777" w:rsidR="00ED7E3C" w:rsidRPr="00ED7E3C" w:rsidRDefault="00ED7E3C" w:rsidP="00ED7E3C">
      <w:r w:rsidRPr="00ED7E3C">
        <w:t>Terminates running foreground process.</w:t>
      </w:r>
    </w:p>
    <w:p w14:paraId="1DFAC38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Ctrl-D</w:t>
      </w:r>
    </w:p>
    <w:p w14:paraId="382B459E" w14:textId="77777777" w:rsidR="00ED7E3C" w:rsidRPr="00ED7E3C" w:rsidRDefault="00ED7E3C" w:rsidP="00ED7E3C">
      <w:r w:rsidRPr="00ED7E3C">
        <w:t>Sends EOF (exit shell).</w:t>
      </w:r>
    </w:p>
    <w:p w14:paraId="6F1A8DBF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Ctrl-L</w:t>
      </w:r>
    </w:p>
    <w:p w14:paraId="68BCBFEF" w14:textId="77777777" w:rsidR="00ED7E3C" w:rsidRPr="00ED7E3C" w:rsidRDefault="00ED7E3C" w:rsidP="00ED7E3C">
      <w:r w:rsidRPr="00ED7E3C">
        <w:t>Clears terminal (same as clear).</w:t>
      </w:r>
    </w:p>
    <w:p w14:paraId="2C1C353A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Ctrl-Z</w:t>
      </w:r>
    </w:p>
    <w:p w14:paraId="5132C025" w14:textId="77777777" w:rsidR="00ED7E3C" w:rsidRPr="00ED7E3C" w:rsidRDefault="00ED7E3C" w:rsidP="00ED7E3C">
      <w:r w:rsidRPr="00ED7E3C">
        <w:t>Suspends process → background.</w:t>
      </w:r>
    </w:p>
    <w:p w14:paraId="23022F9F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Ctrl-A / Ctrl-E</w:t>
      </w:r>
    </w:p>
    <w:p w14:paraId="25E9BAFC" w14:textId="77777777" w:rsidR="00ED7E3C" w:rsidRPr="00ED7E3C" w:rsidRDefault="00ED7E3C" w:rsidP="00ED7E3C">
      <w:r w:rsidRPr="00ED7E3C">
        <w:t>Move to start/end of line.</w:t>
      </w:r>
    </w:p>
    <w:p w14:paraId="12B70F52" w14:textId="77777777" w:rsidR="00ED7E3C" w:rsidRPr="00ED7E3C" w:rsidRDefault="00ED7E3C" w:rsidP="00ED7E3C">
      <w:r w:rsidRPr="00ED7E3C">
        <w:pict w14:anchorId="004524F2">
          <v:rect id="_x0000_i3899" style="width:0;height:1.5pt" o:hralign="center" o:hrstd="t" o:hr="t" fillcolor="#a0a0a0" stroked="f"/>
        </w:pict>
      </w:r>
    </w:p>
    <w:p w14:paraId="13D371F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Benefits</w:t>
      </w:r>
    </w:p>
    <w:p w14:paraId="31C8CF67" w14:textId="77777777" w:rsidR="00ED7E3C" w:rsidRPr="00ED7E3C" w:rsidRDefault="00ED7E3C" w:rsidP="00ED7E3C">
      <w:r w:rsidRPr="00ED7E3C">
        <w:t>• Faster navigation</w:t>
      </w:r>
      <w:r w:rsidRPr="00ED7E3C">
        <w:br/>
        <w:t>• Efficient command reuse</w:t>
      </w:r>
      <w:r w:rsidRPr="00ED7E3C">
        <w:br/>
        <w:t>• Improved control over running processes</w:t>
      </w:r>
    </w:p>
    <w:p w14:paraId="7FC969BF" w14:textId="77777777" w:rsidR="00ED7E3C" w:rsidRPr="00ED7E3C" w:rsidRDefault="00ED7E3C" w:rsidP="00ED7E3C">
      <w:r w:rsidRPr="00ED7E3C">
        <w:pict w14:anchorId="77A6FB80">
          <v:rect id="_x0000_i3900" style="width:0;height:1.5pt" o:hralign="center" o:hrstd="t" o:hr="t" fillcolor="#a0a0a0" stroked="f"/>
        </w:pict>
      </w:r>
    </w:p>
    <w:p w14:paraId="6CEAC197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0511ABC7" w14:textId="77777777" w:rsidR="00ED7E3C" w:rsidRPr="00ED7E3C" w:rsidRDefault="00ED7E3C" w:rsidP="00ED7E3C">
      <w:r w:rsidRPr="00ED7E3C">
        <w:lastRenderedPageBreak/>
        <w:t>Prompt customization, history navigation, and keyboard shortcuts make the shell a highly productive environment.</w:t>
      </w:r>
    </w:p>
    <w:p w14:paraId="11F7B6C1" w14:textId="77777777" w:rsidR="00ED7E3C" w:rsidRPr="00ED7E3C" w:rsidRDefault="00ED7E3C" w:rsidP="00ED7E3C">
      <w:r w:rsidRPr="00ED7E3C">
        <w:pict w14:anchorId="5C0B686B">
          <v:rect id="_x0000_i3901" style="width:0;height:1.5pt" o:hralign="center" o:hrstd="t" o:hr="t" fillcolor="#a0a0a0" stroked="f"/>
        </w:pict>
      </w:r>
    </w:p>
    <w:p w14:paraId="672ACC3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Q42. Describe Linux navigation commands </w:t>
      </w:r>
      <w:proofErr w:type="spellStart"/>
      <w:r w:rsidRPr="00ED7E3C">
        <w:rPr>
          <w:b/>
          <w:bCs/>
        </w:rPr>
        <w:t>pwd</w:t>
      </w:r>
      <w:proofErr w:type="spellEnd"/>
      <w:r w:rsidRPr="00ED7E3C">
        <w:rPr>
          <w:b/>
          <w:bCs/>
        </w:rPr>
        <w:t>, cd, ls in detail. Explain ls options.</w:t>
      </w:r>
    </w:p>
    <w:p w14:paraId="6FE8A24E" w14:textId="77777777" w:rsidR="00ED7E3C" w:rsidRPr="00ED7E3C" w:rsidRDefault="00ED7E3C" w:rsidP="00ED7E3C">
      <w:r w:rsidRPr="00ED7E3C">
        <w:t>Navigation in Linux filesystem relies on simple yet powerful commands.</w:t>
      </w:r>
    </w:p>
    <w:p w14:paraId="4AA78C1D" w14:textId="77777777" w:rsidR="00ED7E3C" w:rsidRPr="00ED7E3C" w:rsidRDefault="00ED7E3C" w:rsidP="00ED7E3C">
      <w:r w:rsidRPr="00ED7E3C">
        <w:pict w14:anchorId="3CB1AFF5">
          <v:rect id="_x0000_i3902" style="width:0;height:1.5pt" o:hralign="center" o:hrstd="t" o:hr="t" fillcolor="#a0a0a0" stroked="f"/>
        </w:pict>
      </w:r>
    </w:p>
    <w:p w14:paraId="18B6FF17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1. </w:t>
      </w:r>
      <w:proofErr w:type="spellStart"/>
      <w:r w:rsidRPr="00ED7E3C">
        <w:rPr>
          <w:b/>
          <w:bCs/>
        </w:rPr>
        <w:t>pwd</w:t>
      </w:r>
      <w:proofErr w:type="spellEnd"/>
      <w:r w:rsidRPr="00ED7E3C">
        <w:rPr>
          <w:b/>
          <w:bCs/>
        </w:rPr>
        <w:t xml:space="preserve"> (Print Working Directory)</w:t>
      </w:r>
    </w:p>
    <w:p w14:paraId="3F64E4EE" w14:textId="77777777" w:rsidR="00ED7E3C" w:rsidRPr="00ED7E3C" w:rsidRDefault="00ED7E3C" w:rsidP="00ED7E3C">
      <w:r w:rsidRPr="00ED7E3C">
        <w:t>Shows current directory:</w:t>
      </w:r>
    </w:p>
    <w:p w14:paraId="1CAF548E" w14:textId="77777777" w:rsidR="00ED7E3C" w:rsidRPr="00ED7E3C" w:rsidRDefault="00ED7E3C" w:rsidP="00ED7E3C">
      <w:r w:rsidRPr="00ED7E3C">
        <w:t>/home/neel/Documents</w:t>
      </w:r>
    </w:p>
    <w:p w14:paraId="0D4B9A1D" w14:textId="77777777" w:rsidR="00ED7E3C" w:rsidRPr="00ED7E3C" w:rsidRDefault="00ED7E3C" w:rsidP="00ED7E3C">
      <w:r w:rsidRPr="00ED7E3C">
        <w:pict w14:anchorId="07B810BD">
          <v:rect id="_x0000_i3903" style="width:0;height:1.5pt" o:hralign="center" o:hrstd="t" o:hr="t" fillcolor="#a0a0a0" stroked="f"/>
        </w:pict>
      </w:r>
    </w:p>
    <w:p w14:paraId="28640BC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cd (Change Directory)</w:t>
      </w:r>
    </w:p>
    <w:p w14:paraId="212572F8" w14:textId="77777777" w:rsidR="00ED7E3C" w:rsidRPr="00ED7E3C" w:rsidRDefault="00ED7E3C" w:rsidP="00ED7E3C">
      <w:r w:rsidRPr="00ED7E3C">
        <w:t>Examples:</w:t>
      </w:r>
    </w:p>
    <w:p w14:paraId="34B8501D" w14:textId="77777777" w:rsidR="00ED7E3C" w:rsidRPr="00ED7E3C" w:rsidRDefault="00ED7E3C" w:rsidP="00ED7E3C">
      <w:r w:rsidRPr="00ED7E3C">
        <w:t>cd /home/neel    → absolute path</w:t>
      </w:r>
    </w:p>
    <w:p w14:paraId="1DE62EF8" w14:textId="77777777" w:rsidR="00ED7E3C" w:rsidRPr="00ED7E3C" w:rsidRDefault="00ED7E3C" w:rsidP="00ED7E3C">
      <w:r w:rsidRPr="00ED7E3C">
        <w:t>cd</w:t>
      </w:r>
      <w:proofErr w:type="gramStart"/>
      <w:r w:rsidRPr="00ED7E3C">
        <w:t xml:space="preserve"> ..</w:t>
      </w:r>
      <w:proofErr w:type="gramEnd"/>
      <w:r w:rsidRPr="00ED7E3C">
        <w:t xml:space="preserve">            → parent directory</w:t>
      </w:r>
    </w:p>
    <w:p w14:paraId="22A4B00B" w14:textId="77777777" w:rsidR="00ED7E3C" w:rsidRPr="00ED7E3C" w:rsidRDefault="00ED7E3C" w:rsidP="00ED7E3C">
      <w:r w:rsidRPr="00ED7E3C">
        <w:t>cd ~             → home directory</w:t>
      </w:r>
    </w:p>
    <w:p w14:paraId="23026892" w14:textId="77777777" w:rsidR="00ED7E3C" w:rsidRPr="00ED7E3C" w:rsidRDefault="00ED7E3C" w:rsidP="00ED7E3C">
      <w:r w:rsidRPr="00ED7E3C">
        <w:t>cd -             → previous directory</w:t>
      </w:r>
    </w:p>
    <w:p w14:paraId="2E7262F6" w14:textId="77777777" w:rsidR="00ED7E3C" w:rsidRPr="00ED7E3C" w:rsidRDefault="00ED7E3C" w:rsidP="00ED7E3C">
      <w:r w:rsidRPr="00ED7E3C">
        <w:pict w14:anchorId="3B66E81F">
          <v:rect id="_x0000_i3904" style="width:0;height:1.5pt" o:hralign="center" o:hrstd="t" o:hr="t" fillcolor="#a0a0a0" stroked="f"/>
        </w:pict>
      </w:r>
    </w:p>
    <w:p w14:paraId="754B3A80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ls (List Files)</w:t>
      </w:r>
    </w:p>
    <w:p w14:paraId="6210371C" w14:textId="77777777" w:rsidR="00ED7E3C" w:rsidRPr="00ED7E3C" w:rsidRDefault="00ED7E3C" w:rsidP="00ED7E3C">
      <w:r w:rsidRPr="00ED7E3C">
        <w:t>Basic listing:</w:t>
      </w:r>
    </w:p>
    <w:p w14:paraId="231F1BB1" w14:textId="77777777" w:rsidR="00ED7E3C" w:rsidRPr="00ED7E3C" w:rsidRDefault="00ED7E3C" w:rsidP="00ED7E3C">
      <w:r w:rsidRPr="00ED7E3C">
        <w:t>ls</w:t>
      </w:r>
    </w:p>
    <w:p w14:paraId="7B762C10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Options:</w:t>
      </w:r>
    </w:p>
    <w:p w14:paraId="7F856F0C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-l → long listing</w:t>
      </w:r>
    </w:p>
    <w:p w14:paraId="3D022EB3" w14:textId="77777777" w:rsidR="00ED7E3C" w:rsidRPr="00ED7E3C" w:rsidRDefault="00ED7E3C" w:rsidP="00ED7E3C">
      <w:r w:rsidRPr="00ED7E3C">
        <w:t>Shows permissions, owner, size, modification time.</w:t>
      </w:r>
    </w:p>
    <w:p w14:paraId="17C64EF0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-a → show hidden files</w:t>
      </w:r>
    </w:p>
    <w:p w14:paraId="2DCF12B9" w14:textId="77777777" w:rsidR="00ED7E3C" w:rsidRPr="00ED7E3C" w:rsidRDefault="00ED7E3C" w:rsidP="00ED7E3C">
      <w:r w:rsidRPr="00ED7E3C">
        <w:t>ls -a</w:t>
      </w:r>
    </w:p>
    <w:p w14:paraId="7C0E0C42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-h → human readable sizes</w:t>
      </w:r>
    </w:p>
    <w:p w14:paraId="41F94400" w14:textId="77777777" w:rsidR="00ED7E3C" w:rsidRPr="00ED7E3C" w:rsidRDefault="00ED7E3C" w:rsidP="00ED7E3C">
      <w:r w:rsidRPr="00ED7E3C">
        <w:t>ls -</w:t>
      </w:r>
      <w:proofErr w:type="spellStart"/>
      <w:r w:rsidRPr="00ED7E3C">
        <w:t>lh</w:t>
      </w:r>
      <w:proofErr w:type="spellEnd"/>
    </w:p>
    <w:p w14:paraId="12B28FF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-R → recursive listing</w:t>
      </w:r>
    </w:p>
    <w:p w14:paraId="6748BF27" w14:textId="77777777" w:rsidR="00ED7E3C" w:rsidRPr="00ED7E3C" w:rsidRDefault="00ED7E3C" w:rsidP="00ED7E3C">
      <w:r w:rsidRPr="00ED7E3C">
        <w:t>Displays sub-directories.</w:t>
      </w:r>
    </w:p>
    <w:p w14:paraId="6CDA3A9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-t → sort by time</w:t>
      </w:r>
    </w:p>
    <w:p w14:paraId="0B07BE7B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-S → sort by size</w:t>
      </w:r>
    </w:p>
    <w:p w14:paraId="43232A8F" w14:textId="77777777" w:rsidR="00ED7E3C" w:rsidRPr="00ED7E3C" w:rsidRDefault="00ED7E3C" w:rsidP="00ED7E3C">
      <w:r w:rsidRPr="00ED7E3C">
        <w:lastRenderedPageBreak/>
        <w:pict w14:anchorId="75E3AF58">
          <v:rect id="_x0000_i3905" style="width:0;height:1.5pt" o:hralign="center" o:hrstd="t" o:hr="t" fillcolor="#a0a0a0" stroked="f"/>
        </w:pict>
      </w:r>
    </w:p>
    <w:p w14:paraId="37247A6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0D799692" w14:textId="77777777" w:rsidR="00ED7E3C" w:rsidRPr="00ED7E3C" w:rsidRDefault="00ED7E3C" w:rsidP="00ED7E3C">
      <w:proofErr w:type="spellStart"/>
      <w:r w:rsidRPr="00ED7E3C">
        <w:t>pwd</w:t>
      </w:r>
      <w:proofErr w:type="spellEnd"/>
      <w:r w:rsidRPr="00ED7E3C">
        <w:t xml:space="preserve"> shows location, cd moves through structure, and ls provides detailed views of directory contents.</w:t>
      </w:r>
    </w:p>
    <w:p w14:paraId="0C9212E5" w14:textId="77777777" w:rsidR="00ED7E3C" w:rsidRPr="00ED7E3C" w:rsidRDefault="00ED7E3C" w:rsidP="00ED7E3C">
      <w:r w:rsidRPr="00ED7E3C">
        <w:pict w14:anchorId="3ACACB1D">
          <v:rect id="_x0000_i3906" style="width:0;height:1.5pt" o:hralign="center" o:hrstd="t" o:hr="t" fillcolor="#a0a0a0" stroked="f"/>
        </w:pict>
      </w:r>
    </w:p>
    <w:p w14:paraId="5AEB82FA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Q43. Explain absolute and relative file paths, the use of dot (.) and dot-dot (..), and best practices.</w:t>
      </w:r>
    </w:p>
    <w:p w14:paraId="180C9BF8" w14:textId="77777777" w:rsidR="00ED7E3C" w:rsidRPr="00ED7E3C" w:rsidRDefault="00ED7E3C" w:rsidP="00ED7E3C">
      <w:r w:rsidRPr="00ED7E3C">
        <w:t>Paths define how to reference files and directories.</w:t>
      </w:r>
    </w:p>
    <w:p w14:paraId="36C84931" w14:textId="77777777" w:rsidR="00ED7E3C" w:rsidRPr="00ED7E3C" w:rsidRDefault="00ED7E3C" w:rsidP="00ED7E3C">
      <w:r w:rsidRPr="00ED7E3C">
        <w:pict w14:anchorId="10DEF307">
          <v:rect id="_x0000_i3907" style="width:0;height:1.5pt" o:hralign="center" o:hrstd="t" o:hr="t" fillcolor="#a0a0a0" stroked="f"/>
        </w:pict>
      </w:r>
    </w:p>
    <w:p w14:paraId="3CACBD4F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Absolute Paths</w:t>
      </w:r>
    </w:p>
    <w:p w14:paraId="49E757BD" w14:textId="77777777" w:rsidR="00ED7E3C" w:rsidRPr="00ED7E3C" w:rsidRDefault="00ED7E3C" w:rsidP="00ED7E3C">
      <w:r w:rsidRPr="00ED7E3C">
        <w:t>Start from root /.</w:t>
      </w:r>
    </w:p>
    <w:p w14:paraId="4B1DD7E8" w14:textId="77777777" w:rsidR="00ED7E3C" w:rsidRPr="00ED7E3C" w:rsidRDefault="00ED7E3C" w:rsidP="00ED7E3C">
      <w:r w:rsidRPr="00ED7E3C">
        <w:t>Example:</w:t>
      </w:r>
    </w:p>
    <w:p w14:paraId="52F0CED9" w14:textId="77777777" w:rsidR="00ED7E3C" w:rsidRPr="00ED7E3C" w:rsidRDefault="00ED7E3C" w:rsidP="00ED7E3C">
      <w:r w:rsidRPr="00ED7E3C">
        <w:t>/home/neel/Documents/report.txt</w:t>
      </w:r>
    </w:p>
    <w:p w14:paraId="7B3C466D" w14:textId="77777777" w:rsidR="00ED7E3C" w:rsidRPr="00ED7E3C" w:rsidRDefault="00ED7E3C" w:rsidP="00ED7E3C">
      <w:r w:rsidRPr="00ED7E3C">
        <w:t>Always uniquely identifies a file.</w:t>
      </w:r>
    </w:p>
    <w:p w14:paraId="5266BD81" w14:textId="77777777" w:rsidR="00ED7E3C" w:rsidRPr="00ED7E3C" w:rsidRDefault="00ED7E3C" w:rsidP="00ED7E3C">
      <w:r w:rsidRPr="00ED7E3C">
        <w:pict w14:anchorId="541DFEB3">
          <v:rect id="_x0000_i3908" style="width:0;height:1.5pt" o:hralign="center" o:hrstd="t" o:hr="t" fillcolor="#a0a0a0" stroked="f"/>
        </w:pict>
      </w:r>
    </w:p>
    <w:p w14:paraId="4A80EC15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Relative Paths</w:t>
      </w:r>
    </w:p>
    <w:p w14:paraId="4EEDC2E3" w14:textId="77777777" w:rsidR="00ED7E3C" w:rsidRPr="00ED7E3C" w:rsidRDefault="00ED7E3C" w:rsidP="00ED7E3C">
      <w:r w:rsidRPr="00ED7E3C">
        <w:t>Relative to current directory.</w:t>
      </w:r>
    </w:p>
    <w:p w14:paraId="125A4F77" w14:textId="77777777" w:rsidR="00ED7E3C" w:rsidRPr="00ED7E3C" w:rsidRDefault="00ED7E3C" w:rsidP="00ED7E3C">
      <w:r w:rsidRPr="00ED7E3C">
        <w:t>Examples:</w:t>
      </w:r>
    </w:p>
    <w:p w14:paraId="2DA74945" w14:textId="77777777" w:rsidR="00ED7E3C" w:rsidRPr="00ED7E3C" w:rsidRDefault="00ED7E3C" w:rsidP="00ED7E3C">
      <w:r w:rsidRPr="00ED7E3C">
        <w:t>cd</w:t>
      </w:r>
      <w:proofErr w:type="gramStart"/>
      <w:r w:rsidRPr="00ED7E3C">
        <w:t xml:space="preserve"> ..</w:t>
      </w:r>
      <w:proofErr w:type="gramEnd"/>
      <w:r w:rsidRPr="00ED7E3C">
        <w:t>/Downloads</w:t>
      </w:r>
    </w:p>
    <w:p w14:paraId="05B2A906" w14:textId="77777777" w:rsidR="00ED7E3C" w:rsidRPr="00ED7E3C" w:rsidRDefault="00ED7E3C" w:rsidP="00ED7E3C">
      <w:r w:rsidRPr="00ED7E3C">
        <w:t>./script.sh</w:t>
      </w:r>
    </w:p>
    <w:p w14:paraId="320AED33" w14:textId="77777777" w:rsidR="00ED7E3C" w:rsidRPr="00ED7E3C" w:rsidRDefault="00ED7E3C" w:rsidP="00ED7E3C">
      <w:r w:rsidRPr="00ED7E3C">
        <w:t>Useful for navigation and scripting.</w:t>
      </w:r>
    </w:p>
    <w:p w14:paraId="683A82D5" w14:textId="77777777" w:rsidR="00ED7E3C" w:rsidRPr="00ED7E3C" w:rsidRDefault="00ED7E3C" w:rsidP="00ED7E3C">
      <w:r w:rsidRPr="00ED7E3C">
        <w:pict w14:anchorId="1DC10AD9">
          <v:rect id="_x0000_i3909" style="width:0;height:1.5pt" o:hralign="center" o:hrstd="t" o:hr="t" fillcolor="#a0a0a0" stroked="f"/>
        </w:pict>
      </w:r>
    </w:p>
    <w:p w14:paraId="27BA2642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Dot (.)</w:t>
      </w:r>
    </w:p>
    <w:p w14:paraId="2B5A75A3" w14:textId="77777777" w:rsidR="00ED7E3C" w:rsidRPr="00ED7E3C" w:rsidRDefault="00ED7E3C" w:rsidP="00ED7E3C">
      <w:r w:rsidRPr="00ED7E3C">
        <w:t>Refers to current directory.</w:t>
      </w:r>
    </w:p>
    <w:p w14:paraId="485FC8E1" w14:textId="77777777" w:rsidR="00ED7E3C" w:rsidRPr="00ED7E3C" w:rsidRDefault="00ED7E3C" w:rsidP="00ED7E3C">
      <w:r w:rsidRPr="00ED7E3C">
        <w:t>Examples:</w:t>
      </w:r>
    </w:p>
    <w:p w14:paraId="1DAA3156" w14:textId="77777777" w:rsidR="00ED7E3C" w:rsidRPr="00ED7E3C" w:rsidRDefault="00ED7E3C" w:rsidP="00ED7E3C">
      <w:proofErr w:type="gramStart"/>
      <w:r w:rsidRPr="00ED7E3C">
        <w:t>./</w:t>
      </w:r>
      <w:proofErr w:type="gramEnd"/>
      <w:r w:rsidRPr="00ED7E3C">
        <w:t>program</w:t>
      </w:r>
    </w:p>
    <w:p w14:paraId="253382AA" w14:textId="77777777" w:rsidR="00ED7E3C" w:rsidRPr="00ED7E3C" w:rsidRDefault="00ED7E3C" w:rsidP="00ED7E3C">
      <w:r w:rsidRPr="00ED7E3C">
        <w:t>source ./config.sh</w:t>
      </w:r>
    </w:p>
    <w:p w14:paraId="4428861B" w14:textId="77777777" w:rsidR="00ED7E3C" w:rsidRPr="00ED7E3C" w:rsidRDefault="00ED7E3C" w:rsidP="00ED7E3C">
      <w:r w:rsidRPr="00ED7E3C">
        <w:pict w14:anchorId="11C9D6F0">
          <v:rect id="_x0000_i3910" style="width:0;height:1.5pt" o:hralign="center" o:hrstd="t" o:hr="t" fillcolor="#a0a0a0" stroked="f"/>
        </w:pict>
      </w:r>
    </w:p>
    <w:p w14:paraId="61AD852F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Dot-Dot (..)</w:t>
      </w:r>
    </w:p>
    <w:p w14:paraId="58DB51EF" w14:textId="77777777" w:rsidR="00ED7E3C" w:rsidRPr="00ED7E3C" w:rsidRDefault="00ED7E3C" w:rsidP="00ED7E3C">
      <w:r w:rsidRPr="00ED7E3C">
        <w:t>Refers to parent directory.</w:t>
      </w:r>
    </w:p>
    <w:p w14:paraId="70E3334F" w14:textId="77777777" w:rsidR="00ED7E3C" w:rsidRPr="00ED7E3C" w:rsidRDefault="00ED7E3C" w:rsidP="00ED7E3C">
      <w:r w:rsidRPr="00ED7E3C">
        <w:t>Examples:</w:t>
      </w:r>
    </w:p>
    <w:p w14:paraId="573456B5" w14:textId="77777777" w:rsidR="00ED7E3C" w:rsidRPr="00ED7E3C" w:rsidRDefault="00ED7E3C" w:rsidP="00ED7E3C">
      <w:r w:rsidRPr="00ED7E3C">
        <w:t>cd</w:t>
      </w:r>
      <w:proofErr w:type="gramStart"/>
      <w:r w:rsidRPr="00ED7E3C">
        <w:t xml:space="preserve"> ..</w:t>
      </w:r>
      <w:proofErr w:type="gramEnd"/>
    </w:p>
    <w:p w14:paraId="0DEF4515" w14:textId="77777777" w:rsidR="00ED7E3C" w:rsidRPr="00ED7E3C" w:rsidRDefault="00ED7E3C" w:rsidP="00ED7E3C">
      <w:r w:rsidRPr="00ED7E3C">
        <w:lastRenderedPageBreak/>
        <w:t>mv file.txt</w:t>
      </w:r>
      <w:proofErr w:type="gramStart"/>
      <w:r w:rsidRPr="00ED7E3C">
        <w:t xml:space="preserve"> ..</w:t>
      </w:r>
      <w:proofErr w:type="gramEnd"/>
      <w:r w:rsidRPr="00ED7E3C">
        <w:t>/backup/</w:t>
      </w:r>
    </w:p>
    <w:p w14:paraId="2F39FC9D" w14:textId="77777777" w:rsidR="00ED7E3C" w:rsidRPr="00ED7E3C" w:rsidRDefault="00ED7E3C" w:rsidP="00ED7E3C">
      <w:r w:rsidRPr="00ED7E3C">
        <w:pict w14:anchorId="07478032">
          <v:rect id="_x0000_i3911" style="width:0;height:1.5pt" o:hralign="center" o:hrstd="t" o:hr="t" fillcolor="#a0a0a0" stroked="f"/>
        </w:pict>
      </w:r>
    </w:p>
    <w:p w14:paraId="5E9CDF8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5. Best Practices</w:t>
      </w:r>
    </w:p>
    <w:p w14:paraId="43387611" w14:textId="77777777" w:rsidR="00ED7E3C" w:rsidRPr="00ED7E3C" w:rsidRDefault="00ED7E3C" w:rsidP="00ED7E3C">
      <w:r w:rsidRPr="00ED7E3C">
        <w:t>• Use absolute paths in scripts for reliability</w:t>
      </w:r>
      <w:r w:rsidRPr="00ED7E3C">
        <w:br/>
        <w:t xml:space="preserve">• </w:t>
      </w:r>
      <w:proofErr w:type="gramStart"/>
      <w:r w:rsidRPr="00ED7E3C">
        <w:t>Use .</w:t>
      </w:r>
      <w:proofErr w:type="gramEnd"/>
      <w:r w:rsidRPr="00ED7E3C">
        <w:t xml:space="preserve"> and</w:t>
      </w:r>
      <w:proofErr w:type="gramStart"/>
      <w:r w:rsidRPr="00ED7E3C">
        <w:t xml:space="preserve"> ..</w:t>
      </w:r>
      <w:proofErr w:type="gramEnd"/>
      <w:r w:rsidRPr="00ED7E3C">
        <w:t xml:space="preserve"> for interactive navigation</w:t>
      </w:r>
      <w:r w:rsidRPr="00ED7E3C">
        <w:br/>
        <w:t>• Avoid spaces in paths</w:t>
      </w:r>
      <w:r w:rsidRPr="00ED7E3C">
        <w:br/>
        <w:t>• Use tab-completion to prevent mistakes</w:t>
      </w:r>
    </w:p>
    <w:p w14:paraId="68164835" w14:textId="77777777" w:rsidR="00ED7E3C" w:rsidRPr="00ED7E3C" w:rsidRDefault="00ED7E3C" w:rsidP="00ED7E3C">
      <w:r w:rsidRPr="00ED7E3C">
        <w:pict w14:anchorId="5D0DAAD2">
          <v:rect id="_x0000_i3912" style="width:0;height:1.5pt" o:hralign="center" o:hrstd="t" o:hr="t" fillcolor="#a0a0a0" stroked="f"/>
        </w:pict>
      </w:r>
    </w:p>
    <w:p w14:paraId="39DD17E2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71EA11E4" w14:textId="77777777" w:rsidR="00ED7E3C" w:rsidRPr="00ED7E3C" w:rsidRDefault="00ED7E3C" w:rsidP="00ED7E3C">
      <w:r w:rsidRPr="00ED7E3C">
        <w:t>Understanding path types is key to efficient file management and scripting.</w:t>
      </w:r>
    </w:p>
    <w:p w14:paraId="3BBD3B09" w14:textId="77777777" w:rsidR="00ED7E3C" w:rsidRPr="00ED7E3C" w:rsidRDefault="00ED7E3C" w:rsidP="00ED7E3C">
      <w:r w:rsidRPr="00ED7E3C">
        <w:pict w14:anchorId="705F1E04">
          <v:rect id="_x0000_i3913" style="width:0;height:1.5pt" o:hralign="center" o:hrstd="t" o:hr="t" fillcolor="#a0a0a0" stroked="f"/>
        </w:pict>
      </w:r>
    </w:p>
    <w:p w14:paraId="658E8EA0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Q44. Explain the structure of Linux directories such as /boot, /lib, /proc, /sys and their uses.</w:t>
      </w:r>
    </w:p>
    <w:p w14:paraId="29027F78" w14:textId="77777777" w:rsidR="00ED7E3C" w:rsidRPr="00ED7E3C" w:rsidRDefault="00ED7E3C" w:rsidP="00ED7E3C">
      <w:r w:rsidRPr="00ED7E3C">
        <w:t>Linux organizes system files into functional directories.</w:t>
      </w:r>
    </w:p>
    <w:p w14:paraId="5FE0F549" w14:textId="77777777" w:rsidR="00ED7E3C" w:rsidRPr="00ED7E3C" w:rsidRDefault="00ED7E3C" w:rsidP="00ED7E3C">
      <w:r w:rsidRPr="00ED7E3C">
        <w:pict w14:anchorId="0C0F7698">
          <v:rect id="_x0000_i3914" style="width:0;height:1.5pt" o:hralign="center" o:hrstd="t" o:hr="t" fillcolor="#a0a0a0" stroked="f"/>
        </w:pict>
      </w:r>
    </w:p>
    <w:p w14:paraId="542ED16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/boot</w:t>
      </w:r>
    </w:p>
    <w:p w14:paraId="23252F9F" w14:textId="77777777" w:rsidR="00ED7E3C" w:rsidRPr="00ED7E3C" w:rsidRDefault="00ED7E3C" w:rsidP="00ED7E3C">
      <w:r w:rsidRPr="00ED7E3C">
        <w:t>Contains files needed to boot OS:</w:t>
      </w:r>
    </w:p>
    <w:p w14:paraId="64A0A540" w14:textId="77777777" w:rsidR="00ED7E3C" w:rsidRPr="00ED7E3C" w:rsidRDefault="00ED7E3C" w:rsidP="00ED7E3C">
      <w:r w:rsidRPr="00ED7E3C">
        <w:t xml:space="preserve">• </w:t>
      </w:r>
      <w:proofErr w:type="spellStart"/>
      <w:r w:rsidRPr="00ED7E3C">
        <w:t>vmlinuz</w:t>
      </w:r>
      <w:proofErr w:type="spellEnd"/>
      <w:r w:rsidRPr="00ED7E3C">
        <w:br/>
        <w:t xml:space="preserve">• </w:t>
      </w:r>
      <w:proofErr w:type="spellStart"/>
      <w:r w:rsidRPr="00ED7E3C">
        <w:t>initrd.img</w:t>
      </w:r>
      <w:proofErr w:type="spellEnd"/>
      <w:r w:rsidRPr="00ED7E3C">
        <w:br/>
        <w:t xml:space="preserve">• </w:t>
      </w:r>
      <w:proofErr w:type="spellStart"/>
      <w:r w:rsidRPr="00ED7E3C">
        <w:t>grub.cfg</w:t>
      </w:r>
      <w:proofErr w:type="spellEnd"/>
    </w:p>
    <w:p w14:paraId="01F074D3" w14:textId="77777777" w:rsidR="00ED7E3C" w:rsidRPr="00ED7E3C" w:rsidRDefault="00ED7E3C" w:rsidP="00ED7E3C">
      <w:r w:rsidRPr="00ED7E3C">
        <w:t>Used by bootloader.</w:t>
      </w:r>
    </w:p>
    <w:p w14:paraId="00BE7DB3" w14:textId="77777777" w:rsidR="00ED7E3C" w:rsidRPr="00ED7E3C" w:rsidRDefault="00ED7E3C" w:rsidP="00ED7E3C">
      <w:r w:rsidRPr="00ED7E3C">
        <w:pict w14:anchorId="48455180">
          <v:rect id="_x0000_i3915" style="width:0;height:1.5pt" o:hralign="center" o:hrstd="t" o:hr="t" fillcolor="#a0a0a0" stroked="f"/>
        </w:pict>
      </w:r>
    </w:p>
    <w:p w14:paraId="26E8F49A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/lib and /lib64</w:t>
      </w:r>
    </w:p>
    <w:p w14:paraId="51FC87BD" w14:textId="77777777" w:rsidR="00ED7E3C" w:rsidRPr="00ED7E3C" w:rsidRDefault="00ED7E3C" w:rsidP="00ED7E3C">
      <w:r w:rsidRPr="00ED7E3C">
        <w:t>Linux shared libraries and kernel modules.</w:t>
      </w:r>
    </w:p>
    <w:p w14:paraId="5FF03583" w14:textId="77777777" w:rsidR="00ED7E3C" w:rsidRPr="00ED7E3C" w:rsidRDefault="00ED7E3C" w:rsidP="00ED7E3C">
      <w:r w:rsidRPr="00ED7E3C">
        <w:t>Examples:</w:t>
      </w:r>
    </w:p>
    <w:p w14:paraId="1D41CEA4" w14:textId="77777777" w:rsidR="00ED7E3C" w:rsidRPr="00ED7E3C" w:rsidRDefault="00ED7E3C" w:rsidP="00ED7E3C">
      <w:r w:rsidRPr="00ED7E3C">
        <w:t>/lib/libc.so</w:t>
      </w:r>
    </w:p>
    <w:p w14:paraId="00A11A36" w14:textId="77777777" w:rsidR="00ED7E3C" w:rsidRPr="00ED7E3C" w:rsidRDefault="00ED7E3C" w:rsidP="00ED7E3C">
      <w:r w:rsidRPr="00ED7E3C">
        <w:t>/lib/modules/&lt;kernel-version&gt;</w:t>
      </w:r>
    </w:p>
    <w:p w14:paraId="3F7738AC" w14:textId="77777777" w:rsidR="00ED7E3C" w:rsidRPr="00ED7E3C" w:rsidRDefault="00ED7E3C" w:rsidP="00ED7E3C">
      <w:r w:rsidRPr="00ED7E3C">
        <w:t>Used by:</w:t>
      </w:r>
      <w:r w:rsidRPr="00ED7E3C">
        <w:br/>
        <w:t>• executables in /bin, /</w:t>
      </w:r>
      <w:proofErr w:type="spellStart"/>
      <w:r w:rsidRPr="00ED7E3C">
        <w:t>sbin</w:t>
      </w:r>
      <w:proofErr w:type="spellEnd"/>
      <w:r w:rsidRPr="00ED7E3C">
        <w:br/>
        <w:t>• kernel during hardware interaction</w:t>
      </w:r>
    </w:p>
    <w:p w14:paraId="5BC5FB05" w14:textId="77777777" w:rsidR="00ED7E3C" w:rsidRPr="00ED7E3C" w:rsidRDefault="00ED7E3C" w:rsidP="00ED7E3C">
      <w:r w:rsidRPr="00ED7E3C">
        <w:pict w14:anchorId="265482C1">
          <v:rect id="_x0000_i3916" style="width:0;height:1.5pt" o:hralign="center" o:hrstd="t" o:hr="t" fillcolor="#a0a0a0" stroked="f"/>
        </w:pict>
      </w:r>
    </w:p>
    <w:p w14:paraId="553BE0A2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/proc (Virtual Filesystem)</w:t>
      </w:r>
    </w:p>
    <w:p w14:paraId="75257D51" w14:textId="77777777" w:rsidR="00ED7E3C" w:rsidRPr="00ED7E3C" w:rsidRDefault="00ED7E3C" w:rsidP="00ED7E3C">
      <w:r w:rsidRPr="00ED7E3C">
        <w:t>Does not store real files — provides kernel/system information.</w:t>
      </w:r>
    </w:p>
    <w:p w14:paraId="3A457DCB" w14:textId="77777777" w:rsidR="00ED7E3C" w:rsidRPr="00ED7E3C" w:rsidRDefault="00ED7E3C" w:rsidP="00ED7E3C">
      <w:r w:rsidRPr="00ED7E3C">
        <w:lastRenderedPageBreak/>
        <w:t>Examples:</w:t>
      </w:r>
      <w:r w:rsidRPr="00ED7E3C">
        <w:br/>
        <w:t>• /proc/</w:t>
      </w:r>
      <w:proofErr w:type="spellStart"/>
      <w:r w:rsidRPr="00ED7E3C">
        <w:t>cpuinfo</w:t>
      </w:r>
      <w:proofErr w:type="spellEnd"/>
      <w:r w:rsidRPr="00ED7E3C">
        <w:br/>
        <w:t>• /proc/</w:t>
      </w:r>
      <w:proofErr w:type="spellStart"/>
      <w:r w:rsidRPr="00ED7E3C">
        <w:t>meminfo</w:t>
      </w:r>
      <w:proofErr w:type="spellEnd"/>
      <w:r w:rsidRPr="00ED7E3C">
        <w:br/>
        <w:t>• /proc/&lt;</w:t>
      </w:r>
      <w:proofErr w:type="spellStart"/>
      <w:r w:rsidRPr="00ED7E3C">
        <w:t>pid</w:t>
      </w:r>
      <w:proofErr w:type="spellEnd"/>
      <w:r w:rsidRPr="00ED7E3C">
        <w:t>&gt; → process directories</w:t>
      </w:r>
    </w:p>
    <w:p w14:paraId="16F7A7D8" w14:textId="77777777" w:rsidR="00ED7E3C" w:rsidRPr="00ED7E3C" w:rsidRDefault="00ED7E3C" w:rsidP="00ED7E3C">
      <w:r w:rsidRPr="00ED7E3C">
        <w:t>Used by monitoring tools.</w:t>
      </w:r>
    </w:p>
    <w:p w14:paraId="35EECDCE" w14:textId="77777777" w:rsidR="00ED7E3C" w:rsidRPr="00ED7E3C" w:rsidRDefault="00ED7E3C" w:rsidP="00ED7E3C">
      <w:r w:rsidRPr="00ED7E3C">
        <w:pict w14:anchorId="1328E522">
          <v:rect id="_x0000_i3917" style="width:0;height:1.5pt" o:hralign="center" o:hrstd="t" o:hr="t" fillcolor="#a0a0a0" stroked="f"/>
        </w:pict>
      </w:r>
    </w:p>
    <w:p w14:paraId="255A247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/sys (</w:t>
      </w:r>
      <w:proofErr w:type="spellStart"/>
      <w:r w:rsidRPr="00ED7E3C">
        <w:rPr>
          <w:b/>
          <w:bCs/>
        </w:rPr>
        <w:t>sysfs</w:t>
      </w:r>
      <w:proofErr w:type="spellEnd"/>
      <w:r w:rsidRPr="00ED7E3C">
        <w:rPr>
          <w:b/>
          <w:bCs/>
        </w:rPr>
        <w:t>)</w:t>
      </w:r>
    </w:p>
    <w:p w14:paraId="0E36A249" w14:textId="77777777" w:rsidR="00ED7E3C" w:rsidRPr="00ED7E3C" w:rsidRDefault="00ED7E3C" w:rsidP="00ED7E3C">
      <w:r w:rsidRPr="00ED7E3C">
        <w:t>Kernel exposes hardware information.</w:t>
      </w:r>
    </w:p>
    <w:p w14:paraId="60FC79F3" w14:textId="77777777" w:rsidR="00ED7E3C" w:rsidRPr="00ED7E3C" w:rsidRDefault="00ED7E3C" w:rsidP="00ED7E3C">
      <w:r w:rsidRPr="00ED7E3C">
        <w:t>Examples:</w:t>
      </w:r>
    </w:p>
    <w:p w14:paraId="50DF384B" w14:textId="77777777" w:rsidR="00ED7E3C" w:rsidRPr="00ED7E3C" w:rsidRDefault="00ED7E3C" w:rsidP="00ED7E3C">
      <w:r w:rsidRPr="00ED7E3C">
        <w:t>/sys/class/net</w:t>
      </w:r>
    </w:p>
    <w:p w14:paraId="1E7F66FF" w14:textId="77777777" w:rsidR="00ED7E3C" w:rsidRPr="00ED7E3C" w:rsidRDefault="00ED7E3C" w:rsidP="00ED7E3C">
      <w:r w:rsidRPr="00ED7E3C">
        <w:t>/sys/block/</w:t>
      </w:r>
      <w:proofErr w:type="spellStart"/>
      <w:r w:rsidRPr="00ED7E3C">
        <w:t>sda</w:t>
      </w:r>
      <w:proofErr w:type="spellEnd"/>
    </w:p>
    <w:p w14:paraId="189EFEA2" w14:textId="77777777" w:rsidR="00ED7E3C" w:rsidRPr="00ED7E3C" w:rsidRDefault="00ED7E3C" w:rsidP="00ED7E3C">
      <w:r w:rsidRPr="00ED7E3C">
        <w:t xml:space="preserve">Used by </w:t>
      </w:r>
      <w:proofErr w:type="spellStart"/>
      <w:r w:rsidRPr="00ED7E3C">
        <w:t>udev</w:t>
      </w:r>
      <w:proofErr w:type="spellEnd"/>
      <w:r w:rsidRPr="00ED7E3C">
        <w:t xml:space="preserve">, </w:t>
      </w:r>
      <w:proofErr w:type="spellStart"/>
      <w:r w:rsidRPr="00ED7E3C">
        <w:t>systemd</w:t>
      </w:r>
      <w:proofErr w:type="spellEnd"/>
      <w:r w:rsidRPr="00ED7E3C">
        <w:t>, and hardware detection utilities.</w:t>
      </w:r>
    </w:p>
    <w:p w14:paraId="269B56F5" w14:textId="77777777" w:rsidR="00ED7E3C" w:rsidRPr="00ED7E3C" w:rsidRDefault="00ED7E3C" w:rsidP="00ED7E3C">
      <w:r w:rsidRPr="00ED7E3C">
        <w:pict w14:anchorId="22EAF39D">
          <v:rect id="_x0000_i3918" style="width:0;height:1.5pt" o:hralign="center" o:hrstd="t" o:hr="t" fillcolor="#a0a0a0" stroked="f"/>
        </w:pict>
      </w:r>
    </w:p>
    <w:p w14:paraId="3063C122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7DF4FDCE" w14:textId="77777777" w:rsidR="00ED7E3C" w:rsidRPr="00ED7E3C" w:rsidRDefault="00ED7E3C" w:rsidP="00ED7E3C">
      <w:r w:rsidRPr="00ED7E3C">
        <w:t>These directories play critical roles in system boot, hardware interaction, and system monitoring.</w:t>
      </w:r>
    </w:p>
    <w:p w14:paraId="3AB9BA7A" w14:textId="77777777" w:rsidR="00ED7E3C" w:rsidRPr="00ED7E3C" w:rsidRDefault="00ED7E3C" w:rsidP="00ED7E3C">
      <w:r w:rsidRPr="00ED7E3C">
        <w:pict w14:anchorId="2A909299">
          <v:rect id="_x0000_i3919" style="width:0;height:1.5pt" o:hralign="center" o:hrstd="t" o:hr="t" fillcolor="#a0a0a0" stroked="f"/>
        </w:pict>
      </w:r>
    </w:p>
    <w:p w14:paraId="0233B0D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Q45. Explain the ln command for creating symbolic and hard links. Include examples, differences, and use cases.</w:t>
      </w:r>
    </w:p>
    <w:p w14:paraId="1414E042" w14:textId="77777777" w:rsidR="00ED7E3C" w:rsidRPr="00ED7E3C" w:rsidRDefault="00ED7E3C" w:rsidP="00ED7E3C">
      <w:r w:rsidRPr="00ED7E3C">
        <w:t>Linking provides alternate access to files.</w:t>
      </w:r>
    </w:p>
    <w:p w14:paraId="7FEC12E0" w14:textId="77777777" w:rsidR="00ED7E3C" w:rsidRPr="00ED7E3C" w:rsidRDefault="00ED7E3C" w:rsidP="00ED7E3C">
      <w:r w:rsidRPr="00ED7E3C">
        <w:pict w14:anchorId="0754B2C7">
          <v:rect id="_x0000_i3920" style="width:0;height:1.5pt" o:hralign="center" o:hrstd="t" o:hr="t" fillcolor="#a0a0a0" stroked="f"/>
        </w:pict>
      </w:r>
    </w:p>
    <w:p w14:paraId="1E9D167C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Hard Link</w:t>
      </w:r>
    </w:p>
    <w:p w14:paraId="0B74574F" w14:textId="77777777" w:rsidR="00ED7E3C" w:rsidRPr="00ED7E3C" w:rsidRDefault="00ED7E3C" w:rsidP="00ED7E3C">
      <w:r w:rsidRPr="00ED7E3C">
        <w:t xml:space="preserve">Points directly to </w:t>
      </w:r>
      <w:proofErr w:type="spellStart"/>
      <w:r w:rsidRPr="00ED7E3C">
        <w:t>inode</w:t>
      </w:r>
      <w:proofErr w:type="spellEnd"/>
      <w:r w:rsidRPr="00ED7E3C">
        <w:t>.</w:t>
      </w:r>
    </w:p>
    <w:p w14:paraId="09463763" w14:textId="77777777" w:rsidR="00ED7E3C" w:rsidRPr="00ED7E3C" w:rsidRDefault="00ED7E3C" w:rsidP="00ED7E3C">
      <w:r w:rsidRPr="00ED7E3C">
        <w:t>ln file.txt hard.txt</w:t>
      </w:r>
    </w:p>
    <w:p w14:paraId="65C78197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Features:</w:t>
      </w:r>
    </w:p>
    <w:p w14:paraId="31C379A3" w14:textId="77777777" w:rsidR="00ED7E3C" w:rsidRPr="00ED7E3C" w:rsidRDefault="00ED7E3C" w:rsidP="00ED7E3C">
      <w:r w:rsidRPr="00ED7E3C">
        <w:t xml:space="preserve">• Same </w:t>
      </w:r>
      <w:proofErr w:type="spellStart"/>
      <w:r w:rsidRPr="00ED7E3C">
        <w:t>inode</w:t>
      </w:r>
      <w:proofErr w:type="spellEnd"/>
      <w:r w:rsidRPr="00ED7E3C">
        <w:br/>
        <w:t>• File survives deletion of one link</w:t>
      </w:r>
      <w:r w:rsidRPr="00ED7E3C">
        <w:br/>
        <w:t>• Cannot cross filesystems</w:t>
      </w:r>
      <w:r w:rsidRPr="00ED7E3C">
        <w:br/>
        <w:t>• Cannot link directories</w:t>
      </w:r>
    </w:p>
    <w:p w14:paraId="331E3EC1" w14:textId="77777777" w:rsidR="00ED7E3C" w:rsidRPr="00ED7E3C" w:rsidRDefault="00ED7E3C" w:rsidP="00ED7E3C">
      <w:r w:rsidRPr="00ED7E3C">
        <w:pict w14:anchorId="575B42CD">
          <v:rect id="_x0000_i3921" style="width:0;height:1.5pt" o:hralign="center" o:hrstd="t" o:hr="t" fillcolor="#a0a0a0" stroked="f"/>
        </w:pict>
      </w:r>
    </w:p>
    <w:p w14:paraId="2A5A321B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Symbolic Link (Soft Link)</w:t>
      </w:r>
    </w:p>
    <w:p w14:paraId="6140EDEE" w14:textId="77777777" w:rsidR="00ED7E3C" w:rsidRPr="00ED7E3C" w:rsidRDefault="00ED7E3C" w:rsidP="00ED7E3C">
      <w:r w:rsidRPr="00ED7E3C">
        <w:t>Points to file path.</w:t>
      </w:r>
    </w:p>
    <w:p w14:paraId="12F49F2D" w14:textId="77777777" w:rsidR="00ED7E3C" w:rsidRPr="00ED7E3C" w:rsidRDefault="00ED7E3C" w:rsidP="00ED7E3C">
      <w:r w:rsidRPr="00ED7E3C">
        <w:t>ln -s /var/www/html site</w:t>
      </w:r>
    </w:p>
    <w:p w14:paraId="4D8B416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Features:</w:t>
      </w:r>
    </w:p>
    <w:p w14:paraId="72593E98" w14:textId="77777777" w:rsidR="00ED7E3C" w:rsidRPr="00ED7E3C" w:rsidRDefault="00ED7E3C" w:rsidP="00ED7E3C">
      <w:r w:rsidRPr="00ED7E3C">
        <w:lastRenderedPageBreak/>
        <w:t xml:space="preserve">• Different </w:t>
      </w:r>
      <w:proofErr w:type="spellStart"/>
      <w:r w:rsidRPr="00ED7E3C">
        <w:t>inode</w:t>
      </w:r>
      <w:proofErr w:type="spellEnd"/>
      <w:r w:rsidRPr="00ED7E3C">
        <w:br/>
        <w:t xml:space="preserve">• Can link </w:t>
      </w:r>
      <w:proofErr w:type="spellStart"/>
      <w:r w:rsidRPr="00ED7E3C">
        <w:t>dirs</w:t>
      </w:r>
      <w:proofErr w:type="spellEnd"/>
      <w:r w:rsidRPr="00ED7E3C">
        <w:br/>
        <w:t>• Works across filesystems</w:t>
      </w:r>
      <w:r w:rsidRPr="00ED7E3C">
        <w:br/>
        <w:t>• Breaks if target deleted</w:t>
      </w:r>
    </w:p>
    <w:p w14:paraId="64C34B2C" w14:textId="77777777" w:rsidR="00ED7E3C" w:rsidRPr="00ED7E3C" w:rsidRDefault="00ED7E3C" w:rsidP="00ED7E3C">
      <w:r w:rsidRPr="00ED7E3C">
        <w:pict w14:anchorId="631E8963">
          <v:rect id="_x0000_i3922" style="width:0;height:1.5pt" o:hralign="center" o:hrstd="t" o:hr="t" fillcolor="#a0a0a0" stroked="f"/>
        </w:pict>
      </w:r>
    </w:p>
    <w:p w14:paraId="3327BDD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320"/>
        <w:gridCol w:w="1777"/>
      </w:tblGrid>
      <w:tr w:rsidR="00ED7E3C" w:rsidRPr="00ED7E3C" w14:paraId="2912F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B89D3" w14:textId="77777777" w:rsidR="00ED7E3C" w:rsidRPr="00ED7E3C" w:rsidRDefault="00ED7E3C" w:rsidP="00ED7E3C">
            <w:pPr>
              <w:rPr>
                <w:b/>
                <w:bCs/>
              </w:rPr>
            </w:pPr>
            <w:r w:rsidRPr="00ED7E3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D32284" w14:textId="77777777" w:rsidR="00ED7E3C" w:rsidRPr="00ED7E3C" w:rsidRDefault="00ED7E3C" w:rsidP="00ED7E3C">
            <w:pPr>
              <w:rPr>
                <w:b/>
                <w:bCs/>
              </w:rPr>
            </w:pPr>
            <w:r w:rsidRPr="00ED7E3C">
              <w:rPr>
                <w:b/>
                <w:bCs/>
              </w:rPr>
              <w:t>Hard Link</w:t>
            </w:r>
          </w:p>
        </w:tc>
        <w:tc>
          <w:tcPr>
            <w:tcW w:w="0" w:type="auto"/>
            <w:vAlign w:val="center"/>
            <w:hideMark/>
          </w:tcPr>
          <w:p w14:paraId="37E00B01" w14:textId="77777777" w:rsidR="00ED7E3C" w:rsidRPr="00ED7E3C" w:rsidRDefault="00ED7E3C" w:rsidP="00ED7E3C">
            <w:pPr>
              <w:rPr>
                <w:b/>
                <w:bCs/>
              </w:rPr>
            </w:pPr>
            <w:r w:rsidRPr="00ED7E3C">
              <w:rPr>
                <w:b/>
                <w:bCs/>
              </w:rPr>
              <w:t>Soft Link</w:t>
            </w:r>
          </w:p>
        </w:tc>
      </w:tr>
      <w:tr w:rsidR="00ED7E3C" w:rsidRPr="00ED7E3C" w14:paraId="2CB23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1610" w14:textId="77777777" w:rsidR="00ED7E3C" w:rsidRPr="00ED7E3C" w:rsidRDefault="00ED7E3C" w:rsidP="00ED7E3C">
            <w:proofErr w:type="spellStart"/>
            <w:r w:rsidRPr="00ED7E3C"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857BB" w14:textId="77777777" w:rsidR="00ED7E3C" w:rsidRPr="00ED7E3C" w:rsidRDefault="00ED7E3C" w:rsidP="00ED7E3C">
            <w:r w:rsidRPr="00ED7E3C">
              <w:t>Same</w:t>
            </w:r>
          </w:p>
        </w:tc>
        <w:tc>
          <w:tcPr>
            <w:tcW w:w="0" w:type="auto"/>
            <w:vAlign w:val="center"/>
            <w:hideMark/>
          </w:tcPr>
          <w:p w14:paraId="04EA5457" w14:textId="77777777" w:rsidR="00ED7E3C" w:rsidRPr="00ED7E3C" w:rsidRDefault="00ED7E3C" w:rsidP="00ED7E3C">
            <w:r w:rsidRPr="00ED7E3C">
              <w:t>Different</w:t>
            </w:r>
          </w:p>
        </w:tc>
      </w:tr>
      <w:tr w:rsidR="00ED7E3C" w:rsidRPr="00ED7E3C" w14:paraId="4040F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EE6D" w14:textId="77777777" w:rsidR="00ED7E3C" w:rsidRPr="00ED7E3C" w:rsidRDefault="00ED7E3C" w:rsidP="00ED7E3C">
            <w:r w:rsidRPr="00ED7E3C">
              <w:t>Cross filesystem</w:t>
            </w:r>
          </w:p>
        </w:tc>
        <w:tc>
          <w:tcPr>
            <w:tcW w:w="0" w:type="auto"/>
            <w:vAlign w:val="center"/>
            <w:hideMark/>
          </w:tcPr>
          <w:p w14:paraId="7BF19972" w14:textId="77777777" w:rsidR="00ED7E3C" w:rsidRPr="00ED7E3C" w:rsidRDefault="00ED7E3C" w:rsidP="00ED7E3C">
            <w:r w:rsidRPr="00ED7E3C">
              <w:t>No</w:t>
            </w:r>
          </w:p>
        </w:tc>
        <w:tc>
          <w:tcPr>
            <w:tcW w:w="0" w:type="auto"/>
            <w:vAlign w:val="center"/>
            <w:hideMark/>
          </w:tcPr>
          <w:p w14:paraId="7E98A00C" w14:textId="77777777" w:rsidR="00ED7E3C" w:rsidRPr="00ED7E3C" w:rsidRDefault="00ED7E3C" w:rsidP="00ED7E3C">
            <w:r w:rsidRPr="00ED7E3C">
              <w:t>Yes</w:t>
            </w:r>
          </w:p>
        </w:tc>
      </w:tr>
      <w:tr w:rsidR="00ED7E3C" w:rsidRPr="00ED7E3C" w14:paraId="739D1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962A" w14:textId="77777777" w:rsidR="00ED7E3C" w:rsidRPr="00ED7E3C" w:rsidRDefault="00ED7E3C" w:rsidP="00ED7E3C">
            <w:r w:rsidRPr="00ED7E3C">
              <w:t>Directory linking</w:t>
            </w:r>
          </w:p>
        </w:tc>
        <w:tc>
          <w:tcPr>
            <w:tcW w:w="0" w:type="auto"/>
            <w:vAlign w:val="center"/>
            <w:hideMark/>
          </w:tcPr>
          <w:p w14:paraId="283587C0" w14:textId="77777777" w:rsidR="00ED7E3C" w:rsidRPr="00ED7E3C" w:rsidRDefault="00ED7E3C" w:rsidP="00ED7E3C">
            <w:r w:rsidRPr="00ED7E3C">
              <w:t>No</w:t>
            </w:r>
          </w:p>
        </w:tc>
        <w:tc>
          <w:tcPr>
            <w:tcW w:w="0" w:type="auto"/>
            <w:vAlign w:val="center"/>
            <w:hideMark/>
          </w:tcPr>
          <w:p w14:paraId="28A596F6" w14:textId="77777777" w:rsidR="00ED7E3C" w:rsidRPr="00ED7E3C" w:rsidRDefault="00ED7E3C" w:rsidP="00ED7E3C">
            <w:r w:rsidRPr="00ED7E3C">
              <w:t>Yes</w:t>
            </w:r>
          </w:p>
        </w:tc>
      </w:tr>
      <w:tr w:rsidR="00ED7E3C" w:rsidRPr="00ED7E3C" w14:paraId="47449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9914" w14:textId="77777777" w:rsidR="00ED7E3C" w:rsidRPr="00ED7E3C" w:rsidRDefault="00ED7E3C" w:rsidP="00ED7E3C">
            <w:r w:rsidRPr="00ED7E3C">
              <w:t xml:space="preserve">Broken link </w:t>
            </w:r>
            <w:proofErr w:type="spellStart"/>
            <w:r w:rsidRPr="00ED7E3C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A737F" w14:textId="77777777" w:rsidR="00ED7E3C" w:rsidRPr="00ED7E3C" w:rsidRDefault="00ED7E3C" w:rsidP="00ED7E3C">
            <w:r w:rsidRPr="00ED7E3C">
              <w:t>File remains</w:t>
            </w:r>
          </w:p>
        </w:tc>
        <w:tc>
          <w:tcPr>
            <w:tcW w:w="0" w:type="auto"/>
            <w:vAlign w:val="center"/>
            <w:hideMark/>
          </w:tcPr>
          <w:p w14:paraId="74FDCA3E" w14:textId="77777777" w:rsidR="00ED7E3C" w:rsidRPr="00ED7E3C" w:rsidRDefault="00ED7E3C" w:rsidP="00ED7E3C">
            <w:r w:rsidRPr="00ED7E3C">
              <w:t>Becomes invalid</w:t>
            </w:r>
          </w:p>
        </w:tc>
      </w:tr>
    </w:tbl>
    <w:p w14:paraId="2D6472C5" w14:textId="77777777" w:rsidR="00ED7E3C" w:rsidRPr="00ED7E3C" w:rsidRDefault="00ED7E3C" w:rsidP="00ED7E3C">
      <w:r w:rsidRPr="00ED7E3C">
        <w:pict w14:anchorId="25898FC8">
          <v:rect id="_x0000_i3923" style="width:0;height:1.5pt" o:hralign="center" o:hrstd="t" o:hr="t" fillcolor="#a0a0a0" stroked="f"/>
        </w:pict>
      </w:r>
    </w:p>
    <w:p w14:paraId="0193B242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Use Cases</w:t>
      </w:r>
    </w:p>
    <w:p w14:paraId="1A2A346B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Hard links:</w:t>
      </w:r>
    </w:p>
    <w:p w14:paraId="6029A751" w14:textId="77777777" w:rsidR="00ED7E3C" w:rsidRPr="00ED7E3C" w:rsidRDefault="00ED7E3C" w:rsidP="00ED7E3C">
      <w:r w:rsidRPr="00ED7E3C">
        <w:t>• Backup references</w:t>
      </w:r>
      <w:r w:rsidRPr="00ED7E3C">
        <w:br/>
        <w:t>• Versioning without copying</w:t>
      </w:r>
    </w:p>
    <w:p w14:paraId="3904A77B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Soft links:</w:t>
      </w:r>
    </w:p>
    <w:p w14:paraId="0299DBC6" w14:textId="77777777" w:rsidR="00ED7E3C" w:rsidRPr="00ED7E3C" w:rsidRDefault="00ED7E3C" w:rsidP="00ED7E3C">
      <w:r w:rsidRPr="00ED7E3C">
        <w:t>• Shortcuts</w:t>
      </w:r>
      <w:r w:rsidRPr="00ED7E3C">
        <w:br/>
        <w:t xml:space="preserve">• Redirecting config </w:t>
      </w:r>
      <w:proofErr w:type="spellStart"/>
      <w:r w:rsidRPr="00ED7E3C">
        <w:t>dirs</w:t>
      </w:r>
      <w:proofErr w:type="spellEnd"/>
      <w:r w:rsidRPr="00ED7E3C">
        <w:br/>
        <w:t>• Pointing logs to new locations</w:t>
      </w:r>
    </w:p>
    <w:p w14:paraId="6390F659" w14:textId="77777777" w:rsidR="00ED7E3C" w:rsidRPr="00ED7E3C" w:rsidRDefault="00ED7E3C" w:rsidP="00ED7E3C">
      <w:r w:rsidRPr="00ED7E3C">
        <w:pict w14:anchorId="295DA5F4">
          <v:rect id="_x0000_i3924" style="width:0;height:1.5pt" o:hralign="center" o:hrstd="t" o:hr="t" fillcolor="#a0a0a0" stroked="f"/>
        </w:pict>
      </w:r>
    </w:p>
    <w:p w14:paraId="4B478FBF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136273F2" w14:textId="77777777" w:rsidR="00ED7E3C" w:rsidRPr="00ED7E3C" w:rsidRDefault="00ED7E3C" w:rsidP="00ED7E3C">
      <w:r w:rsidRPr="00ED7E3C">
        <w:t>ln enhances file accessibility and filesystem flexibility.</w:t>
      </w:r>
    </w:p>
    <w:p w14:paraId="4306D16C" w14:textId="77777777" w:rsidR="00ED7E3C" w:rsidRPr="00ED7E3C" w:rsidRDefault="00ED7E3C" w:rsidP="00ED7E3C">
      <w:r w:rsidRPr="00ED7E3C">
        <w:pict w14:anchorId="08B44142">
          <v:rect id="_x0000_i3925" style="width:0;height:1.5pt" o:hralign="center" o:hrstd="t" o:hr="t" fillcolor="#a0a0a0" stroked="f"/>
        </w:pict>
      </w:r>
    </w:p>
    <w:p w14:paraId="779CF326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  <w:i/>
          <w:iCs/>
        </w:rPr>
        <w:t xml:space="preserve">Q46. Explain wildcard expansion </w:t>
      </w:r>
      <w:proofErr w:type="gramStart"/>
      <w:r w:rsidRPr="00ED7E3C">
        <w:rPr>
          <w:b/>
          <w:bCs/>
          <w:i/>
          <w:iCs/>
        </w:rPr>
        <w:t>( ?</w:t>
      </w:r>
      <w:proofErr w:type="gramEnd"/>
      <w:r w:rsidRPr="00ED7E3C">
        <w:rPr>
          <w:b/>
          <w:bCs/>
          <w:i/>
          <w:iCs/>
        </w:rPr>
        <w:t xml:space="preserve"> []) and how the shell expands them before </w:t>
      </w:r>
      <w:proofErr w:type="gramStart"/>
      <w:r w:rsidRPr="00ED7E3C">
        <w:rPr>
          <w:b/>
          <w:bCs/>
          <w:i/>
          <w:iCs/>
        </w:rPr>
        <w:t>execution.</w:t>
      </w:r>
      <w:r w:rsidRPr="00ED7E3C">
        <w:rPr>
          <w:b/>
          <w:bCs/>
        </w:rPr>
        <w:t>*</w:t>
      </w:r>
      <w:proofErr w:type="gramEnd"/>
    </w:p>
    <w:p w14:paraId="5B28ED9E" w14:textId="77777777" w:rsidR="00ED7E3C" w:rsidRPr="00ED7E3C" w:rsidRDefault="00ED7E3C" w:rsidP="00ED7E3C">
      <w:r w:rsidRPr="00ED7E3C">
        <w:t>Wildcards (globs) allow pattern-based file matching.</w:t>
      </w:r>
    </w:p>
    <w:p w14:paraId="4C30A721" w14:textId="77777777" w:rsidR="00ED7E3C" w:rsidRPr="00ED7E3C" w:rsidRDefault="00ED7E3C" w:rsidP="00ED7E3C">
      <w:r w:rsidRPr="00ED7E3C">
        <w:pict w14:anchorId="06383CA0">
          <v:rect id="_x0000_i3926" style="width:0;height:1.5pt" o:hralign="center" o:hrstd="t" o:hr="t" fillcolor="#a0a0a0" stroked="f"/>
        </w:pict>
      </w:r>
    </w:p>
    <w:p w14:paraId="018889F0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* (Asterisk)</w:t>
      </w:r>
    </w:p>
    <w:p w14:paraId="6E2073B5" w14:textId="77777777" w:rsidR="00ED7E3C" w:rsidRPr="00ED7E3C" w:rsidRDefault="00ED7E3C" w:rsidP="00ED7E3C">
      <w:r w:rsidRPr="00ED7E3C">
        <w:t>Matches zero or more characters.</w:t>
      </w:r>
    </w:p>
    <w:p w14:paraId="6E03D772" w14:textId="77777777" w:rsidR="00ED7E3C" w:rsidRPr="00ED7E3C" w:rsidRDefault="00ED7E3C" w:rsidP="00ED7E3C">
      <w:r w:rsidRPr="00ED7E3C">
        <w:t>ls *.txt</w:t>
      </w:r>
    </w:p>
    <w:p w14:paraId="246D1CFD" w14:textId="77777777" w:rsidR="00ED7E3C" w:rsidRPr="00ED7E3C" w:rsidRDefault="00ED7E3C" w:rsidP="00ED7E3C">
      <w:r w:rsidRPr="00ED7E3C">
        <w:pict w14:anchorId="367A69B8">
          <v:rect id="_x0000_i3927" style="width:0;height:1.5pt" o:hralign="center" o:hrstd="t" o:hr="t" fillcolor="#a0a0a0" stroked="f"/>
        </w:pict>
      </w:r>
    </w:p>
    <w:p w14:paraId="08FDD108" w14:textId="77777777" w:rsidR="00ED7E3C" w:rsidRPr="00ED7E3C" w:rsidRDefault="00ED7E3C" w:rsidP="00ED7E3C">
      <w:pPr>
        <w:rPr>
          <w:b/>
          <w:bCs/>
        </w:rPr>
      </w:pPr>
      <w:proofErr w:type="gramStart"/>
      <w:r w:rsidRPr="00ED7E3C">
        <w:rPr>
          <w:b/>
          <w:bCs/>
        </w:rPr>
        <w:t>2. ?</w:t>
      </w:r>
      <w:proofErr w:type="gramEnd"/>
      <w:r w:rsidRPr="00ED7E3C">
        <w:rPr>
          <w:b/>
          <w:bCs/>
        </w:rPr>
        <w:t xml:space="preserve"> (Question Mark)</w:t>
      </w:r>
    </w:p>
    <w:p w14:paraId="0C48DF73" w14:textId="77777777" w:rsidR="00ED7E3C" w:rsidRPr="00ED7E3C" w:rsidRDefault="00ED7E3C" w:rsidP="00ED7E3C">
      <w:r w:rsidRPr="00ED7E3C">
        <w:lastRenderedPageBreak/>
        <w:t>Matches exactly one character.</w:t>
      </w:r>
    </w:p>
    <w:p w14:paraId="62B0F373" w14:textId="77777777" w:rsidR="00ED7E3C" w:rsidRPr="00ED7E3C" w:rsidRDefault="00ED7E3C" w:rsidP="00ED7E3C">
      <w:r w:rsidRPr="00ED7E3C">
        <w:t>ls file?.txt</w:t>
      </w:r>
    </w:p>
    <w:p w14:paraId="39787737" w14:textId="77777777" w:rsidR="00ED7E3C" w:rsidRPr="00ED7E3C" w:rsidRDefault="00ED7E3C" w:rsidP="00ED7E3C">
      <w:r w:rsidRPr="00ED7E3C">
        <w:pict w14:anchorId="1136760A">
          <v:rect id="_x0000_i3928" style="width:0;height:1.5pt" o:hralign="center" o:hrstd="t" o:hr="t" fillcolor="#a0a0a0" stroked="f"/>
        </w:pict>
      </w:r>
    </w:p>
    <w:p w14:paraId="5D825D28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[] (Character Classes)</w:t>
      </w:r>
    </w:p>
    <w:p w14:paraId="6D3CC21D" w14:textId="77777777" w:rsidR="00ED7E3C" w:rsidRPr="00ED7E3C" w:rsidRDefault="00ED7E3C" w:rsidP="00ED7E3C">
      <w:r w:rsidRPr="00ED7E3C">
        <w:t>Matches one of several characters.</w:t>
      </w:r>
    </w:p>
    <w:p w14:paraId="4EEFB2AB" w14:textId="77777777" w:rsidR="00ED7E3C" w:rsidRPr="00ED7E3C" w:rsidRDefault="00ED7E3C" w:rsidP="00ED7E3C">
      <w:r w:rsidRPr="00ED7E3C">
        <w:t xml:space="preserve">ls </w:t>
      </w:r>
      <w:proofErr w:type="gramStart"/>
      <w:r w:rsidRPr="00ED7E3C">
        <w:t>file[</w:t>
      </w:r>
      <w:proofErr w:type="gramEnd"/>
      <w:r w:rsidRPr="00ED7E3C">
        <w:t>123].txt</w:t>
      </w:r>
    </w:p>
    <w:p w14:paraId="5CA625C2" w14:textId="77777777" w:rsidR="00ED7E3C" w:rsidRPr="00ED7E3C" w:rsidRDefault="00ED7E3C" w:rsidP="00ED7E3C">
      <w:r w:rsidRPr="00ED7E3C">
        <w:t>ls report[a-z].pdf</w:t>
      </w:r>
    </w:p>
    <w:p w14:paraId="6D0362EF" w14:textId="77777777" w:rsidR="00ED7E3C" w:rsidRPr="00ED7E3C" w:rsidRDefault="00ED7E3C" w:rsidP="00ED7E3C">
      <w:r w:rsidRPr="00ED7E3C">
        <w:pict w14:anchorId="715B07F7">
          <v:rect id="_x0000_i3929" style="width:0;height:1.5pt" o:hralign="center" o:hrstd="t" o:hr="t" fillcolor="#a0a0a0" stroked="f"/>
        </w:pict>
      </w:r>
    </w:p>
    <w:p w14:paraId="35F75466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Ranges</w:t>
      </w:r>
    </w:p>
    <w:p w14:paraId="6C6DA458" w14:textId="77777777" w:rsidR="00ED7E3C" w:rsidRPr="00ED7E3C" w:rsidRDefault="00ED7E3C" w:rsidP="00ED7E3C">
      <w:r w:rsidRPr="00ED7E3C">
        <w:t xml:space="preserve">ls </w:t>
      </w:r>
      <w:proofErr w:type="gramStart"/>
      <w:r w:rsidRPr="00ED7E3C">
        <w:t>chapter[</w:t>
      </w:r>
      <w:proofErr w:type="gramEnd"/>
      <w:r w:rsidRPr="00ED7E3C">
        <w:t>1-9].md</w:t>
      </w:r>
    </w:p>
    <w:p w14:paraId="4546B543" w14:textId="77777777" w:rsidR="00ED7E3C" w:rsidRPr="00ED7E3C" w:rsidRDefault="00ED7E3C" w:rsidP="00ED7E3C">
      <w:r w:rsidRPr="00ED7E3C">
        <w:pict w14:anchorId="4C4D809F">
          <v:rect id="_x0000_i3930" style="width:0;height:1.5pt" o:hralign="center" o:hrstd="t" o:hr="t" fillcolor="#a0a0a0" stroked="f"/>
        </w:pict>
      </w:r>
    </w:p>
    <w:p w14:paraId="44A49764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5. Shell Expansion Process</w:t>
      </w:r>
    </w:p>
    <w:p w14:paraId="7950BF2D" w14:textId="77777777" w:rsidR="00ED7E3C" w:rsidRPr="00ED7E3C" w:rsidRDefault="00ED7E3C" w:rsidP="00ED7E3C">
      <w:r w:rsidRPr="00ED7E3C">
        <w:t>Steps:</w:t>
      </w:r>
    </w:p>
    <w:p w14:paraId="29C3181C" w14:textId="77777777" w:rsidR="00ED7E3C" w:rsidRPr="00ED7E3C" w:rsidRDefault="00ED7E3C" w:rsidP="00ED7E3C">
      <w:pPr>
        <w:numPr>
          <w:ilvl w:val="0"/>
          <w:numId w:val="6"/>
        </w:numPr>
      </w:pPr>
      <w:r w:rsidRPr="00ED7E3C">
        <w:t>User enters pattern</w:t>
      </w:r>
    </w:p>
    <w:p w14:paraId="3C80C044" w14:textId="77777777" w:rsidR="00ED7E3C" w:rsidRPr="00ED7E3C" w:rsidRDefault="00ED7E3C" w:rsidP="00ED7E3C">
      <w:pPr>
        <w:numPr>
          <w:ilvl w:val="0"/>
          <w:numId w:val="6"/>
        </w:numPr>
      </w:pPr>
      <w:r w:rsidRPr="00ED7E3C">
        <w:t>Shell expands pattern to matching filenames</w:t>
      </w:r>
    </w:p>
    <w:p w14:paraId="325CBF3B" w14:textId="77777777" w:rsidR="00ED7E3C" w:rsidRPr="00ED7E3C" w:rsidRDefault="00ED7E3C" w:rsidP="00ED7E3C">
      <w:pPr>
        <w:numPr>
          <w:ilvl w:val="0"/>
          <w:numId w:val="6"/>
        </w:numPr>
      </w:pPr>
      <w:r w:rsidRPr="00ED7E3C">
        <w:t>Program receives expanded list</w:t>
      </w:r>
    </w:p>
    <w:p w14:paraId="2B20FBB3" w14:textId="77777777" w:rsidR="00ED7E3C" w:rsidRPr="00ED7E3C" w:rsidRDefault="00ED7E3C" w:rsidP="00ED7E3C">
      <w:r w:rsidRPr="00ED7E3C">
        <w:t>Example:</w:t>
      </w:r>
    </w:p>
    <w:p w14:paraId="2B64BD86" w14:textId="77777777" w:rsidR="00ED7E3C" w:rsidRPr="00ED7E3C" w:rsidRDefault="00ED7E3C" w:rsidP="00ED7E3C">
      <w:r w:rsidRPr="00ED7E3C">
        <w:t>rm *.txt</w:t>
      </w:r>
    </w:p>
    <w:p w14:paraId="52C779B2" w14:textId="77777777" w:rsidR="00ED7E3C" w:rsidRPr="00ED7E3C" w:rsidRDefault="00ED7E3C" w:rsidP="00ED7E3C">
      <w:r w:rsidRPr="00ED7E3C">
        <w:t>Shell expands to:</w:t>
      </w:r>
    </w:p>
    <w:p w14:paraId="49948E76" w14:textId="77777777" w:rsidR="00ED7E3C" w:rsidRPr="00ED7E3C" w:rsidRDefault="00ED7E3C" w:rsidP="00ED7E3C">
      <w:r w:rsidRPr="00ED7E3C">
        <w:t>rm a.txt b.txt c.txt</w:t>
      </w:r>
    </w:p>
    <w:p w14:paraId="632A14D0" w14:textId="77777777" w:rsidR="00ED7E3C" w:rsidRPr="00ED7E3C" w:rsidRDefault="00ED7E3C" w:rsidP="00ED7E3C">
      <w:r w:rsidRPr="00ED7E3C">
        <w:pict w14:anchorId="544C3132">
          <v:rect id="_x0000_i3931" style="width:0;height:1.5pt" o:hralign="center" o:hrstd="t" o:hr="t" fillcolor="#a0a0a0" stroked="f"/>
        </w:pict>
      </w:r>
    </w:p>
    <w:p w14:paraId="606D687F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6. No Matches</w:t>
      </w:r>
    </w:p>
    <w:p w14:paraId="604EB06B" w14:textId="77777777" w:rsidR="00ED7E3C" w:rsidRPr="00ED7E3C" w:rsidRDefault="00ED7E3C" w:rsidP="00ED7E3C">
      <w:r w:rsidRPr="00ED7E3C">
        <w:t>If no match:</w:t>
      </w:r>
      <w:r w:rsidRPr="00ED7E3C">
        <w:br/>
        <w:t xml:space="preserve">• Shell leaves pattern unchanged (bash </w:t>
      </w:r>
      <w:proofErr w:type="spellStart"/>
      <w:r w:rsidRPr="00ED7E3C">
        <w:t>behavior</w:t>
      </w:r>
      <w:proofErr w:type="spellEnd"/>
      <w:r w:rsidRPr="00ED7E3C">
        <w:t>)</w:t>
      </w:r>
    </w:p>
    <w:p w14:paraId="45D2E25F" w14:textId="77777777" w:rsidR="00ED7E3C" w:rsidRPr="00ED7E3C" w:rsidRDefault="00ED7E3C" w:rsidP="00ED7E3C">
      <w:r w:rsidRPr="00ED7E3C">
        <w:pict w14:anchorId="0A08386A">
          <v:rect id="_x0000_i3932" style="width:0;height:1.5pt" o:hralign="center" o:hrstd="t" o:hr="t" fillcolor="#a0a0a0" stroked="f"/>
        </w:pict>
      </w:r>
    </w:p>
    <w:p w14:paraId="464326C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1932CEEC" w14:textId="77777777" w:rsidR="00ED7E3C" w:rsidRPr="00ED7E3C" w:rsidRDefault="00ED7E3C" w:rsidP="00ED7E3C">
      <w:r w:rsidRPr="00ED7E3C">
        <w:t>Wildcards enable flexible file selection and automation.</w:t>
      </w:r>
    </w:p>
    <w:p w14:paraId="4D390388" w14:textId="77777777" w:rsidR="00ED7E3C" w:rsidRPr="00ED7E3C" w:rsidRDefault="00ED7E3C" w:rsidP="00ED7E3C">
      <w:r w:rsidRPr="00ED7E3C">
        <w:pict w14:anchorId="7868E789">
          <v:rect id="_x0000_i3933" style="width:0;height:1.5pt" o:hralign="center" o:hrstd="t" o:hr="t" fillcolor="#a0a0a0" stroked="f"/>
        </w:pict>
      </w:r>
    </w:p>
    <w:p w14:paraId="1F496368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Q47. Write detailed notes on parameter expansion techniques, including default values, string length, substring extraction, pattern replacement.</w:t>
      </w:r>
    </w:p>
    <w:p w14:paraId="5D774EF1" w14:textId="77777777" w:rsidR="00ED7E3C" w:rsidRPr="00ED7E3C" w:rsidRDefault="00ED7E3C" w:rsidP="00ED7E3C">
      <w:r w:rsidRPr="00ED7E3C">
        <w:t>Parameter expansion manipulates variable values.</w:t>
      </w:r>
    </w:p>
    <w:p w14:paraId="451C5C4D" w14:textId="77777777" w:rsidR="00ED7E3C" w:rsidRPr="00ED7E3C" w:rsidRDefault="00ED7E3C" w:rsidP="00ED7E3C">
      <w:r w:rsidRPr="00ED7E3C">
        <w:lastRenderedPageBreak/>
        <w:pict w14:anchorId="6B877957">
          <v:rect id="_x0000_i3934" style="width:0;height:1.5pt" o:hralign="center" o:hrstd="t" o:hr="t" fillcolor="#a0a0a0" stroked="f"/>
        </w:pict>
      </w:r>
    </w:p>
    <w:p w14:paraId="6C0DCD4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Default Values</w:t>
      </w:r>
    </w:p>
    <w:p w14:paraId="688874A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Use default if unset</w:t>
      </w:r>
    </w:p>
    <w:p w14:paraId="55EF36E7" w14:textId="77777777" w:rsidR="00ED7E3C" w:rsidRPr="00ED7E3C" w:rsidRDefault="00ED7E3C" w:rsidP="00ED7E3C">
      <w:r w:rsidRPr="00ED7E3C">
        <w:t>${</w:t>
      </w:r>
      <w:proofErr w:type="gramStart"/>
      <w:r w:rsidRPr="00ED7E3C">
        <w:t>var:-</w:t>
      </w:r>
      <w:proofErr w:type="gramEnd"/>
      <w:r w:rsidRPr="00ED7E3C">
        <w:t>default}</w:t>
      </w:r>
    </w:p>
    <w:p w14:paraId="551A23C5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Assign default</w:t>
      </w:r>
    </w:p>
    <w:p w14:paraId="66DB0CF6" w14:textId="77777777" w:rsidR="00ED7E3C" w:rsidRPr="00ED7E3C" w:rsidRDefault="00ED7E3C" w:rsidP="00ED7E3C">
      <w:r w:rsidRPr="00ED7E3C">
        <w:t>${</w:t>
      </w:r>
      <w:proofErr w:type="gramStart"/>
      <w:r w:rsidRPr="00ED7E3C">
        <w:t>var:=</w:t>
      </w:r>
      <w:proofErr w:type="gramEnd"/>
      <w:r w:rsidRPr="00ED7E3C">
        <w:t>default}</w:t>
      </w:r>
    </w:p>
    <w:p w14:paraId="7C8D35BF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Error if unset</w:t>
      </w:r>
    </w:p>
    <w:p w14:paraId="5053CE4E" w14:textId="77777777" w:rsidR="00ED7E3C" w:rsidRPr="00ED7E3C" w:rsidRDefault="00ED7E3C" w:rsidP="00ED7E3C">
      <w:r w:rsidRPr="00ED7E3C">
        <w:t>${</w:t>
      </w:r>
      <w:proofErr w:type="gramStart"/>
      <w:r w:rsidRPr="00ED7E3C">
        <w:t>var:?</w:t>
      </w:r>
      <w:proofErr w:type="gramEnd"/>
      <w:r w:rsidRPr="00ED7E3C">
        <w:t>error message}</w:t>
      </w:r>
    </w:p>
    <w:p w14:paraId="3A1E7229" w14:textId="77777777" w:rsidR="00ED7E3C" w:rsidRPr="00ED7E3C" w:rsidRDefault="00ED7E3C" w:rsidP="00ED7E3C">
      <w:r w:rsidRPr="00ED7E3C">
        <w:pict w14:anchorId="4746E123">
          <v:rect id="_x0000_i3935" style="width:0;height:1.5pt" o:hralign="center" o:hrstd="t" o:hr="t" fillcolor="#a0a0a0" stroked="f"/>
        </w:pict>
      </w:r>
    </w:p>
    <w:p w14:paraId="3D0E50FB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String Length</w:t>
      </w:r>
    </w:p>
    <w:p w14:paraId="69458EF6" w14:textId="77777777" w:rsidR="00ED7E3C" w:rsidRPr="00ED7E3C" w:rsidRDefault="00ED7E3C" w:rsidP="00ED7E3C">
      <w:r w:rsidRPr="00ED7E3C">
        <w:t>${#var}</w:t>
      </w:r>
    </w:p>
    <w:p w14:paraId="2C8A7525" w14:textId="77777777" w:rsidR="00ED7E3C" w:rsidRPr="00ED7E3C" w:rsidRDefault="00ED7E3C" w:rsidP="00ED7E3C">
      <w:r w:rsidRPr="00ED7E3C">
        <w:t>Example:</w:t>
      </w:r>
    </w:p>
    <w:p w14:paraId="56BCD6FE" w14:textId="77777777" w:rsidR="00ED7E3C" w:rsidRPr="00ED7E3C" w:rsidRDefault="00ED7E3C" w:rsidP="00ED7E3C">
      <w:r w:rsidRPr="00ED7E3C">
        <w:t>var="Hello"</w:t>
      </w:r>
    </w:p>
    <w:p w14:paraId="2590C436" w14:textId="77777777" w:rsidR="00ED7E3C" w:rsidRPr="00ED7E3C" w:rsidRDefault="00ED7E3C" w:rsidP="00ED7E3C">
      <w:r w:rsidRPr="00ED7E3C">
        <w:t>echo ${#</w:t>
      </w:r>
      <w:proofErr w:type="gramStart"/>
      <w:r w:rsidRPr="00ED7E3C">
        <w:t xml:space="preserve">var}   </w:t>
      </w:r>
      <w:proofErr w:type="gramEnd"/>
      <w:r w:rsidRPr="00ED7E3C">
        <w:t># 5</w:t>
      </w:r>
    </w:p>
    <w:p w14:paraId="3DC421B6" w14:textId="77777777" w:rsidR="00ED7E3C" w:rsidRPr="00ED7E3C" w:rsidRDefault="00ED7E3C" w:rsidP="00ED7E3C">
      <w:r w:rsidRPr="00ED7E3C">
        <w:pict w14:anchorId="0537D02A">
          <v:rect id="_x0000_i3936" style="width:0;height:1.5pt" o:hralign="center" o:hrstd="t" o:hr="t" fillcolor="#a0a0a0" stroked="f"/>
        </w:pict>
      </w:r>
    </w:p>
    <w:p w14:paraId="284E11A5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Substring Extraction</w:t>
      </w:r>
    </w:p>
    <w:p w14:paraId="5607A834" w14:textId="77777777" w:rsidR="00ED7E3C" w:rsidRPr="00ED7E3C" w:rsidRDefault="00ED7E3C" w:rsidP="00ED7E3C">
      <w:r w:rsidRPr="00ED7E3C">
        <w:t>${</w:t>
      </w:r>
      <w:proofErr w:type="spellStart"/>
      <w:proofErr w:type="gramStart"/>
      <w:r w:rsidRPr="00ED7E3C">
        <w:t>var:offset</w:t>
      </w:r>
      <w:proofErr w:type="gramEnd"/>
      <w:r w:rsidRPr="00ED7E3C">
        <w:t>:length</w:t>
      </w:r>
      <w:proofErr w:type="spellEnd"/>
      <w:r w:rsidRPr="00ED7E3C">
        <w:t>}</w:t>
      </w:r>
    </w:p>
    <w:p w14:paraId="7ECCB4BE" w14:textId="77777777" w:rsidR="00ED7E3C" w:rsidRPr="00ED7E3C" w:rsidRDefault="00ED7E3C" w:rsidP="00ED7E3C">
      <w:r w:rsidRPr="00ED7E3C">
        <w:t>Example:</w:t>
      </w:r>
    </w:p>
    <w:p w14:paraId="0E3EE5C5" w14:textId="77777777" w:rsidR="00ED7E3C" w:rsidRPr="00ED7E3C" w:rsidRDefault="00ED7E3C" w:rsidP="00ED7E3C">
      <w:r w:rsidRPr="00ED7E3C">
        <w:t>${</w:t>
      </w:r>
      <w:proofErr w:type="gramStart"/>
      <w:r w:rsidRPr="00ED7E3C">
        <w:t>var:1:3</w:t>
      </w:r>
      <w:proofErr w:type="gramEnd"/>
      <w:r w:rsidRPr="00ED7E3C">
        <w:t>}   # ell</w:t>
      </w:r>
    </w:p>
    <w:p w14:paraId="1E017D14" w14:textId="77777777" w:rsidR="00ED7E3C" w:rsidRPr="00ED7E3C" w:rsidRDefault="00ED7E3C" w:rsidP="00ED7E3C">
      <w:r w:rsidRPr="00ED7E3C">
        <w:pict w14:anchorId="49398392">
          <v:rect id="_x0000_i3937" style="width:0;height:1.5pt" o:hralign="center" o:hrstd="t" o:hr="t" fillcolor="#a0a0a0" stroked="f"/>
        </w:pict>
      </w:r>
    </w:p>
    <w:p w14:paraId="3A2818D2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Pattern Removal</w:t>
      </w:r>
    </w:p>
    <w:p w14:paraId="2F4CFEB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Remove shortest prefix:</w:t>
      </w:r>
    </w:p>
    <w:p w14:paraId="37D57952" w14:textId="77777777" w:rsidR="00ED7E3C" w:rsidRPr="00ED7E3C" w:rsidRDefault="00ED7E3C" w:rsidP="00ED7E3C">
      <w:r w:rsidRPr="00ED7E3C">
        <w:t>${</w:t>
      </w:r>
      <w:proofErr w:type="spellStart"/>
      <w:r w:rsidRPr="00ED7E3C">
        <w:t>var#pattern</w:t>
      </w:r>
      <w:proofErr w:type="spellEnd"/>
      <w:r w:rsidRPr="00ED7E3C">
        <w:t>}</w:t>
      </w:r>
    </w:p>
    <w:p w14:paraId="139BFE68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Remove longest prefix:</w:t>
      </w:r>
    </w:p>
    <w:p w14:paraId="627B976C" w14:textId="77777777" w:rsidR="00ED7E3C" w:rsidRPr="00ED7E3C" w:rsidRDefault="00ED7E3C" w:rsidP="00ED7E3C">
      <w:r w:rsidRPr="00ED7E3C">
        <w:t>${var##pattern}</w:t>
      </w:r>
    </w:p>
    <w:p w14:paraId="3A6CFA8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Remove suffix:</w:t>
      </w:r>
    </w:p>
    <w:p w14:paraId="01D4D7C8" w14:textId="77777777" w:rsidR="00ED7E3C" w:rsidRPr="00ED7E3C" w:rsidRDefault="00ED7E3C" w:rsidP="00ED7E3C">
      <w:r w:rsidRPr="00ED7E3C">
        <w:t>${</w:t>
      </w:r>
      <w:proofErr w:type="spellStart"/>
      <w:r w:rsidRPr="00ED7E3C">
        <w:t>var%pattern</w:t>
      </w:r>
      <w:proofErr w:type="spellEnd"/>
      <w:r w:rsidRPr="00ED7E3C">
        <w:t>}</w:t>
      </w:r>
    </w:p>
    <w:p w14:paraId="5D66BDFD" w14:textId="77777777" w:rsidR="00ED7E3C" w:rsidRPr="00ED7E3C" w:rsidRDefault="00ED7E3C" w:rsidP="00ED7E3C">
      <w:r w:rsidRPr="00ED7E3C">
        <w:t>${var%%pattern}</w:t>
      </w:r>
    </w:p>
    <w:p w14:paraId="499384CE" w14:textId="77777777" w:rsidR="00ED7E3C" w:rsidRPr="00ED7E3C" w:rsidRDefault="00ED7E3C" w:rsidP="00ED7E3C">
      <w:r w:rsidRPr="00ED7E3C">
        <w:pict w14:anchorId="3E79473D">
          <v:rect id="_x0000_i3938" style="width:0;height:1.5pt" o:hralign="center" o:hrstd="t" o:hr="t" fillcolor="#a0a0a0" stroked="f"/>
        </w:pict>
      </w:r>
    </w:p>
    <w:p w14:paraId="3B5AA0E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5. Pattern Replacement</w:t>
      </w:r>
    </w:p>
    <w:p w14:paraId="1EDBEED3" w14:textId="77777777" w:rsidR="00ED7E3C" w:rsidRPr="00ED7E3C" w:rsidRDefault="00ED7E3C" w:rsidP="00ED7E3C">
      <w:r w:rsidRPr="00ED7E3C">
        <w:t>${var/pattern/replacement}</w:t>
      </w:r>
    </w:p>
    <w:p w14:paraId="7665E8D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lastRenderedPageBreak/>
        <w:t>Replace all:</w:t>
      </w:r>
    </w:p>
    <w:p w14:paraId="3EA39325" w14:textId="77777777" w:rsidR="00ED7E3C" w:rsidRPr="00ED7E3C" w:rsidRDefault="00ED7E3C" w:rsidP="00ED7E3C">
      <w:r w:rsidRPr="00ED7E3C">
        <w:t>${var//pattern/replacement}</w:t>
      </w:r>
    </w:p>
    <w:p w14:paraId="2450CE15" w14:textId="77777777" w:rsidR="00ED7E3C" w:rsidRPr="00ED7E3C" w:rsidRDefault="00ED7E3C" w:rsidP="00ED7E3C">
      <w:r w:rsidRPr="00ED7E3C">
        <w:pict w14:anchorId="4DAEC8C6">
          <v:rect id="_x0000_i3939" style="width:0;height:1.5pt" o:hralign="center" o:hrstd="t" o:hr="t" fillcolor="#a0a0a0" stroked="f"/>
        </w:pict>
      </w:r>
    </w:p>
    <w:p w14:paraId="4AFEB4B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286806C8" w14:textId="77777777" w:rsidR="00ED7E3C" w:rsidRPr="00ED7E3C" w:rsidRDefault="00ED7E3C" w:rsidP="00ED7E3C">
      <w:r w:rsidRPr="00ED7E3C">
        <w:t>Parameter expansion is a powerful way to manipulate text without external commands, improving performance and script readability.</w:t>
      </w:r>
    </w:p>
    <w:p w14:paraId="39D8FDE0" w14:textId="77777777" w:rsidR="00ED7E3C" w:rsidRPr="00ED7E3C" w:rsidRDefault="00ED7E3C" w:rsidP="00ED7E3C">
      <w:r w:rsidRPr="00ED7E3C">
        <w:pict w14:anchorId="4559370F">
          <v:rect id="_x0000_i3940" style="width:0;height:1.5pt" o:hralign="center" o:hrstd="t" o:hr="t" fillcolor="#a0a0a0" stroked="f"/>
        </w:pict>
      </w:r>
    </w:p>
    <w:p w14:paraId="54903E56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Q48. Explain command substitution using and </w:t>
      </w:r>
      <w:proofErr w:type="gramStart"/>
      <w:r w:rsidRPr="00ED7E3C">
        <w:rPr>
          <w:b/>
          <w:bCs/>
        </w:rPr>
        <w:t>$( )</w:t>
      </w:r>
      <w:proofErr w:type="gramEnd"/>
      <w:r w:rsidRPr="00ED7E3C">
        <w:rPr>
          <w:b/>
          <w:bCs/>
        </w:rPr>
        <w:t>. Compare both forms.</w:t>
      </w:r>
    </w:p>
    <w:p w14:paraId="3CB4396A" w14:textId="77777777" w:rsidR="00ED7E3C" w:rsidRPr="00ED7E3C" w:rsidRDefault="00ED7E3C" w:rsidP="00ED7E3C">
      <w:r w:rsidRPr="00ED7E3C">
        <w:t>Command substitution replaces a command with its output.</w:t>
      </w:r>
    </w:p>
    <w:p w14:paraId="690B7EFB" w14:textId="77777777" w:rsidR="00ED7E3C" w:rsidRPr="00ED7E3C" w:rsidRDefault="00ED7E3C" w:rsidP="00ED7E3C">
      <w:r w:rsidRPr="00ED7E3C">
        <w:pict w14:anchorId="0AA22035">
          <v:rect id="_x0000_i3941" style="width:0;height:1.5pt" o:hralign="center" o:hrstd="t" o:hr="t" fillcolor="#a0a0a0" stroked="f"/>
        </w:pict>
      </w:r>
    </w:p>
    <w:p w14:paraId="79135D77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Backtick Form</w:t>
      </w:r>
    </w:p>
    <w:p w14:paraId="76F588DA" w14:textId="77777777" w:rsidR="00ED7E3C" w:rsidRPr="00ED7E3C" w:rsidRDefault="00ED7E3C" w:rsidP="00ED7E3C">
      <w:r w:rsidRPr="00ED7E3C">
        <w:t>result=`date`</w:t>
      </w:r>
    </w:p>
    <w:p w14:paraId="448FFF51" w14:textId="77777777" w:rsidR="00ED7E3C" w:rsidRPr="00ED7E3C" w:rsidRDefault="00ED7E3C" w:rsidP="00ED7E3C">
      <w:r w:rsidRPr="00ED7E3C">
        <w:t>Issues:</w:t>
      </w:r>
      <w:r w:rsidRPr="00ED7E3C">
        <w:br/>
        <w:t>• Hard to nest</w:t>
      </w:r>
      <w:r w:rsidRPr="00ED7E3C">
        <w:br/>
        <w:t>• Difficult to read</w:t>
      </w:r>
    </w:p>
    <w:p w14:paraId="6342A475" w14:textId="77777777" w:rsidR="00ED7E3C" w:rsidRPr="00ED7E3C" w:rsidRDefault="00ED7E3C" w:rsidP="00ED7E3C">
      <w:r w:rsidRPr="00ED7E3C">
        <w:pict w14:anchorId="08BA37FF">
          <v:rect id="_x0000_i3942" style="width:0;height:1.5pt" o:hralign="center" o:hrstd="t" o:hr="t" fillcolor="#a0a0a0" stroked="f"/>
        </w:pict>
      </w:r>
    </w:p>
    <w:p w14:paraId="0EAC1B2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2. Modern Form </w:t>
      </w:r>
      <w:proofErr w:type="gramStart"/>
      <w:r w:rsidRPr="00ED7E3C">
        <w:rPr>
          <w:b/>
          <w:bCs/>
        </w:rPr>
        <w:t>$( )</w:t>
      </w:r>
      <w:proofErr w:type="gramEnd"/>
    </w:p>
    <w:p w14:paraId="7B99C023" w14:textId="77777777" w:rsidR="00ED7E3C" w:rsidRPr="00ED7E3C" w:rsidRDefault="00ED7E3C" w:rsidP="00ED7E3C">
      <w:r w:rsidRPr="00ED7E3C">
        <w:t>result=$(date)</w:t>
      </w:r>
    </w:p>
    <w:p w14:paraId="546D0848" w14:textId="77777777" w:rsidR="00ED7E3C" w:rsidRPr="00ED7E3C" w:rsidRDefault="00ED7E3C" w:rsidP="00ED7E3C">
      <w:r w:rsidRPr="00ED7E3C">
        <w:t>Advantages:</w:t>
      </w:r>
      <w:r w:rsidRPr="00ED7E3C">
        <w:br/>
        <w:t>• Easier to nest</w:t>
      </w:r>
      <w:r w:rsidRPr="00ED7E3C">
        <w:br/>
        <w:t>• More readable</w:t>
      </w:r>
      <w:r w:rsidRPr="00ED7E3C">
        <w:br/>
        <w:t>• POSIX compliant</w:t>
      </w:r>
    </w:p>
    <w:p w14:paraId="75E39EE0" w14:textId="77777777" w:rsidR="00ED7E3C" w:rsidRPr="00ED7E3C" w:rsidRDefault="00ED7E3C" w:rsidP="00ED7E3C">
      <w:r w:rsidRPr="00ED7E3C">
        <w:pict w14:anchorId="6B02E197">
          <v:rect id="_x0000_i3943" style="width:0;height:1.5pt" o:hralign="center" o:hrstd="t" o:hr="t" fillcolor="#a0a0a0" stroked="f"/>
        </w:pict>
      </w:r>
    </w:p>
    <w:p w14:paraId="3852E6B8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Nesting Example</w:t>
      </w:r>
    </w:p>
    <w:p w14:paraId="5F69F7AF" w14:textId="77777777" w:rsidR="00ED7E3C" w:rsidRPr="00ED7E3C" w:rsidRDefault="00ED7E3C" w:rsidP="00ED7E3C">
      <w:r w:rsidRPr="00ED7E3C">
        <w:t>Backticks:</w:t>
      </w:r>
    </w:p>
    <w:p w14:paraId="7F4FE26A" w14:textId="77777777" w:rsidR="00ED7E3C" w:rsidRPr="00ED7E3C" w:rsidRDefault="00ED7E3C" w:rsidP="00ED7E3C">
      <w:r w:rsidRPr="00ED7E3C">
        <w:t>`echo \`date\``</w:t>
      </w:r>
    </w:p>
    <w:p w14:paraId="36AE07A7" w14:textId="77777777" w:rsidR="00ED7E3C" w:rsidRPr="00ED7E3C" w:rsidRDefault="00ED7E3C" w:rsidP="00ED7E3C">
      <w:r w:rsidRPr="00ED7E3C">
        <w:t>Very hard to maintain.</w:t>
      </w:r>
    </w:p>
    <w:p w14:paraId="4D6850FB" w14:textId="77777777" w:rsidR="00ED7E3C" w:rsidRPr="00ED7E3C" w:rsidRDefault="00ED7E3C" w:rsidP="00ED7E3C">
      <w:r w:rsidRPr="00ED7E3C">
        <w:t>Modern:</w:t>
      </w:r>
    </w:p>
    <w:p w14:paraId="35F799AE" w14:textId="77777777" w:rsidR="00ED7E3C" w:rsidRPr="00ED7E3C" w:rsidRDefault="00ED7E3C" w:rsidP="00ED7E3C">
      <w:r w:rsidRPr="00ED7E3C">
        <w:t>$(echo $(date))</w:t>
      </w:r>
    </w:p>
    <w:p w14:paraId="76CF82A5" w14:textId="77777777" w:rsidR="00ED7E3C" w:rsidRPr="00ED7E3C" w:rsidRDefault="00ED7E3C" w:rsidP="00ED7E3C">
      <w:r w:rsidRPr="00ED7E3C">
        <w:pict w14:anchorId="68954148">
          <v:rect id="_x0000_i3944" style="width:0;height:1.5pt" o:hralign="center" o:hrstd="t" o:hr="t" fillcolor="#a0a0a0" stroked="f"/>
        </w:pict>
      </w:r>
    </w:p>
    <w:p w14:paraId="11D3FD5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Use Cases</w:t>
      </w:r>
    </w:p>
    <w:p w14:paraId="0CAB915C" w14:textId="77777777" w:rsidR="00ED7E3C" w:rsidRPr="00ED7E3C" w:rsidRDefault="00ED7E3C" w:rsidP="00ED7E3C">
      <w:r w:rsidRPr="00ED7E3C">
        <w:lastRenderedPageBreak/>
        <w:t>• Setting variables</w:t>
      </w:r>
      <w:r w:rsidRPr="00ED7E3C">
        <w:br/>
        <w:t>• Embedding values into strings</w:t>
      </w:r>
      <w:r w:rsidRPr="00ED7E3C">
        <w:br/>
        <w:t>• Script automation</w:t>
      </w:r>
    </w:p>
    <w:p w14:paraId="2CF42F38" w14:textId="77777777" w:rsidR="00ED7E3C" w:rsidRPr="00ED7E3C" w:rsidRDefault="00ED7E3C" w:rsidP="00ED7E3C">
      <w:r w:rsidRPr="00ED7E3C">
        <w:t>Example:</w:t>
      </w:r>
    </w:p>
    <w:p w14:paraId="2EC4450C" w14:textId="77777777" w:rsidR="00ED7E3C" w:rsidRPr="00ED7E3C" w:rsidRDefault="00ED7E3C" w:rsidP="00ED7E3C">
      <w:r w:rsidRPr="00ED7E3C">
        <w:t>echo "Current time: $(date)"</w:t>
      </w:r>
    </w:p>
    <w:p w14:paraId="3A999EB3" w14:textId="77777777" w:rsidR="00ED7E3C" w:rsidRPr="00ED7E3C" w:rsidRDefault="00ED7E3C" w:rsidP="00ED7E3C">
      <w:r w:rsidRPr="00ED7E3C">
        <w:pict w14:anchorId="40F668DB">
          <v:rect id="_x0000_i3945" style="width:0;height:1.5pt" o:hralign="center" o:hrstd="t" o:hr="t" fillcolor="#a0a0a0" stroked="f"/>
        </w:pict>
      </w:r>
    </w:p>
    <w:p w14:paraId="3269FB7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26E1C8AC" w14:textId="77777777" w:rsidR="00ED7E3C" w:rsidRPr="00ED7E3C" w:rsidRDefault="00ED7E3C" w:rsidP="00ED7E3C">
      <w:r w:rsidRPr="00ED7E3C">
        <w:t xml:space="preserve">The </w:t>
      </w:r>
      <w:proofErr w:type="gramStart"/>
      <w:r w:rsidRPr="00ED7E3C">
        <w:t>$( )</w:t>
      </w:r>
      <w:proofErr w:type="gramEnd"/>
      <w:r w:rsidRPr="00ED7E3C">
        <w:t xml:space="preserve"> syntax is preferred due to clarity, readability, and better support for nested substitutions.</w:t>
      </w:r>
    </w:p>
    <w:p w14:paraId="3EDC354B" w14:textId="77777777" w:rsidR="00ED7E3C" w:rsidRPr="00ED7E3C" w:rsidRDefault="00ED7E3C" w:rsidP="00ED7E3C">
      <w:r w:rsidRPr="00ED7E3C">
        <w:pict w14:anchorId="48218382">
          <v:rect id="_x0000_i3946" style="width:0;height:1.5pt" o:hralign="center" o:hrstd="t" o:hr="t" fillcolor="#a0a0a0" stroked="f"/>
        </w:pict>
      </w:r>
    </w:p>
    <w:p w14:paraId="20F54AAD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Q49. Discuss special shell variables (HOME, PATH, USER, SHELL, UID) and how they influence environment </w:t>
      </w:r>
      <w:proofErr w:type="spellStart"/>
      <w:r w:rsidRPr="00ED7E3C">
        <w:rPr>
          <w:b/>
          <w:bCs/>
        </w:rPr>
        <w:t>behavior</w:t>
      </w:r>
      <w:proofErr w:type="spellEnd"/>
      <w:r w:rsidRPr="00ED7E3C">
        <w:rPr>
          <w:b/>
          <w:bCs/>
        </w:rPr>
        <w:t>.</w:t>
      </w:r>
    </w:p>
    <w:p w14:paraId="7D3E8CCF" w14:textId="77777777" w:rsidR="00ED7E3C" w:rsidRPr="00ED7E3C" w:rsidRDefault="00ED7E3C" w:rsidP="00ED7E3C">
      <w:r w:rsidRPr="00ED7E3C">
        <w:t>Special variables define default system settings and user environment.</w:t>
      </w:r>
    </w:p>
    <w:p w14:paraId="63ACE9B7" w14:textId="77777777" w:rsidR="00ED7E3C" w:rsidRPr="00ED7E3C" w:rsidRDefault="00ED7E3C" w:rsidP="00ED7E3C">
      <w:r w:rsidRPr="00ED7E3C">
        <w:pict w14:anchorId="48BEE5EC">
          <v:rect id="_x0000_i3947" style="width:0;height:1.5pt" o:hralign="center" o:hrstd="t" o:hr="t" fillcolor="#a0a0a0" stroked="f"/>
        </w:pict>
      </w:r>
    </w:p>
    <w:p w14:paraId="7B8F0FE2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HOME</w:t>
      </w:r>
    </w:p>
    <w:p w14:paraId="3A613B5A" w14:textId="77777777" w:rsidR="00ED7E3C" w:rsidRPr="00ED7E3C" w:rsidRDefault="00ED7E3C" w:rsidP="00ED7E3C">
      <w:r w:rsidRPr="00ED7E3C">
        <w:t>User’s home directory.</w:t>
      </w:r>
    </w:p>
    <w:p w14:paraId="3F2EB50D" w14:textId="77777777" w:rsidR="00ED7E3C" w:rsidRPr="00ED7E3C" w:rsidRDefault="00ED7E3C" w:rsidP="00ED7E3C">
      <w:r w:rsidRPr="00ED7E3C">
        <w:t>cd $HOME</w:t>
      </w:r>
    </w:p>
    <w:p w14:paraId="7DE486E4" w14:textId="77777777" w:rsidR="00ED7E3C" w:rsidRPr="00ED7E3C" w:rsidRDefault="00ED7E3C" w:rsidP="00ED7E3C">
      <w:r w:rsidRPr="00ED7E3C">
        <w:t>Used by programs to save configuration.</w:t>
      </w:r>
    </w:p>
    <w:p w14:paraId="4317CA7F" w14:textId="77777777" w:rsidR="00ED7E3C" w:rsidRPr="00ED7E3C" w:rsidRDefault="00ED7E3C" w:rsidP="00ED7E3C">
      <w:r w:rsidRPr="00ED7E3C">
        <w:pict w14:anchorId="5E876473">
          <v:rect id="_x0000_i3948" style="width:0;height:1.5pt" o:hralign="center" o:hrstd="t" o:hr="t" fillcolor="#a0a0a0" stroked="f"/>
        </w:pict>
      </w:r>
    </w:p>
    <w:p w14:paraId="02C032BF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PATH</w:t>
      </w:r>
    </w:p>
    <w:p w14:paraId="22677D3D" w14:textId="77777777" w:rsidR="00ED7E3C" w:rsidRPr="00ED7E3C" w:rsidRDefault="00ED7E3C" w:rsidP="00ED7E3C">
      <w:r w:rsidRPr="00ED7E3C">
        <w:t>Search path for executables.</w:t>
      </w:r>
    </w:p>
    <w:p w14:paraId="773C5B4F" w14:textId="77777777" w:rsidR="00ED7E3C" w:rsidRPr="00ED7E3C" w:rsidRDefault="00ED7E3C" w:rsidP="00ED7E3C">
      <w:r w:rsidRPr="00ED7E3C">
        <w:t>echo $PATH</w:t>
      </w:r>
    </w:p>
    <w:p w14:paraId="6187E7D9" w14:textId="77777777" w:rsidR="00ED7E3C" w:rsidRPr="00ED7E3C" w:rsidRDefault="00ED7E3C" w:rsidP="00ED7E3C">
      <w:r w:rsidRPr="00ED7E3C">
        <w:t>Influences which version of a program runs.</w:t>
      </w:r>
    </w:p>
    <w:p w14:paraId="35D65D4E" w14:textId="77777777" w:rsidR="00ED7E3C" w:rsidRPr="00ED7E3C" w:rsidRDefault="00ED7E3C" w:rsidP="00ED7E3C">
      <w:r w:rsidRPr="00ED7E3C">
        <w:pict w14:anchorId="0B258831">
          <v:rect id="_x0000_i3949" style="width:0;height:1.5pt" o:hralign="center" o:hrstd="t" o:hr="t" fillcolor="#a0a0a0" stroked="f"/>
        </w:pict>
      </w:r>
    </w:p>
    <w:p w14:paraId="7BC63B45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USER</w:t>
      </w:r>
    </w:p>
    <w:p w14:paraId="7EDCC045" w14:textId="77777777" w:rsidR="00ED7E3C" w:rsidRPr="00ED7E3C" w:rsidRDefault="00ED7E3C" w:rsidP="00ED7E3C">
      <w:r w:rsidRPr="00ED7E3C">
        <w:t>Current logged-in user.</w:t>
      </w:r>
    </w:p>
    <w:p w14:paraId="75C92128" w14:textId="77777777" w:rsidR="00ED7E3C" w:rsidRPr="00ED7E3C" w:rsidRDefault="00ED7E3C" w:rsidP="00ED7E3C">
      <w:r w:rsidRPr="00ED7E3C">
        <w:t>echo $USER</w:t>
      </w:r>
    </w:p>
    <w:p w14:paraId="4009F2BE" w14:textId="77777777" w:rsidR="00ED7E3C" w:rsidRPr="00ED7E3C" w:rsidRDefault="00ED7E3C" w:rsidP="00ED7E3C">
      <w:r w:rsidRPr="00ED7E3C">
        <w:t>Used in scripts for personalization.</w:t>
      </w:r>
    </w:p>
    <w:p w14:paraId="58B23C90" w14:textId="77777777" w:rsidR="00ED7E3C" w:rsidRPr="00ED7E3C" w:rsidRDefault="00ED7E3C" w:rsidP="00ED7E3C">
      <w:r w:rsidRPr="00ED7E3C">
        <w:pict w14:anchorId="39E66F4E">
          <v:rect id="_x0000_i3950" style="width:0;height:1.5pt" o:hralign="center" o:hrstd="t" o:hr="t" fillcolor="#a0a0a0" stroked="f"/>
        </w:pict>
      </w:r>
    </w:p>
    <w:p w14:paraId="48CA3C7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SHELL</w:t>
      </w:r>
    </w:p>
    <w:p w14:paraId="117ED7D5" w14:textId="77777777" w:rsidR="00ED7E3C" w:rsidRPr="00ED7E3C" w:rsidRDefault="00ED7E3C" w:rsidP="00ED7E3C">
      <w:r w:rsidRPr="00ED7E3C">
        <w:t>User’s default shell.</w:t>
      </w:r>
    </w:p>
    <w:p w14:paraId="4A2AD31B" w14:textId="77777777" w:rsidR="00ED7E3C" w:rsidRPr="00ED7E3C" w:rsidRDefault="00ED7E3C" w:rsidP="00ED7E3C">
      <w:r w:rsidRPr="00ED7E3C">
        <w:t>echo $SHELL</w:t>
      </w:r>
    </w:p>
    <w:p w14:paraId="67F18CA5" w14:textId="77777777" w:rsidR="00ED7E3C" w:rsidRPr="00ED7E3C" w:rsidRDefault="00ED7E3C" w:rsidP="00ED7E3C">
      <w:r w:rsidRPr="00ED7E3C">
        <w:t>Used by login managers.</w:t>
      </w:r>
    </w:p>
    <w:p w14:paraId="38AD8DFA" w14:textId="77777777" w:rsidR="00ED7E3C" w:rsidRPr="00ED7E3C" w:rsidRDefault="00ED7E3C" w:rsidP="00ED7E3C">
      <w:r w:rsidRPr="00ED7E3C">
        <w:lastRenderedPageBreak/>
        <w:pict w14:anchorId="5848E351">
          <v:rect id="_x0000_i3951" style="width:0;height:1.5pt" o:hralign="center" o:hrstd="t" o:hr="t" fillcolor="#a0a0a0" stroked="f"/>
        </w:pict>
      </w:r>
    </w:p>
    <w:p w14:paraId="752C8935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5. UID</w:t>
      </w:r>
    </w:p>
    <w:p w14:paraId="4898AAD8" w14:textId="77777777" w:rsidR="00ED7E3C" w:rsidRPr="00ED7E3C" w:rsidRDefault="00ED7E3C" w:rsidP="00ED7E3C">
      <w:r w:rsidRPr="00ED7E3C">
        <w:t>Numeric user ID.</w:t>
      </w:r>
    </w:p>
    <w:p w14:paraId="23DEEC39" w14:textId="77777777" w:rsidR="00ED7E3C" w:rsidRPr="00ED7E3C" w:rsidRDefault="00ED7E3C" w:rsidP="00ED7E3C">
      <w:r w:rsidRPr="00ED7E3C">
        <w:t>echo $UID</w:t>
      </w:r>
    </w:p>
    <w:p w14:paraId="3A1912AF" w14:textId="77777777" w:rsidR="00ED7E3C" w:rsidRPr="00ED7E3C" w:rsidRDefault="00ED7E3C" w:rsidP="00ED7E3C">
      <w:r w:rsidRPr="00ED7E3C">
        <w:t>UID 0 = root.</w:t>
      </w:r>
    </w:p>
    <w:p w14:paraId="6EEEA474" w14:textId="77777777" w:rsidR="00ED7E3C" w:rsidRPr="00ED7E3C" w:rsidRDefault="00ED7E3C" w:rsidP="00ED7E3C">
      <w:r w:rsidRPr="00ED7E3C">
        <w:t>Used to control privileges.</w:t>
      </w:r>
    </w:p>
    <w:p w14:paraId="5427F106" w14:textId="77777777" w:rsidR="00ED7E3C" w:rsidRPr="00ED7E3C" w:rsidRDefault="00ED7E3C" w:rsidP="00ED7E3C">
      <w:r w:rsidRPr="00ED7E3C">
        <w:pict w14:anchorId="7F458E69">
          <v:rect id="_x0000_i3952" style="width:0;height:1.5pt" o:hralign="center" o:hrstd="t" o:hr="t" fillcolor="#a0a0a0" stroked="f"/>
        </w:pict>
      </w:r>
    </w:p>
    <w:p w14:paraId="1B5648D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6. Influence on Environment</w:t>
      </w:r>
    </w:p>
    <w:p w14:paraId="583491BB" w14:textId="77777777" w:rsidR="00ED7E3C" w:rsidRPr="00ED7E3C" w:rsidRDefault="00ED7E3C" w:rsidP="00ED7E3C">
      <w:r w:rsidRPr="00ED7E3C">
        <w:t>These variables affect:</w:t>
      </w:r>
    </w:p>
    <w:p w14:paraId="73C78CEB" w14:textId="77777777" w:rsidR="00ED7E3C" w:rsidRPr="00ED7E3C" w:rsidRDefault="00ED7E3C" w:rsidP="00ED7E3C">
      <w:r w:rsidRPr="00ED7E3C">
        <w:t>• Command execution</w:t>
      </w:r>
      <w:r w:rsidRPr="00ED7E3C">
        <w:br/>
        <w:t xml:space="preserve">• Script </w:t>
      </w:r>
      <w:proofErr w:type="spellStart"/>
      <w:r w:rsidRPr="00ED7E3C">
        <w:t>behavior</w:t>
      </w:r>
      <w:proofErr w:type="spellEnd"/>
      <w:r w:rsidRPr="00ED7E3C">
        <w:br/>
        <w:t>• Access rights</w:t>
      </w:r>
      <w:r w:rsidRPr="00ED7E3C">
        <w:br/>
        <w:t>• File locations</w:t>
      </w:r>
      <w:r w:rsidRPr="00ED7E3C">
        <w:br/>
        <w:t>• Shell choice</w:t>
      </w:r>
    </w:p>
    <w:p w14:paraId="49761958" w14:textId="77777777" w:rsidR="00ED7E3C" w:rsidRPr="00ED7E3C" w:rsidRDefault="00ED7E3C" w:rsidP="00ED7E3C">
      <w:r w:rsidRPr="00ED7E3C">
        <w:pict w14:anchorId="2A75593E">
          <v:rect id="_x0000_i3953" style="width:0;height:1.5pt" o:hralign="center" o:hrstd="t" o:hr="t" fillcolor="#a0a0a0" stroked="f"/>
        </w:pict>
      </w:r>
    </w:p>
    <w:p w14:paraId="52B7161E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54D84BDF" w14:textId="77777777" w:rsidR="00ED7E3C" w:rsidRPr="00ED7E3C" w:rsidRDefault="00ED7E3C" w:rsidP="00ED7E3C">
      <w:r w:rsidRPr="00ED7E3C">
        <w:t xml:space="preserve">Special variables ensure consistent </w:t>
      </w:r>
      <w:proofErr w:type="spellStart"/>
      <w:r w:rsidRPr="00ED7E3C">
        <w:t>behavior</w:t>
      </w:r>
      <w:proofErr w:type="spellEnd"/>
      <w:r w:rsidRPr="00ED7E3C">
        <w:t xml:space="preserve"> and system interaction across different environments.</w:t>
      </w:r>
    </w:p>
    <w:p w14:paraId="08E39517" w14:textId="77777777" w:rsidR="00ED7E3C" w:rsidRPr="00ED7E3C" w:rsidRDefault="00ED7E3C" w:rsidP="00ED7E3C">
      <w:r w:rsidRPr="00ED7E3C">
        <w:pict w14:anchorId="72ED662E">
          <v:rect id="_x0000_i3954" style="width:0;height:1.5pt" o:hralign="center" o:hrstd="t" o:hr="t" fillcolor="#a0a0a0" stroked="f"/>
        </w:pict>
      </w:r>
    </w:p>
    <w:p w14:paraId="1DDB3620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 xml:space="preserve">Q50. Explain </w:t>
      </w:r>
      <w:proofErr w:type="spellStart"/>
      <w:r w:rsidRPr="00ED7E3C">
        <w:rPr>
          <w:b/>
          <w:bCs/>
        </w:rPr>
        <w:t>chmod</w:t>
      </w:r>
      <w:proofErr w:type="spellEnd"/>
      <w:r w:rsidRPr="00ED7E3C">
        <w:rPr>
          <w:b/>
          <w:bCs/>
        </w:rPr>
        <w:t xml:space="preserve"> symbolic and numeric modes in detail with examples demonstrating permission modifications.</w:t>
      </w:r>
    </w:p>
    <w:p w14:paraId="7DB827E3" w14:textId="77777777" w:rsidR="00ED7E3C" w:rsidRPr="00ED7E3C" w:rsidRDefault="00ED7E3C" w:rsidP="00ED7E3C">
      <w:r w:rsidRPr="00ED7E3C">
        <w:t xml:space="preserve">The </w:t>
      </w:r>
      <w:proofErr w:type="spellStart"/>
      <w:r w:rsidRPr="00ED7E3C">
        <w:t>chmod</w:t>
      </w:r>
      <w:proofErr w:type="spellEnd"/>
      <w:r w:rsidRPr="00ED7E3C">
        <w:t xml:space="preserve"> command modifies permissions.</w:t>
      </w:r>
    </w:p>
    <w:p w14:paraId="1CDF2D7F" w14:textId="77777777" w:rsidR="00ED7E3C" w:rsidRPr="00ED7E3C" w:rsidRDefault="00ED7E3C" w:rsidP="00ED7E3C">
      <w:r w:rsidRPr="00ED7E3C">
        <w:pict w14:anchorId="1875D791">
          <v:rect id="_x0000_i3955" style="width:0;height:1.5pt" o:hralign="center" o:hrstd="t" o:hr="t" fillcolor="#a0a0a0" stroked="f"/>
        </w:pict>
      </w:r>
    </w:p>
    <w:p w14:paraId="38E128B2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1. Permission Categories</w:t>
      </w:r>
    </w:p>
    <w:p w14:paraId="30E2FA0D" w14:textId="77777777" w:rsidR="00ED7E3C" w:rsidRPr="00ED7E3C" w:rsidRDefault="00ED7E3C" w:rsidP="00ED7E3C">
      <w:r w:rsidRPr="00ED7E3C">
        <w:t>• u → user</w:t>
      </w:r>
      <w:r w:rsidRPr="00ED7E3C">
        <w:br/>
        <w:t>• g → group</w:t>
      </w:r>
      <w:r w:rsidRPr="00ED7E3C">
        <w:br/>
        <w:t>• o → others</w:t>
      </w:r>
      <w:r w:rsidRPr="00ED7E3C">
        <w:br/>
        <w:t>• a → all</w:t>
      </w:r>
    </w:p>
    <w:p w14:paraId="0E9F7FD8" w14:textId="77777777" w:rsidR="00ED7E3C" w:rsidRPr="00ED7E3C" w:rsidRDefault="00ED7E3C" w:rsidP="00ED7E3C">
      <w:r w:rsidRPr="00ED7E3C">
        <w:pict w14:anchorId="7BDB9C08">
          <v:rect id="_x0000_i3956" style="width:0;height:1.5pt" o:hralign="center" o:hrstd="t" o:hr="t" fillcolor="#a0a0a0" stroked="f"/>
        </w:pict>
      </w:r>
    </w:p>
    <w:p w14:paraId="17F8410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2. Symbolic Mode</w:t>
      </w:r>
    </w:p>
    <w:p w14:paraId="29E2C4C4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Add Permission</w:t>
      </w:r>
    </w:p>
    <w:p w14:paraId="7BA36146" w14:textId="77777777" w:rsidR="00ED7E3C" w:rsidRPr="00ED7E3C" w:rsidRDefault="00ED7E3C" w:rsidP="00ED7E3C">
      <w:proofErr w:type="spellStart"/>
      <w:r w:rsidRPr="00ED7E3C">
        <w:t>chmod</w:t>
      </w:r>
      <w:proofErr w:type="spellEnd"/>
      <w:r w:rsidRPr="00ED7E3C">
        <w:t xml:space="preserve"> </w:t>
      </w:r>
      <w:proofErr w:type="spellStart"/>
      <w:r w:rsidRPr="00ED7E3C">
        <w:t>u+x</w:t>
      </w:r>
      <w:proofErr w:type="spellEnd"/>
      <w:r w:rsidRPr="00ED7E3C">
        <w:t xml:space="preserve"> script.sh</w:t>
      </w:r>
    </w:p>
    <w:p w14:paraId="45D7C4F9" w14:textId="77777777" w:rsidR="00ED7E3C" w:rsidRPr="00ED7E3C" w:rsidRDefault="00ED7E3C" w:rsidP="00ED7E3C">
      <w:proofErr w:type="spellStart"/>
      <w:r w:rsidRPr="00ED7E3C">
        <w:t>chmod</w:t>
      </w:r>
      <w:proofErr w:type="spellEnd"/>
      <w:r w:rsidRPr="00ED7E3C">
        <w:t xml:space="preserve"> </w:t>
      </w:r>
      <w:proofErr w:type="spellStart"/>
      <w:r w:rsidRPr="00ED7E3C">
        <w:t>g+w</w:t>
      </w:r>
      <w:proofErr w:type="spellEnd"/>
      <w:r w:rsidRPr="00ED7E3C">
        <w:t xml:space="preserve"> file.txt</w:t>
      </w:r>
    </w:p>
    <w:p w14:paraId="01AC58C1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Remove Permission</w:t>
      </w:r>
    </w:p>
    <w:p w14:paraId="4BD5A4DA" w14:textId="77777777" w:rsidR="00ED7E3C" w:rsidRPr="00ED7E3C" w:rsidRDefault="00ED7E3C" w:rsidP="00ED7E3C">
      <w:proofErr w:type="spellStart"/>
      <w:r w:rsidRPr="00ED7E3C">
        <w:lastRenderedPageBreak/>
        <w:t>chmod</w:t>
      </w:r>
      <w:proofErr w:type="spellEnd"/>
      <w:r w:rsidRPr="00ED7E3C">
        <w:t xml:space="preserve"> o-r secret.txt</w:t>
      </w:r>
    </w:p>
    <w:p w14:paraId="5E2216A3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Set Exact Permission</w:t>
      </w:r>
    </w:p>
    <w:p w14:paraId="5CCB5B15" w14:textId="77777777" w:rsidR="00ED7E3C" w:rsidRPr="00ED7E3C" w:rsidRDefault="00ED7E3C" w:rsidP="00ED7E3C">
      <w:proofErr w:type="spellStart"/>
      <w:r w:rsidRPr="00ED7E3C">
        <w:t>chmod</w:t>
      </w:r>
      <w:proofErr w:type="spellEnd"/>
      <w:r w:rsidRPr="00ED7E3C">
        <w:t xml:space="preserve"> u=</w:t>
      </w:r>
      <w:proofErr w:type="spellStart"/>
      <w:proofErr w:type="gramStart"/>
      <w:r w:rsidRPr="00ED7E3C">
        <w:t>rw,g</w:t>
      </w:r>
      <w:proofErr w:type="spellEnd"/>
      <w:proofErr w:type="gramEnd"/>
      <w:r w:rsidRPr="00ED7E3C">
        <w:t>=</w:t>
      </w:r>
      <w:proofErr w:type="spellStart"/>
      <w:proofErr w:type="gramStart"/>
      <w:r w:rsidRPr="00ED7E3C">
        <w:t>r,o</w:t>
      </w:r>
      <w:proofErr w:type="spellEnd"/>
      <w:proofErr w:type="gramEnd"/>
      <w:r w:rsidRPr="00ED7E3C">
        <w:t>=</w:t>
      </w:r>
    </w:p>
    <w:p w14:paraId="007215BD" w14:textId="77777777" w:rsidR="00ED7E3C" w:rsidRPr="00ED7E3C" w:rsidRDefault="00ED7E3C" w:rsidP="00ED7E3C">
      <w:r w:rsidRPr="00ED7E3C">
        <w:pict w14:anchorId="32FDCE40">
          <v:rect id="_x0000_i3957" style="width:0;height:1.5pt" o:hralign="center" o:hrstd="t" o:hr="t" fillcolor="#a0a0a0" stroked="f"/>
        </w:pict>
      </w:r>
    </w:p>
    <w:p w14:paraId="33B8B6B9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3. Numeric (Octal) Mode</w:t>
      </w:r>
    </w:p>
    <w:p w14:paraId="5046A07D" w14:textId="77777777" w:rsidR="00ED7E3C" w:rsidRPr="00ED7E3C" w:rsidRDefault="00ED7E3C" w:rsidP="00ED7E3C">
      <w:r w:rsidRPr="00ED7E3C">
        <w:t>Permissions mapped to numbers:</w:t>
      </w:r>
    </w:p>
    <w:p w14:paraId="4087B31D" w14:textId="77777777" w:rsidR="00ED7E3C" w:rsidRPr="00ED7E3C" w:rsidRDefault="00ED7E3C" w:rsidP="00ED7E3C">
      <w:r w:rsidRPr="00ED7E3C">
        <w:t>• r = 4</w:t>
      </w:r>
      <w:r w:rsidRPr="00ED7E3C">
        <w:br/>
        <w:t>• w = 2</w:t>
      </w:r>
      <w:r w:rsidRPr="00ED7E3C">
        <w:br/>
        <w:t>• x = 1</w:t>
      </w:r>
    </w:p>
    <w:p w14:paraId="30EF3DA5" w14:textId="77777777" w:rsidR="00ED7E3C" w:rsidRPr="00ED7E3C" w:rsidRDefault="00ED7E3C" w:rsidP="00ED7E3C">
      <w:r w:rsidRPr="00ED7E3C">
        <w:t>Sum gives permission.</w:t>
      </w:r>
    </w:p>
    <w:p w14:paraId="651CC22C" w14:textId="77777777" w:rsidR="00ED7E3C" w:rsidRPr="00ED7E3C" w:rsidRDefault="00ED7E3C" w:rsidP="00ED7E3C">
      <w:r w:rsidRPr="00ED7E3C">
        <w:t>Example:</w:t>
      </w:r>
    </w:p>
    <w:p w14:paraId="1B520D05" w14:textId="77777777" w:rsidR="00ED7E3C" w:rsidRPr="00ED7E3C" w:rsidRDefault="00ED7E3C" w:rsidP="00ED7E3C">
      <w:proofErr w:type="spellStart"/>
      <w:r w:rsidRPr="00ED7E3C">
        <w:t>chmod</w:t>
      </w:r>
      <w:proofErr w:type="spellEnd"/>
      <w:r w:rsidRPr="00ED7E3C">
        <w:t xml:space="preserve"> 755 script.sh</w:t>
      </w:r>
    </w:p>
    <w:p w14:paraId="35CA3609" w14:textId="77777777" w:rsidR="00ED7E3C" w:rsidRPr="00ED7E3C" w:rsidRDefault="00ED7E3C" w:rsidP="00ED7E3C">
      <w:r w:rsidRPr="00ED7E3C">
        <w:t>Meaning:</w:t>
      </w:r>
      <w:r w:rsidRPr="00ED7E3C">
        <w:br/>
        <w:t xml:space="preserve">• Owner: 7 → </w:t>
      </w:r>
      <w:proofErr w:type="spellStart"/>
      <w:r w:rsidRPr="00ED7E3C">
        <w:t>rwx</w:t>
      </w:r>
      <w:proofErr w:type="spellEnd"/>
      <w:r w:rsidRPr="00ED7E3C">
        <w:br/>
        <w:t>• Group: 5 → r-x</w:t>
      </w:r>
      <w:r w:rsidRPr="00ED7E3C">
        <w:br/>
        <w:t>• Others: 5 → r-x</w:t>
      </w:r>
    </w:p>
    <w:p w14:paraId="2987BA1B" w14:textId="77777777" w:rsidR="00ED7E3C" w:rsidRPr="00ED7E3C" w:rsidRDefault="00ED7E3C" w:rsidP="00ED7E3C">
      <w:r w:rsidRPr="00ED7E3C">
        <w:pict w14:anchorId="4DDE4417">
          <v:rect id="_x0000_i3958" style="width:0;height:1.5pt" o:hralign="center" o:hrstd="t" o:hr="t" fillcolor="#a0a0a0" stroked="f"/>
        </w:pict>
      </w:r>
    </w:p>
    <w:p w14:paraId="56FB788C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4. Directory Permissions</w:t>
      </w:r>
    </w:p>
    <w:p w14:paraId="084C6B6E" w14:textId="77777777" w:rsidR="00ED7E3C" w:rsidRPr="00ED7E3C" w:rsidRDefault="00ED7E3C" w:rsidP="00ED7E3C">
      <w:r w:rsidRPr="00ED7E3C">
        <w:t>• x → enter</w:t>
      </w:r>
      <w:r w:rsidRPr="00ED7E3C">
        <w:br/>
        <w:t>• w → create/delete files</w:t>
      </w:r>
      <w:r w:rsidRPr="00ED7E3C">
        <w:br/>
        <w:t>• r → list files</w:t>
      </w:r>
    </w:p>
    <w:p w14:paraId="76C202E5" w14:textId="77777777" w:rsidR="00ED7E3C" w:rsidRPr="00ED7E3C" w:rsidRDefault="00ED7E3C" w:rsidP="00ED7E3C">
      <w:r w:rsidRPr="00ED7E3C">
        <w:t>Example:</w:t>
      </w:r>
    </w:p>
    <w:p w14:paraId="0BF60447" w14:textId="77777777" w:rsidR="00ED7E3C" w:rsidRPr="00ED7E3C" w:rsidRDefault="00ED7E3C" w:rsidP="00ED7E3C">
      <w:proofErr w:type="spellStart"/>
      <w:r w:rsidRPr="00ED7E3C">
        <w:t>chmod</w:t>
      </w:r>
      <w:proofErr w:type="spellEnd"/>
      <w:r w:rsidRPr="00ED7E3C">
        <w:t xml:space="preserve"> 700 </w:t>
      </w:r>
      <w:proofErr w:type="spellStart"/>
      <w:r w:rsidRPr="00ED7E3C">
        <w:t>private_dir</w:t>
      </w:r>
      <w:proofErr w:type="spellEnd"/>
    </w:p>
    <w:p w14:paraId="780EDFA5" w14:textId="77777777" w:rsidR="00ED7E3C" w:rsidRPr="00ED7E3C" w:rsidRDefault="00ED7E3C" w:rsidP="00ED7E3C">
      <w:r w:rsidRPr="00ED7E3C">
        <w:pict w14:anchorId="62E71433">
          <v:rect id="_x0000_i3959" style="width:0;height:1.5pt" o:hralign="center" o:hrstd="t" o:hr="t" fillcolor="#a0a0a0" stroked="f"/>
        </w:pict>
      </w:r>
    </w:p>
    <w:p w14:paraId="6DA6C48F" w14:textId="77777777" w:rsidR="00ED7E3C" w:rsidRPr="00ED7E3C" w:rsidRDefault="00ED7E3C" w:rsidP="00ED7E3C">
      <w:pPr>
        <w:rPr>
          <w:b/>
          <w:bCs/>
        </w:rPr>
      </w:pPr>
      <w:r w:rsidRPr="00ED7E3C">
        <w:rPr>
          <w:b/>
          <w:bCs/>
        </w:rPr>
        <w:t>Conclusion</w:t>
      </w:r>
    </w:p>
    <w:p w14:paraId="31CF9976" w14:textId="77777777" w:rsidR="00ED7E3C" w:rsidRPr="00ED7E3C" w:rsidRDefault="00ED7E3C" w:rsidP="00ED7E3C">
      <w:proofErr w:type="spellStart"/>
      <w:r w:rsidRPr="00ED7E3C">
        <w:t>chmod</w:t>
      </w:r>
      <w:proofErr w:type="spellEnd"/>
      <w:r w:rsidRPr="00ED7E3C">
        <w:t xml:space="preserve"> provides precise control over access using symbolic and numeric syntax, supporting both human-readable and efficient configurations.</w:t>
      </w:r>
    </w:p>
    <w:p w14:paraId="043F12EC" w14:textId="77777777" w:rsidR="00ED7E3C" w:rsidRPr="00ED7E3C" w:rsidRDefault="00ED7E3C" w:rsidP="00ED7E3C">
      <w:r w:rsidRPr="00ED7E3C">
        <w:pict w14:anchorId="55FECD4E">
          <v:rect id="_x0000_i3960" style="width:0;height:1.5pt" o:hralign="center" o:hrstd="t" o:hr="t" fillcolor="#a0a0a0" stroked="f"/>
        </w:pict>
      </w:r>
    </w:p>
    <w:p w14:paraId="06234D2F" w14:textId="77777777" w:rsidR="00D56186" w:rsidRPr="00D56186" w:rsidRDefault="00D56186" w:rsidP="00D56186">
      <w:r w:rsidRPr="00D56186">
        <w:t xml:space="preserve">Here are </w:t>
      </w:r>
      <w:r w:rsidRPr="00D56186">
        <w:rPr>
          <w:b/>
          <w:bCs/>
        </w:rPr>
        <w:t>full, exam-ready answers for Questions 51–70</w:t>
      </w:r>
      <w:r w:rsidRPr="00D56186">
        <w:t xml:space="preserve">. Each answer is written for </w:t>
      </w:r>
      <w:r w:rsidRPr="00D56186">
        <w:rPr>
          <w:b/>
          <w:bCs/>
        </w:rPr>
        <w:t>7–8 mark</w:t>
      </w:r>
      <w:r w:rsidRPr="00D56186">
        <w:t xml:space="preserve"> expectations: clear statement, explanation, examples, and short conclusion.</w:t>
      </w:r>
    </w:p>
    <w:p w14:paraId="1354A6D8" w14:textId="77777777" w:rsidR="00D56186" w:rsidRPr="00D56186" w:rsidRDefault="00D56186" w:rsidP="00D56186">
      <w:r w:rsidRPr="00D56186">
        <w:pict w14:anchorId="1FBC8E56">
          <v:rect id="_x0000_i4235" style="width:0;height:1.5pt" o:hralign="center" o:hrstd="t" o:hr="t" fillcolor="#a0a0a0" stroked="f"/>
        </w:pict>
      </w:r>
    </w:p>
    <w:p w14:paraId="31916ABC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 xml:space="preserve">Q51. Describe the steps of changing file ownership with </w:t>
      </w:r>
      <w:proofErr w:type="spellStart"/>
      <w:r w:rsidRPr="00D56186">
        <w:rPr>
          <w:b/>
          <w:bCs/>
        </w:rPr>
        <w:t>chown</w:t>
      </w:r>
      <w:proofErr w:type="spellEnd"/>
      <w:r w:rsidRPr="00D56186">
        <w:rPr>
          <w:b/>
          <w:bCs/>
        </w:rPr>
        <w:t xml:space="preserve"> and group ownership with </w:t>
      </w:r>
      <w:proofErr w:type="spellStart"/>
      <w:r w:rsidRPr="00D56186">
        <w:rPr>
          <w:b/>
          <w:bCs/>
        </w:rPr>
        <w:t>chgrp</w:t>
      </w:r>
      <w:proofErr w:type="spellEnd"/>
      <w:r w:rsidRPr="00D56186">
        <w:rPr>
          <w:b/>
          <w:bCs/>
        </w:rPr>
        <w:t>. Explain permission errors and superuser requirements.</w:t>
      </w:r>
    </w:p>
    <w:p w14:paraId="32B885F7" w14:textId="77777777" w:rsidR="00D56186" w:rsidRPr="00D56186" w:rsidRDefault="00D56186" w:rsidP="00D56186">
      <w:r w:rsidRPr="00D56186">
        <w:rPr>
          <w:b/>
          <w:bCs/>
        </w:rPr>
        <w:t>1. Purpose &amp; Scope</w:t>
      </w:r>
    </w:p>
    <w:p w14:paraId="6BF81C23" w14:textId="77777777" w:rsidR="00D56186" w:rsidRPr="00D56186" w:rsidRDefault="00D56186" w:rsidP="00D56186">
      <w:pPr>
        <w:numPr>
          <w:ilvl w:val="0"/>
          <w:numId w:val="7"/>
        </w:numPr>
      </w:pPr>
      <w:proofErr w:type="spellStart"/>
      <w:r w:rsidRPr="00D56186">
        <w:lastRenderedPageBreak/>
        <w:t>chown</w:t>
      </w:r>
      <w:proofErr w:type="spellEnd"/>
      <w:r w:rsidRPr="00D56186">
        <w:t xml:space="preserve"> changes owner and optionally group of a file/directory.</w:t>
      </w:r>
    </w:p>
    <w:p w14:paraId="285C4887" w14:textId="77777777" w:rsidR="00D56186" w:rsidRPr="00D56186" w:rsidRDefault="00D56186" w:rsidP="00D56186">
      <w:pPr>
        <w:numPr>
          <w:ilvl w:val="0"/>
          <w:numId w:val="7"/>
        </w:numPr>
      </w:pPr>
      <w:proofErr w:type="spellStart"/>
      <w:r w:rsidRPr="00D56186">
        <w:t>chgrp</w:t>
      </w:r>
      <w:proofErr w:type="spellEnd"/>
      <w:r w:rsidRPr="00D56186">
        <w:t xml:space="preserve"> changes the group owner only.</w:t>
      </w:r>
    </w:p>
    <w:p w14:paraId="77572667" w14:textId="77777777" w:rsidR="00D56186" w:rsidRPr="00D56186" w:rsidRDefault="00D56186" w:rsidP="00D56186">
      <w:r w:rsidRPr="00D56186">
        <w:rPr>
          <w:b/>
          <w:bCs/>
        </w:rPr>
        <w:t>2. Basic Syntax</w:t>
      </w:r>
    </w:p>
    <w:p w14:paraId="65692292" w14:textId="77777777" w:rsidR="00D56186" w:rsidRPr="00D56186" w:rsidRDefault="00D56186" w:rsidP="00D56186">
      <w:pPr>
        <w:numPr>
          <w:ilvl w:val="0"/>
          <w:numId w:val="8"/>
        </w:numPr>
      </w:pPr>
      <w:proofErr w:type="spellStart"/>
      <w:r w:rsidRPr="00D56186">
        <w:t>sudo</w:t>
      </w:r>
      <w:proofErr w:type="spellEnd"/>
      <w:r w:rsidRPr="00D56186">
        <w:t xml:space="preserve"> </w:t>
      </w:r>
      <w:proofErr w:type="spellStart"/>
      <w:r w:rsidRPr="00D56186">
        <w:t>chown</w:t>
      </w:r>
      <w:proofErr w:type="spellEnd"/>
      <w:r w:rsidRPr="00D56186">
        <w:t xml:space="preserve"> user file — change owner to user.</w:t>
      </w:r>
    </w:p>
    <w:p w14:paraId="0D601D46" w14:textId="77777777" w:rsidR="00D56186" w:rsidRPr="00D56186" w:rsidRDefault="00D56186" w:rsidP="00D56186">
      <w:pPr>
        <w:numPr>
          <w:ilvl w:val="0"/>
          <w:numId w:val="8"/>
        </w:numPr>
      </w:pPr>
      <w:proofErr w:type="spellStart"/>
      <w:r w:rsidRPr="00D56186">
        <w:t>sudo</w:t>
      </w:r>
      <w:proofErr w:type="spellEnd"/>
      <w:r w:rsidRPr="00D56186">
        <w:t xml:space="preserve"> </w:t>
      </w:r>
      <w:proofErr w:type="spellStart"/>
      <w:r w:rsidRPr="00D56186">
        <w:t>chown</w:t>
      </w:r>
      <w:proofErr w:type="spellEnd"/>
      <w:r w:rsidRPr="00D56186">
        <w:t xml:space="preserve"> </w:t>
      </w:r>
      <w:proofErr w:type="spellStart"/>
      <w:proofErr w:type="gramStart"/>
      <w:r w:rsidRPr="00D56186">
        <w:t>user:group</w:t>
      </w:r>
      <w:proofErr w:type="spellEnd"/>
      <w:proofErr w:type="gramEnd"/>
      <w:r w:rsidRPr="00D56186">
        <w:t xml:space="preserve"> file — change owner and group.</w:t>
      </w:r>
    </w:p>
    <w:p w14:paraId="3B4FBEED" w14:textId="77777777" w:rsidR="00D56186" w:rsidRPr="00D56186" w:rsidRDefault="00D56186" w:rsidP="00D56186">
      <w:pPr>
        <w:numPr>
          <w:ilvl w:val="0"/>
          <w:numId w:val="8"/>
        </w:numPr>
      </w:pPr>
      <w:proofErr w:type="spellStart"/>
      <w:r w:rsidRPr="00D56186">
        <w:t>chgrp</w:t>
      </w:r>
      <w:proofErr w:type="spellEnd"/>
      <w:r w:rsidRPr="00D56186">
        <w:t xml:space="preserve"> group file — change group to group.</w:t>
      </w:r>
    </w:p>
    <w:p w14:paraId="7D5C6249" w14:textId="77777777" w:rsidR="00D56186" w:rsidRPr="00D56186" w:rsidRDefault="00D56186" w:rsidP="00D56186">
      <w:r w:rsidRPr="00D56186">
        <w:rPr>
          <w:b/>
          <w:bCs/>
        </w:rPr>
        <w:t>3. Examples</w:t>
      </w:r>
    </w:p>
    <w:p w14:paraId="5C3382B4" w14:textId="77777777" w:rsidR="00D56186" w:rsidRPr="00D56186" w:rsidRDefault="00D56186" w:rsidP="00D56186">
      <w:pPr>
        <w:numPr>
          <w:ilvl w:val="0"/>
          <w:numId w:val="9"/>
        </w:numPr>
      </w:pPr>
      <w:r w:rsidRPr="00D56186">
        <w:t xml:space="preserve">Change owner: </w:t>
      </w:r>
      <w:proofErr w:type="spellStart"/>
      <w:r w:rsidRPr="00D56186">
        <w:t>sudo</w:t>
      </w:r>
      <w:proofErr w:type="spellEnd"/>
      <w:r w:rsidRPr="00D56186">
        <w:t xml:space="preserve"> </w:t>
      </w:r>
      <w:proofErr w:type="spellStart"/>
      <w:r w:rsidRPr="00D56186">
        <w:t>chown</w:t>
      </w:r>
      <w:proofErr w:type="spellEnd"/>
      <w:r w:rsidRPr="00D56186">
        <w:t xml:space="preserve"> neel report.txt</w:t>
      </w:r>
    </w:p>
    <w:p w14:paraId="3F2A1AB8" w14:textId="77777777" w:rsidR="00D56186" w:rsidRPr="00D56186" w:rsidRDefault="00D56186" w:rsidP="00D56186">
      <w:pPr>
        <w:numPr>
          <w:ilvl w:val="0"/>
          <w:numId w:val="9"/>
        </w:numPr>
      </w:pPr>
      <w:r w:rsidRPr="00D56186">
        <w:t xml:space="preserve">Change owner and group: </w:t>
      </w:r>
      <w:proofErr w:type="spellStart"/>
      <w:r w:rsidRPr="00D56186">
        <w:t>sudo</w:t>
      </w:r>
      <w:proofErr w:type="spellEnd"/>
      <w:r w:rsidRPr="00D56186">
        <w:t xml:space="preserve"> </w:t>
      </w:r>
      <w:proofErr w:type="spellStart"/>
      <w:r w:rsidRPr="00D56186">
        <w:t>chown</w:t>
      </w:r>
      <w:proofErr w:type="spellEnd"/>
      <w:r w:rsidRPr="00D56186">
        <w:t xml:space="preserve"> </w:t>
      </w:r>
      <w:proofErr w:type="spellStart"/>
      <w:proofErr w:type="gramStart"/>
      <w:r w:rsidRPr="00D56186">
        <w:t>neel:staff</w:t>
      </w:r>
      <w:proofErr w:type="spellEnd"/>
      <w:proofErr w:type="gramEnd"/>
      <w:r w:rsidRPr="00D56186">
        <w:t xml:space="preserve"> report.txt</w:t>
      </w:r>
    </w:p>
    <w:p w14:paraId="4D4FCAD4" w14:textId="77777777" w:rsidR="00D56186" w:rsidRPr="00D56186" w:rsidRDefault="00D56186" w:rsidP="00D56186">
      <w:pPr>
        <w:numPr>
          <w:ilvl w:val="0"/>
          <w:numId w:val="9"/>
        </w:numPr>
      </w:pPr>
      <w:r w:rsidRPr="00D56186">
        <w:t xml:space="preserve">Change group only: </w:t>
      </w:r>
      <w:proofErr w:type="spellStart"/>
      <w:r w:rsidRPr="00D56186">
        <w:t>chgrp</w:t>
      </w:r>
      <w:proofErr w:type="spellEnd"/>
      <w:r w:rsidRPr="00D56186">
        <w:t xml:space="preserve"> staff report.txt (works if you own the file and are a member of staff or are root)</w:t>
      </w:r>
    </w:p>
    <w:p w14:paraId="0924F385" w14:textId="77777777" w:rsidR="00D56186" w:rsidRPr="00D56186" w:rsidRDefault="00D56186" w:rsidP="00D56186">
      <w:r w:rsidRPr="00D56186">
        <w:rPr>
          <w:b/>
          <w:bCs/>
        </w:rPr>
        <w:t>4. Recursive Changes</w:t>
      </w:r>
    </w:p>
    <w:p w14:paraId="699EFA40" w14:textId="77777777" w:rsidR="00D56186" w:rsidRPr="00D56186" w:rsidRDefault="00D56186" w:rsidP="00D56186">
      <w:pPr>
        <w:numPr>
          <w:ilvl w:val="0"/>
          <w:numId w:val="10"/>
        </w:numPr>
      </w:pPr>
      <w:r w:rsidRPr="00D56186">
        <w:t>Use -R to change recursively for directories:</w:t>
      </w:r>
    </w:p>
    <w:p w14:paraId="12F3474A" w14:textId="77777777" w:rsidR="00D56186" w:rsidRPr="00D56186" w:rsidRDefault="00D56186" w:rsidP="00D56186">
      <w:pPr>
        <w:numPr>
          <w:ilvl w:val="0"/>
          <w:numId w:val="10"/>
        </w:numPr>
        <w:tabs>
          <w:tab w:val="clear" w:pos="720"/>
        </w:tabs>
      </w:pPr>
      <w:proofErr w:type="spellStart"/>
      <w:r w:rsidRPr="00D56186">
        <w:t>sudo</w:t>
      </w:r>
      <w:proofErr w:type="spellEnd"/>
      <w:r w:rsidRPr="00D56186">
        <w:t xml:space="preserve"> </w:t>
      </w:r>
      <w:proofErr w:type="spellStart"/>
      <w:r w:rsidRPr="00D56186">
        <w:t>chown</w:t>
      </w:r>
      <w:proofErr w:type="spellEnd"/>
      <w:r w:rsidRPr="00D56186">
        <w:t xml:space="preserve"> -R </w:t>
      </w:r>
      <w:proofErr w:type="spellStart"/>
      <w:proofErr w:type="gramStart"/>
      <w:r w:rsidRPr="00D56186">
        <w:t>neel:staff</w:t>
      </w:r>
      <w:proofErr w:type="spellEnd"/>
      <w:proofErr w:type="gramEnd"/>
      <w:r w:rsidRPr="00D56186">
        <w:t xml:space="preserve"> /var/www/html</w:t>
      </w:r>
    </w:p>
    <w:p w14:paraId="1A0293CA" w14:textId="77777777" w:rsidR="00D56186" w:rsidRPr="00D56186" w:rsidRDefault="00D56186" w:rsidP="00D56186">
      <w:r w:rsidRPr="00D56186">
        <w:rPr>
          <w:b/>
          <w:bCs/>
        </w:rPr>
        <w:t>5. Permission Model / Requirements</w:t>
      </w:r>
    </w:p>
    <w:p w14:paraId="6FEC5ECF" w14:textId="77777777" w:rsidR="00D56186" w:rsidRPr="00D56186" w:rsidRDefault="00D56186" w:rsidP="00D56186">
      <w:pPr>
        <w:numPr>
          <w:ilvl w:val="0"/>
          <w:numId w:val="11"/>
        </w:numPr>
      </w:pPr>
      <w:r w:rsidRPr="00D56186">
        <w:t>Only root (UID 0) can change the owner to another user.</w:t>
      </w:r>
    </w:p>
    <w:p w14:paraId="59FE0E67" w14:textId="77777777" w:rsidR="00D56186" w:rsidRPr="00D56186" w:rsidRDefault="00D56186" w:rsidP="00D56186">
      <w:pPr>
        <w:numPr>
          <w:ilvl w:val="0"/>
          <w:numId w:val="11"/>
        </w:numPr>
      </w:pPr>
      <w:r w:rsidRPr="00D56186">
        <w:t>A file owner can change the group to any group of which they are a member (on many systems), but changing owner requires superuser.</w:t>
      </w:r>
    </w:p>
    <w:p w14:paraId="027B7225" w14:textId="77777777" w:rsidR="00D56186" w:rsidRPr="00D56186" w:rsidRDefault="00D56186" w:rsidP="00D56186">
      <w:pPr>
        <w:numPr>
          <w:ilvl w:val="0"/>
          <w:numId w:val="11"/>
        </w:numPr>
      </w:pPr>
      <w:proofErr w:type="spellStart"/>
      <w:r w:rsidRPr="00D56186">
        <w:t>chgrp</w:t>
      </w:r>
      <w:proofErr w:type="spellEnd"/>
      <w:r w:rsidRPr="00D56186">
        <w:t xml:space="preserve"> may fail with “Operation not permitted” if you are not the owner, not a member of the target group, or lack privileges.</w:t>
      </w:r>
    </w:p>
    <w:p w14:paraId="54D6980F" w14:textId="77777777" w:rsidR="00D56186" w:rsidRPr="00D56186" w:rsidRDefault="00D56186" w:rsidP="00D56186">
      <w:r w:rsidRPr="00D56186">
        <w:rPr>
          <w:b/>
          <w:bCs/>
        </w:rPr>
        <w:t>6. Typical Errors &amp; Fixes</w:t>
      </w:r>
    </w:p>
    <w:p w14:paraId="47944E25" w14:textId="77777777" w:rsidR="00D56186" w:rsidRPr="00D56186" w:rsidRDefault="00D56186" w:rsidP="00D56186">
      <w:pPr>
        <w:numPr>
          <w:ilvl w:val="0"/>
          <w:numId w:val="12"/>
        </w:numPr>
      </w:pPr>
      <w:r w:rsidRPr="00D56186">
        <w:t xml:space="preserve">Operation not permitted → run with </w:t>
      </w:r>
      <w:proofErr w:type="spellStart"/>
      <w:r w:rsidRPr="00D56186">
        <w:t>sudo</w:t>
      </w:r>
      <w:proofErr w:type="spellEnd"/>
      <w:r w:rsidRPr="00D56186">
        <w:t xml:space="preserve"> or become root.</w:t>
      </w:r>
    </w:p>
    <w:p w14:paraId="1F86B1FE" w14:textId="77777777" w:rsidR="00D56186" w:rsidRPr="00D56186" w:rsidRDefault="00D56186" w:rsidP="00D56186">
      <w:pPr>
        <w:numPr>
          <w:ilvl w:val="0"/>
          <w:numId w:val="12"/>
        </w:numPr>
      </w:pPr>
      <w:r w:rsidRPr="00D56186">
        <w:t>invalid group → group does not exist; verify /etc/group.</w:t>
      </w:r>
    </w:p>
    <w:p w14:paraId="0D671ADE" w14:textId="77777777" w:rsidR="00D56186" w:rsidRPr="00D56186" w:rsidRDefault="00D56186" w:rsidP="00D56186">
      <w:pPr>
        <w:numPr>
          <w:ilvl w:val="0"/>
          <w:numId w:val="12"/>
        </w:numPr>
      </w:pPr>
      <w:r w:rsidRPr="00D56186">
        <w:t>Permission denied → check directory permissions and whether target is mounted read-only.</w:t>
      </w:r>
    </w:p>
    <w:p w14:paraId="477E75F6" w14:textId="77777777" w:rsidR="00D56186" w:rsidRPr="00D56186" w:rsidRDefault="00D56186" w:rsidP="00D56186">
      <w:r w:rsidRPr="00D56186">
        <w:rPr>
          <w:b/>
          <w:bCs/>
        </w:rPr>
        <w:t>7. Best Practices</w:t>
      </w:r>
    </w:p>
    <w:p w14:paraId="59804ADD" w14:textId="77777777" w:rsidR="00D56186" w:rsidRPr="00D56186" w:rsidRDefault="00D56186" w:rsidP="00D56186">
      <w:pPr>
        <w:numPr>
          <w:ilvl w:val="0"/>
          <w:numId w:val="13"/>
        </w:numPr>
      </w:pPr>
      <w:r w:rsidRPr="00D56186">
        <w:t>Use -R carefully (double-check target).</w:t>
      </w:r>
    </w:p>
    <w:p w14:paraId="29C4DABA" w14:textId="77777777" w:rsidR="00D56186" w:rsidRPr="00D56186" w:rsidRDefault="00D56186" w:rsidP="00D56186">
      <w:pPr>
        <w:numPr>
          <w:ilvl w:val="0"/>
          <w:numId w:val="13"/>
        </w:numPr>
      </w:pPr>
      <w:r w:rsidRPr="00D56186">
        <w:t xml:space="preserve">Prefer </w:t>
      </w:r>
      <w:proofErr w:type="spellStart"/>
      <w:r w:rsidRPr="00D56186">
        <w:t>chown</w:t>
      </w:r>
      <w:proofErr w:type="spellEnd"/>
      <w:r w:rsidRPr="00D56186">
        <w:t xml:space="preserve"> --from=OLD where supported to avoid accidental changes.</w:t>
      </w:r>
    </w:p>
    <w:p w14:paraId="0007CE44" w14:textId="77777777" w:rsidR="00D56186" w:rsidRPr="00D56186" w:rsidRDefault="00D56186" w:rsidP="00D56186">
      <w:pPr>
        <w:numPr>
          <w:ilvl w:val="0"/>
          <w:numId w:val="13"/>
        </w:numPr>
      </w:pPr>
      <w:r w:rsidRPr="00D56186">
        <w:t>Record ownership changes in deployment scripts for reproducibility.</w:t>
      </w:r>
    </w:p>
    <w:p w14:paraId="4680BF20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</w:t>
      </w:r>
      <w:proofErr w:type="spellStart"/>
      <w:r w:rsidRPr="00D56186">
        <w:t>chown</w:t>
      </w:r>
      <w:proofErr w:type="spellEnd"/>
      <w:r w:rsidRPr="00D56186">
        <w:t>/</w:t>
      </w:r>
      <w:proofErr w:type="spellStart"/>
      <w:r w:rsidRPr="00D56186">
        <w:t>chgrp</w:t>
      </w:r>
      <w:proofErr w:type="spellEnd"/>
      <w:r w:rsidRPr="00D56186">
        <w:t xml:space="preserve"> control file ownership; root privileges are required for changing owners, and group changes are subject to membership and policy.</w:t>
      </w:r>
    </w:p>
    <w:p w14:paraId="5430FFD9" w14:textId="77777777" w:rsidR="00D56186" w:rsidRPr="00D56186" w:rsidRDefault="00D56186" w:rsidP="00D56186">
      <w:r w:rsidRPr="00D56186">
        <w:pict w14:anchorId="1FAD4A51">
          <v:rect id="_x0000_i4236" style="width:0;height:1.5pt" o:hralign="center" o:hrstd="t" o:hr="t" fillcolor="#a0a0a0" stroked="f"/>
        </w:pict>
      </w:r>
    </w:p>
    <w:p w14:paraId="76D40B69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lastRenderedPageBreak/>
        <w:t xml:space="preserve">Q52. Explain </w:t>
      </w:r>
      <w:proofErr w:type="spellStart"/>
      <w:r w:rsidRPr="00D56186">
        <w:rPr>
          <w:b/>
          <w:bCs/>
        </w:rPr>
        <w:t>su</w:t>
      </w:r>
      <w:proofErr w:type="spellEnd"/>
      <w:r w:rsidRPr="00D56186">
        <w:rPr>
          <w:b/>
          <w:bCs/>
        </w:rPr>
        <w:t xml:space="preserve"> and </w:t>
      </w:r>
      <w:proofErr w:type="spellStart"/>
      <w:r w:rsidRPr="00D56186">
        <w:rPr>
          <w:b/>
          <w:bCs/>
        </w:rPr>
        <w:t>sudo</w:t>
      </w:r>
      <w:proofErr w:type="spellEnd"/>
      <w:r w:rsidRPr="00D56186">
        <w:rPr>
          <w:b/>
          <w:bCs/>
        </w:rPr>
        <w:t xml:space="preserve"> in detail. Discuss authentication, /etc/</w:t>
      </w:r>
      <w:proofErr w:type="spellStart"/>
      <w:r w:rsidRPr="00D56186">
        <w:rPr>
          <w:b/>
          <w:bCs/>
        </w:rPr>
        <w:t>sudoers</w:t>
      </w:r>
      <w:proofErr w:type="spellEnd"/>
      <w:r w:rsidRPr="00D56186">
        <w:rPr>
          <w:b/>
          <w:bCs/>
        </w:rPr>
        <w:t>, and least-privilege principles.</w:t>
      </w:r>
    </w:p>
    <w:p w14:paraId="3FC6A458" w14:textId="77777777" w:rsidR="00D56186" w:rsidRPr="00D56186" w:rsidRDefault="00D56186" w:rsidP="00D56186">
      <w:r w:rsidRPr="00D56186">
        <w:rPr>
          <w:b/>
          <w:bCs/>
        </w:rPr>
        <w:t>1. Definitions</w:t>
      </w:r>
    </w:p>
    <w:p w14:paraId="429B9EB5" w14:textId="77777777" w:rsidR="00D56186" w:rsidRPr="00D56186" w:rsidRDefault="00D56186" w:rsidP="00D56186">
      <w:pPr>
        <w:numPr>
          <w:ilvl w:val="0"/>
          <w:numId w:val="14"/>
        </w:numPr>
      </w:pPr>
      <w:proofErr w:type="spellStart"/>
      <w:r w:rsidRPr="00D56186">
        <w:t>su</w:t>
      </w:r>
      <w:proofErr w:type="spellEnd"/>
      <w:r w:rsidRPr="00D56186">
        <w:t xml:space="preserve"> (substitute user/superuser): spawns a shell as another user (default root).</w:t>
      </w:r>
    </w:p>
    <w:p w14:paraId="67245E51" w14:textId="77777777" w:rsidR="00D56186" w:rsidRPr="00D56186" w:rsidRDefault="00D56186" w:rsidP="00D56186">
      <w:pPr>
        <w:numPr>
          <w:ilvl w:val="0"/>
          <w:numId w:val="14"/>
        </w:numPr>
      </w:pPr>
      <w:proofErr w:type="spellStart"/>
      <w:r w:rsidRPr="00D56186">
        <w:t>sudo</w:t>
      </w:r>
      <w:proofErr w:type="spellEnd"/>
      <w:r w:rsidRPr="00D56186">
        <w:t>: executes a single command as another user (usually root) with configurable privileges.</w:t>
      </w:r>
    </w:p>
    <w:p w14:paraId="79433E16" w14:textId="77777777" w:rsidR="00D56186" w:rsidRPr="00D56186" w:rsidRDefault="00D56186" w:rsidP="00D56186">
      <w:r w:rsidRPr="00D56186">
        <w:rPr>
          <w:b/>
          <w:bCs/>
        </w:rPr>
        <w:t xml:space="preserve">2. </w:t>
      </w:r>
      <w:proofErr w:type="spellStart"/>
      <w:r w:rsidRPr="00D56186">
        <w:rPr>
          <w:b/>
          <w:bCs/>
        </w:rPr>
        <w:t>su</w:t>
      </w:r>
      <w:proofErr w:type="spellEnd"/>
      <w:r w:rsidRPr="00D56186">
        <w:rPr>
          <w:b/>
          <w:bCs/>
        </w:rPr>
        <w:t xml:space="preserve"> </w:t>
      </w:r>
      <w:proofErr w:type="spellStart"/>
      <w:r w:rsidRPr="00D56186">
        <w:rPr>
          <w:b/>
          <w:bCs/>
        </w:rPr>
        <w:t>Behavior</w:t>
      </w:r>
      <w:proofErr w:type="spellEnd"/>
    </w:p>
    <w:p w14:paraId="23B1CB14" w14:textId="77777777" w:rsidR="00D56186" w:rsidRPr="00D56186" w:rsidRDefault="00D56186" w:rsidP="00D56186">
      <w:pPr>
        <w:numPr>
          <w:ilvl w:val="0"/>
          <w:numId w:val="15"/>
        </w:numPr>
      </w:pPr>
      <w:proofErr w:type="spellStart"/>
      <w:r w:rsidRPr="00D56186">
        <w:t>su</w:t>
      </w:r>
      <w:proofErr w:type="spellEnd"/>
      <w:r w:rsidRPr="00D56186">
        <w:t xml:space="preserve"> alone: prompts for </w:t>
      </w:r>
      <w:r w:rsidRPr="00D56186">
        <w:rPr>
          <w:b/>
          <w:bCs/>
        </w:rPr>
        <w:t>target</w:t>
      </w:r>
      <w:r w:rsidRPr="00D56186">
        <w:t xml:space="preserve"> user’s password (root by default).</w:t>
      </w:r>
    </w:p>
    <w:p w14:paraId="76C8861E" w14:textId="77777777" w:rsidR="00D56186" w:rsidRPr="00D56186" w:rsidRDefault="00D56186" w:rsidP="00D56186">
      <w:pPr>
        <w:numPr>
          <w:ilvl w:val="0"/>
          <w:numId w:val="15"/>
        </w:numPr>
      </w:pPr>
      <w:proofErr w:type="spellStart"/>
      <w:r w:rsidRPr="00D56186">
        <w:t>su</w:t>
      </w:r>
      <w:proofErr w:type="spellEnd"/>
      <w:r w:rsidRPr="00D56186">
        <w:t xml:space="preserve"> - or </w:t>
      </w:r>
      <w:proofErr w:type="spellStart"/>
      <w:r w:rsidRPr="00D56186">
        <w:t>su</w:t>
      </w:r>
      <w:proofErr w:type="spellEnd"/>
      <w:r w:rsidRPr="00D56186">
        <w:t xml:space="preserve"> -l: initiates a login shell (reads target user’s environment).</w:t>
      </w:r>
    </w:p>
    <w:p w14:paraId="05CE3486" w14:textId="77777777" w:rsidR="00D56186" w:rsidRPr="00D56186" w:rsidRDefault="00D56186" w:rsidP="00D56186">
      <w:pPr>
        <w:numPr>
          <w:ilvl w:val="0"/>
          <w:numId w:val="15"/>
        </w:numPr>
      </w:pPr>
      <w:r w:rsidRPr="00D56186">
        <w:t xml:space="preserve">Example: </w:t>
      </w:r>
      <w:proofErr w:type="spellStart"/>
      <w:r w:rsidRPr="00D56186">
        <w:t>su</w:t>
      </w:r>
      <w:proofErr w:type="spellEnd"/>
      <w:r w:rsidRPr="00D56186">
        <w:t xml:space="preserve"> - then enter root password.</w:t>
      </w:r>
    </w:p>
    <w:p w14:paraId="52C1A377" w14:textId="77777777" w:rsidR="00D56186" w:rsidRPr="00D56186" w:rsidRDefault="00D56186" w:rsidP="00D56186">
      <w:r w:rsidRPr="00D56186">
        <w:rPr>
          <w:b/>
          <w:bCs/>
        </w:rPr>
        <w:t xml:space="preserve">3. </w:t>
      </w:r>
      <w:proofErr w:type="spellStart"/>
      <w:r w:rsidRPr="00D56186">
        <w:rPr>
          <w:b/>
          <w:bCs/>
        </w:rPr>
        <w:t>sudo</w:t>
      </w:r>
      <w:proofErr w:type="spellEnd"/>
      <w:r w:rsidRPr="00D56186">
        <w:rPr>
          <w:b/>
          <w:bCs/>
        </w:rPr>
        <w:t xml:space="preserve"> </w:t>
      </w:r>
      <w:proofErr w:type="spellStart"/>
      <w:r w:rsidRPr="00D56186">
        <w:rPr>
          <w:b/>
          <w:bCs/>
        </w:rPr>
        <w:t>Behavior</w:t>
      </w:r>
      <w:proofErr w:type="spellEnd"/>
    </w:p>
    <w:p w14:paraId="69A8DB34" w14:textId="77777777" w:rsidR="00D56186" w:rsidRPr="00D56186" w:rsidRDefault="00D56186" w:rsidP="00D56186">
      <w:pPr>
        <w:numPr>
          <w:ilvl w:val="0"/>
          <w:numId w:val="16"/>
        </w:numPr>
      </w:pPr>
      <w:proofErr w:type="spellStart"/>
      <w:r w:rsidRPr="00D56186">
        <w:t>sudo</w:t>
      </w:r>
      <w:proofErr w:type="spellEnd"/>
      <w:r w:rsidRPr="00D56186">
        <w:t xml:space="preserve"> &lt;command&gt;: runs &lt;command&gt; as root (by default) after authenticating the invoking user with their </w:t>
      </w:r>
      <w:r w:rsidRPr="00D56186">
        <w:rPr>
          <w:b/>
          <w:bCs/>
        </w:rPr>
        <w:t>own</w:t>
      </w:r>
      <w:r w:rsidRPr="00D56186">
        <w:t xml:space="preserve"> password.</w:t>
      </w:r>
    </w:p>
    <w:p w14:paraId="0DEE44F7" w14:textId="77777777" w:rsidR="00D56186" w:rsidRPr="00D56186" w:rsidRDefault="00D56186" w:rsidP="00D56186">
      <w:pPr>
        <w:numPr>
          <w:ilvl w:val="0"/>
          <w:numId w:val="16"/>
        </w:numPr>
      </w:pPr>
      <w:proofErr w:type="spellStart"/>
      <w:r w:rsidRPr="00D56186">
        <w:t>sudo</w:t>
      </w:r>
      <w:proofErr w:type="spellEnd"/>
      <w:r w:rsidRPr="00D56186">
        <w:t xml:space="preserve"> -u </w:t>
      </w:r>
      <w:proofErr w:type="spellStart"/>
      <w:r w:rsidRPr="00D56186">
        <w:t>otheruser</w:t>
      </w:r>
      <w:proofErr w:type="spellEnd"/>
      <w:r w:rsidRPr="00D56186">
        <w:t xml:space="preserve"> command: run as </w:t>
      </w:r>
      <w:proofErr w:type="spellStart"/>
      <w:r w:rsidRPr="00D56186">
        <w:t>otheruser</w:t>
      </w:r>
      <w:proofErr w:type="spellEnd"/>
      <w:r w:rsidRPr="00D56186">
        <w:t>.</w:t>
      </w:r>
    </w:p>
    <w:p w14:paraId="08D880DD" w14:textId="77777777" w:rsidR="00D56186" w:rsidRPr="00D56186" w:rsidRDefault="00D56186" w:rsidP="00D56186">
      <w:pPr>
        <w:numPr>
          <w:ilvl w:val="0"/>
          <w:numId w:val="16"/>
        </w:numPr>
      </w:pPr>
      <w:proofErr w:type="spellStart"/>
      <w:r w:rsidRPr="00D56186">
        <w:t>sudo</w:t>
      </w:r>
      <w:proofErr w:type="spellEnd"/>
      <w:r w:rsidRPr="00D56186">
        <w:t xml:space="preserve"> records commands to logs (auditability).</w:t>
      </w:r>
    </w:p>
    <w:p w14:paraId="74D45C8C" w14:textId="77777777" w:rsidR="00D56186" w:rsidRPr="00D56186" w:rsidRDefault="00D56186" w:rsidP="00D56186">
      <w:r w:rsidRPr="00D56186">
        <w:rPr>
          <w:b/>
          <w:bCs/>
        </w:rPr>
        <w:t>4. /etc/</w:t>
      </w:r>
      <w:proofErr w:type="spellStart"/>
      <w:r w:rsidRPr="00D56186">
        <w:rPr>
          <w:b/>
          <w:bCs/>
        </w:rPr>
        <w:t>sudoers</w:t>
      </w:r>
      <w:proofErr w:type="spellEnd"/>
    </w:p>
    <w:p w14:paraId="11EF64E4" w14:textId="77777777" w:rsidR="00D56186" w:rsidRPr="00D56186" w:rsidRDefault="00D56186" w:rsidP="00D56186">
      <w:pPr>
        <w:numPr>
          <w:ilvl w:val="0"/>
          <w:numId w:val="17"/>
        </w:numPr>
      </w:pPr>
      <w:r w:rsidRPr="00D56186">
        <w:t xml:space="preserve">Central configuration file controlling who may use </w:t>
      </w:r>
      <w:proofErr w:type="spellStart"/>
      <w:r w:rsidRPr="00D56186">
        <w:t>sudo</w:t>
      </w:r>
      <w:proofErr w:type="spellEnd"/>
      <w:r w:rsidRPr="00D56186">
        <w:t xml:space="preserve"> and which commands they can run.</w:t>
      </w:r>
    </w:p>
    <w:p w14:paraId="27FE4663" w14:textId="77777777" w:rsidR="00D56186" w:rsidRPr="00D56186" w:rsidRDefault="00D56186" w:rsidP="00D56186">
      <w:pPr>
        <w:numPr>
          <w:ilvl w:val="0"/>
          <w:numId w:val="17"/>
        </w:numPr>
      </w:pPr>
      <w:r w:rsidRPr="00D56186">
        <w:t xml:space="preserve">Edited safely with </w:t>
      </w:r>
      <w:proofErr w:type="spellStart"/>
      <w:r w:rsidRPr="00D56186">
        <w:t>visudo</w:t>
      </w:r>
      <w:proofErr w:type="spellEnd"/>
      <w:r w:rsidRPr="00D56186">
        <w:t xml:space="preserve"> to prevent syntax errors.</w:t>
      </w:r>
    </w:p>
    <w:p w14:paraId="60DF0959" w14:textId="77777777" w:rsidR="00D56186" w:rsidRPr="00D56186" w:rsidRDefault="00D56186" w:rsidP="00D56186">
      <w:pPr>
        <w:numPr>
          <w:ilvl w:val="0"/>
          <w:numId w:val="17"/>
        </w:numPr>
      </w:pPr>
      <w:r w:rsidRPr="00D56186">
        <w:t>Format:</w:t>
      </w:r>
    </w:p>
    <w:p w14:paraId="67767CD0" w14:textId="77777777" w:rsidR="00D56186" w:rsidRPr="00D56186" w:rsidRDefault="00D56186" w:rsidP="00D56186">
      <w:pPr>
        <w:numPr>
          <w:ilvl w:val="0"/>
          <w:numId w:val="17"/>
        </w:numPr>
      </w:pPr>
      <w:r w:rsidRPr="00D56186">
        <w:t>neel ALL=(ALL) NOPASSWD: /</w:t>
      </w:r>
      <w:proofErr w:type="spellStart"/>
      <w:r w:rsidRPr="00D56186">
        <w:t>usr</w:t>
      </w:r>
      <w:proofErr w:type="spellEnd"/>
      <w:r w:rsidRPr="00D56186">
        <w:t>/bin/</w:t>
      </w:r>
      <w:proofErr w:type="spellStart"/>
      <w:r w:rsidRPr="00D56186">
        <w:t>systemctl</w:t>
      </w:r>
      <w:proofErr w:type="spellEnd"/>
      <w:r w:rsidRPr="00D56186">
        <w:t xml:space="preserve"> restart httpd</w:t>
      </w:r>
    </w:p>
    <w:p w14:paraId="479F1D77" w14:textId="77777777" w:rsidR="00D56186" w:rsidRPr="00D56186" w:rsidRDefault="00D56186" w:rsidP="00D56186">
      <w:pPr>
        <w:numPr>
          <w:ilvl w:val="0"/>
          <w:numId w:val="17"/>
        </w:numPr>
      </w:pPr>
      <w:r w:rsidRPr="00D56186">
        <w:t>%admins ALL=(ALL) ALL</w:t>
      </w:r>
    </w:p>
    <w:p w14:paraId="3E3A3945" w14:textId="77777777" w:rsidR="00D56186" w:rsidRPr="00D56186" w:rsidRDefault="00D56186" w:rsidP="00D56186">
      <w:pPr>
        <w:numPr>
          <w:ilvl w:val="0"/>
          <w:numId w:val="17"/>
        </w:numPr>
      </w:pPr>
      <w:r w:rsidRPr="00D56186">
        <w:t>Supports command restriction, host restriction, and password-less execution.</w:t>
      </w:r>
    </w:p>
    <w:p w14:paraId="5AB3DA24" w14:textId="77777777" w:rsidR="00D56186" w:rsidRPr="00D56186" w:rsidRDefault="00D56186" w:rsidP="00D56186">
      <w:r w:rsidRPr="00D56186">
        <w:rPr>
          <w:b/>
          <w:bCs/>
        </w:rPr>
        <w:t>5. Authentication Differences</w:t>
      </w:r>
    </w:p>
    <w:p w14:paraId="40C47B42" w14:textId="77777777" w:rsidR="00D56186" w:rsidRPr="00D56186" w:rsidRDefault="00D56186" w:rsidP="00D56186">
      <w:pPr>
        <w:numPr>
          <w:ilvl w:val="0"/>
          <w:numId w:val="18"/>
        </w:numPr>
      </w:pPr>
      <w:proofErr w:type="spellStart"/>
      <w:r w:rsidRPr="00D56186">
        <w:t>su</w:t>
      </w:r>
      <w:proofErr w:type="spellEnd"/>
      <w:r w:rsidRPr="00D56186">
        <w:t>: needs target user password (less granular).</w:t>
      </w:r>
    </w:p>
    <w:p w14:paraId="4CB96732" w14:textId="77777777" w:rsidR="00D56186" w:rsidRPr="00D56186" w:rsidRDefault="00D56186" w:rsidP="00D56186">
      <w:pPr>
        <w:numPr>
          <w:ilvl w:val="0"/>
          <w:numId w:val="18"/>
        </w:numPr>
      </w:pPr>
      <w:proofErr w:type="spellStart"/>
      <w:r w:rsidRPr="00D56186">
        <w:t>sudo</w:t>
      </w:r>
      <w:proofErr w:type="spellEnd"/>
      <w:r w:rsidRPr="00D56186">
        <w:t>: uses invoking user authentication, allows per-command policies, logs activity.</w:t>
      </w:r>
    </w:p>
    <w:p w14:paraId="7FB8C94B" w14:textId="77777777" w:rsidR="00D56186" w:rsidRPr="00D56186" w:rsidRDefault="00D56186" w:rsidP="00D56186">
      <w:r w:rsidRPr="00D56186">
        <w:rPr>
          <w:b/>
          <w:bCs/>
        </w:rPr>
        <w:t>6. Principle of Least Privilege</w:t>
      </w:r>
    </w:p>
    <w:p w14:paraId="6F0F442B" w14:textId="77777777" w:rsidR="00D56186" w:rsidRPr="00D56186" w:rsidRDefault="00D56186" w:rsidP="00D56186">
      <w:pPr>
        <w:numPr>
          <w:ilvl w:val="0"/>
          <w:numId w:val="19"/>
        </w:numPr>
      </w:pPr>
      <w:r w:rsidRPr="00D56186">
        <w:t xml:space="preserve">Favor </w:t>
      </w:r>
      <w:proofErr w:type="spellStart"/>
      <w:r w:rsidRPr="00D56186">
        <w:t>sudo</w:t>
      </w:r>
      <w:proofErr w:type="spellEnd"/>
      <w:r w:rsidRPr="00D56186">
        <w:t xml:space="preserve"> for granting limited, audited privileges rather than full root shells.</w:t>
      </w:r>
    </w:p>
    <w:p w14:paraId="37B724A0" w14:textId="77777777" w:rsidR="00D56186" w:rsidRPr="00D56186" w:rsidRDefault="00D56186" w:rsidP="00D56186">
      <w:pPr>
        <w:numPr>
          <w:ilvl w:val="0"/>
          <w:numId w:val="19"/>
        </w:numPr>
      </w:pPr>
      <w:r w:rsidRPr="00D56186">
        <w:t>Configure minimal required commands in /etc/</w:t>
      </w:r>
      <w:proofErr w:type="spellStart"/>
      <w:r w:rsidRPr="00D56186">
        <w:t>sudoers</w:t>
      </w:r>
      <w:proofErr w:type="spellEnd"/>
      <w:r w:rsidRPr="00D56186">
        <w:t xml:space="preserve"> (avoid ALL when possible).</w:t>
      </w:r>
    </w:p>
    <w:p w14:paraId="0804E379" w14:textId="77777777" w:rsidR="00D56186" w:rsidRPr="00D56186" w:rsidRDefault="00D56186" w:rsidP="00D56186">
      <w:pPr>
        <w:numPr>
          <w:ilvl w:val="0"/>
          <w:numId w:val="19"/>
        </w:numPr>
      </w:pPr>
      <w:r w:rsidRPr="00D56186">
        <w:t xml:space="preserve">Use </w:t>
      </w:r>
      <w:proofErr w:type="spellStart"/>
      <w:r w:rsidRPr="00D56186">
        <w:t>sudo</w:t>
      </w:r>
      <w:proofErr w:type="spellEnd"/>
      <w:r w:rsidRPr="00D56186">
        <w:t xml:space="preserve"> -l to review permitted commands.</w:t>
      </w:r>
    </w:p>
    <w:p w14:paraId="3E97482A" w14:textId="77777777" w:rsidR="00D56186" w:rsidRPr="00D56186" w:rsidRDefault="00D56186" w:rsidP="00D56186">
      <w:r w:rsidRPr="00D56186">
        <w:rPr>
          <w:b/>
          <w:bCs/>
        </w:rPr>
        <w:t>7. Security Considerations</w:t>
      </w:r>
    </w:p>
    <w:p w14:paraId="4CB8375E" w14:textId="77777777" w:rsidR="00D56186" w:rsidRPr="00D56186" w:rsidRDefault="00D56186" w:rsidP="00D56186">
      <w:pPr>
        <w:numPr>
          <w:ilvl w:val="0"/>
          <w:numId w:val="20"/>
        </w:numPr>
      </w:pPr>
      <w:proofErr w:type="spellStart"/>
      <w:r w:rsidRPr="00D56186">
        <w:t>visudo</w:t>
      </w:r>
      <w:proofErr w:type="spellEnd"/>
      <w:r w:rsidRPr="00D56186">
        <w:t xml:space="preserve"> prevents corrupt </w:t>
      </w:r>
      <w:proofErr w:type="spellStart"/>
      <w:r w:rsidRPr="00D56186">
        <w:t>sudoers</w:t>
      </w:r>
      <w:proofErr w:type="spellEnd"/>
      <w:r w:rsidRPr="00D56186">
        <w:t xml:space="preserve"> files.</w:t>
      </w:r>
    </w:p>
    <w:p w14:paraId="5230EF42" w14:textId="77777777" w:rsidR="00D56186" w:rsidRPr="00D56186" w:rsidRDefault="00D56186" w:rsidP="00D56186">
      <w:pPr>
        <w:numPr>
          <w:ilvl w:val="0"/>
          <w:numId w:val="20"/>
        </w:numPr>
      </w:pPr>
      <w:r w:rsidRPr="00D56186">
        <w:t>Avoid NOPASSWD: ALL in production.</w:t>
      </w:r>
    </w:p>
    <w:p w14:paraId="3A579636" w14:textId="77777777" w:rsidR="00D56186" w:rsidRPr="00D56186" w:rsidRDefault="00D56186" w:rsidP="00D56186">
      <w:pPr>
        <w:numPr>
          <w:ilvl w:val="0"/>
          <w:numId w:val="20"/>
        </w:numPr>
      </w:pPr>
      <w:r w:rsidRPr="00D56186">
        <w:lastRenderedPageBreak/>
        <w:t xml:space="preserve">Use </w:t>
      </w:r>
      <w:proofErr w:type="spellStart"/>
      <w:r w:rsidRPr="00D56186">
        <w:t>sudo</w:t>
      </w:r>
      <w:proofErr w:type="spellEnd"/>
      <w:r w:rsidRPr="00D56186">
        <w:t xml:space="preserve"> instead of sharing root password.</w:t>
      </w:r>
    </w:p>
    <w:p w14:paraId="4D2A6A49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</w:t>
      </w:r>
      <w:proofErr w:type="spellStart"/>
      <w:r w:rsidRPr="00D56186">
        <w:t>su</w:t>
      </w:r>
      <w:proofErr w:type="spellEnd"/>
      <w:r w:rsidRPr="00D56186">
        <w:t xml:space="preserve"> switches user context; </w:t>
      </w:r>
      <w:proofErr w:type="spellStart"/>
      <w:r w:rsidRPr="00D56186">
        <w:t>sudo</w:t>
      </w:r>
      <w:proofErr w:type="spellEnd"/>
      <w:r w:rsidRPr="00D56186">
        <w:t xml:space="preserve"> provides controlled, auditable privilege escalation aligned with least-privilege practices and centralized policy in /etc/</w:t>
      </w:r>
      <w:proofErr w:type="spellStart"/>
      <w:r w:rsidRPr="00D56186">
        <w:t>sudoers</w:t>
      </w:r>
      <w:proofErr w:type="spellEnd"/>
      <w:r w:rsidRPr="00D56186">
        <w:t>.</w:t>
      </w:r>
    </w:p>
    <w:p w14:paraId="6F3C5619" w14:textId="77777777" w:rsidR="00D56186" w:rsidRPr="00D56186" w:rsidRDefault="00D56186" w:rsidP="00D56186">
      <w:r w:rsidRPr="00D56186">
        <w:pict w14:anchorId="5608CD6E">
          <v:rect id="_x0000_i4237" style="width:0;height:1.5pt" o:hralign="center" o:hrstd="t" o:hr="t" fillcolor="#a0a0a0" stroked="f"/>
        </w:pict>
      </w:r>
    </w:p>
    <w:p w14:paraId="78BFE647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>Q53. Explain how Linux handles multi-user access, process isolation, file permission enforcement, and system security.</w:t>
      </w:r>
    </w:p>
    <w:p w14:paraId="74F232E4" w14:textId="77777777" w:rsidR="00D56186" w:rsidRPr="00D56186" w:rsidRDefault="00D56186" w:rsidP="00D56186">
      <w:r w:rsidRPr="00D56186">
        <w:rPr>
          <w:b/>
          <w:bCs/>
        </w:rPr>
        <w:t>1. Multi-User Design</w:t>
      </w:r>
    </w:p>
    <w:p w14:paraId="0A9753D6" w14:textId="77777777" w:rsidR="00D56186" w:rsidRPr="00D56186" w:rsidRDefault="00D56186" w:rsidP="00D56186">
      <w:pPr>
        <w:numPr>
          <w:ilvl w:val="0"/>
          <w:numId w:val="21"/>
        </w:numPr>
      </w:pPr>
      <w:r w:rsidRPr="00D56186">
        <w:t>Linux was created for shared environments; multiple users can work concurrently via terminals, SSH, or services.</w:t>
      </w:r>
    </w:p>
    <w:p w14:paraId="6A77E7B8" w14:textId="77777777" w:rsidR="00D56186" w:rsidRPr="00D56186" w:rsidRDefault="00D56186" w:rsidP="00D56186">
      <w:pPr>
        <w:numPr>
          <w:ilvl w:val="0"/>
          <w:numId w:val="21"/>
        </w:numPr>
      </w:pPr>
      <w:r w:rsidRPr="00D56186">
        <w:t>Each user has separate UID and home directory.</w:t>
      </w:r>
    </w:p>
    <w:p w14:paraId="150179C7" w14:textId="77777777" w:rsidR="00D56186" w:rsidRPr="00D56186" w:rsidRDefault="00D56186" w:rsidP="00D56186">
      <w:r w:rsidRPr="00D56186">
        <w:rPr>
          <w:b/>
          <w:bCs/>
        </w:rPr>
        <w:t>2. Process Isolation</w:t>
      </w:r>
    </w:p>
    <w:p w14:paraId="74A98B66" w14:textId="77777777" w:rsidR="00D56186" w:rsidRPr="00D56186" w:rsidRDefault="00D56186" w:rsidP="00D56186">
      <w:pPr>
        <w:numPr>
          <w:ilvl w:val="0"/>
          <w:numId w:val="22"/>
        </w:numPr>
      </w:pPr>
      <w:r w:rsidRPr="00D56186">
        <w:t>Each process runs with a UID/GID; kernel enforces resource access using these identifiers.</w:t>
      </w:r>
    </w:p>
    <w:p w14:paraId="2755CC88" w14:textId="77777777" w:rsidR="00D56186" w:rsidRPr="00D56186" w:rsidRDefault="00D56186" w:rsidP="00D56186">
      <w:pPr>
        <w:numPr>
          <w:ilvl w:val="0"/>
          <w:numId w:val="22"/>
        </w:numPr>
      </w:pPr>
      <w:r w:rsidRPr="00D56186">
        <w:t>Processes are logically separated (memory protection via MMU, separate address spaces).</w:t>
      </w:r>
    </w:p>
    <w:p w14:paraId="21943647" w14:textId="77777777" w:rsidR="00D56186" w:rsidRPr="00D56186" w:rsidRDefault="00D56186" w:rsidP="00D56186">
      <w:r w:rsidRPr="00D56186">
        <w:rPr>
          <w:b/>
          <w:bCs/>
        </w:rPr>
        <w:t>3. File Permission Enforcement</w:t>
      </w:r>
    </w:p>
    <w:p w14:paraId="4DF31676" w14:textId="77777777" w:rsidR="00D56186" w:rsidRPr="00D56186" w:rsidRDefault="00D56186" w:rsidP="00D56186">
      <w:pPr>
        <w:numPr>
          <w:ilvl w:val="0"/>
          <w:numId w:val="23"/>
        </w:numPr>
      </w:pPr>
      <w:r w:rsidRPr="00D56186">
        <w:t>POSIX permission model: owner, group, others with read/write/execute bits.</w:t>
      </w:r>
    </w:p>
    <w:p w14:paraId="01B19073" w14:textId="77777777" w:rsidR="00D56186" w:rsidRPr="00D56186" w:rsidRDefault="00D56186" w:rsidP="00D56186">
      <w:pPr>
        <w:numPr>
          <w:ilvl w:val="0"/>
          <w:numId w:val="23"/>
        </w:numPr>
      </w:pPr>
      <w:r w:rsidRPr="00D56186">
        <w:t>Access checks performed by kernel on system calls (open, read, write, exec).</w:t>
      </w:r>
    </w:p>
    <w:p w14:paraId="13FF4E9E" w14:textId="77777777" w:rsidR="00D56186" w:rsidRPr="00D56186" w:rsidRDefault="00D56186" w:rsidP="00D56186">
      <w:pPr>
        <w:numPr>
          <w:ilvl w:val="0"/>
          <w:numId w:val="23"/>
        </w:numPr>
      </w:pPr>
      <w:r w:rsidRPr="00D56186">
        <w:t>Extended ACLs (Access Control Lists) provide fine-grained control (</w:t>
      </w:r>
      <w:proofErr w:type="spellStart"/>
      <w:r w:rsidRPr="00D56186">
        <w:t>setfacl</w:t>
      </w:r>
      <w:proofErr w:type="spellEnd"/>
      <w:r w:rsidRPr="00D56186">
        <w:t xml:space="preserve">, </w:t>
      </w:r>
      <w:proofErr w:type="spellStart"/>
      <w:r w:rsidRPr="00D56186">
        <w:t>getfacl</w:t>
      </w:r>
      <w:proofErr w:type="spellEnd"/>
      <w:r w:rsidRPr="00D56186">
        <w:t>).</w:t>
      </w:r>
    </w:p>
    <w:p w14:paraId="4477B7C7" w14:textId="77777777" w:rsidR="00D56186" w:rsidRPr="00D56186" w:rsidRDefault="00D56186" w:rsidP="00D56186">
      <w:r w:rsidRPr="00D56186">
        <w:rPr>
          <w:b/>
          <w:bCs/>
        </w:rPr>
        <w:t>4. Privilege Separation</w:t>
      </w:r>
    </w:p>
    <w:p w14:paraId="3FD21680" w14:textId="77777777" w:rsidR="00D56186" w:rsidRPr="00D56186" w:rsidRDefault="00D56186" w:rsidP="00D56186">
      <w:pPr>
        <w:numPr>
          <w:ilvl w:val="0"/>
          <w:numId w:val="24"/>
        </w:numPr>
      </w:pPr>
      <w:r w:rsidRPr="00D56186">
        <w:t>Superuser (UID 0) can bypass many checks; normal users cannot access system files.</w:t>
      </w:r>
    </w:p>
    <w:p w14:paraId="79B5F1BB" w14:textId="77777777" w:rsidR="00D56186" w:rsidRPr="00D56186" w:rsidRDefault="00D56186" w:rsidP="00D56186">
      <w:pPr>
        <w:numPr>
          <w:ilvl w:val="0"/>
          <w:numId w:val="24"/>
        </w:numPr>
      </w:pPr>
      <w:r w:rsidRPr="00D56186">
        <w:t>Capabilities (Linux capabilities) allow splitting root privileges (e.g., CAP_NET_ADMIN) for least-privilege.</w:t>
      </w:r>
    </w:p>
    <w:p w14:paraId="54078CD7" w14:textId="77777777" w:rsidR="00D56186" w:rsidRPr="00D56186" w:rsidRDefault="00D56186" w:rsidP="00D56186">
      <w:r w:rsidRPr="00D56186">
        <w:rPr>
          <w:b/>
          <w:bCs/>
        </w:rPr>
        <w:t>5. User Namespaces and Containers</w:t>
      </w:r>
    </w:p>
    <w:p w14:paraId="40B30253" w14:textId="77777777" w:rsidR="00D56186" w:rsidRPr="00D56186" w:rsidRDefault="00D56186" w:rsidP="00D56186">
      <w:pPr>
        <w:numPr>
          <w:ilvl w:val="0"/>
          <w:numId w:val="25"/>
        </w:numPr>
      </w:pPr>
      <w:r w:rsidRPr="00D56186">
        <w:t>Namespaces isolate process views (</w:t>
      </w:r>
      <w:proofErr w:type="spellStart"/>
      <w:r w:rsidRPr="00D56186">
        <w:t>pid</w:t>
      </w:r>
      <w:proofErr w:type="spellEnd"/>
      <w:r w:rsidRPr="00D56186">
        <w:t xml:space="preserve">, net, </w:t>
      </w:r>
      <w:proofErr w:type="spellStart"/>
      <w:r w:rsidRPr="00D56186">
        <w:t>mnt</w:t>
      </w:r>
      <w:proofErr w:type="spellEnd"/>
      <w:r w:rsidRPr="00D56186">
        <w:t>, user), enhancing multi-tenant isolation (used by containers like Docker).</w:t>
      </w:r>
    </w:p>
    <w:p w14:paraId="2E6D0B69" w14:textId="77777777" w:rsidR="00D56186" w:rsidRPr="00D56186" w:rsidRDefault="00D56186" w:rsidP="00D56186">
      <w:r w:rsidRPr="00D56186">
        <w:rPr>
          <w:b/>
          <w:bCs/>
        </w:rPr>
        <w:t>6. Authentication &amp; Account Management</w:t>
      </w:r>
    </w:p>
    <w:p w14:paraId="285B8C25" w14:textId="77777777" w:rsidR="00D56186" w:rsidRPr="00D56186" w:rsidRDefault="00D56186" w:rsidP="00D56186">
      <w:pPr>
        <w:numPr>
          <w:ilvl w:val="0"/>
          <w:numId w:val="26"/>
        </w:numPr>
      </w:pPr>
      <w:r w:rsidRPr="00D56186">
        <w:t>/etc/passwd, /etc/shadow store user accounts; PAM (Pluggable Authentication Modules) controls authentication methods.</w:t>
      </w:r>
    </w:p>
    <w:p w14:paraId="5B1C287A" w14:textId="77777777" w:rsidR="00D56186" w:rsidRPr="00D56186" w:rsidRDefault="00D56186" w:rsidP="00D56186">
      <w:pPr>
        <w:numPr>
          <w:ilvl w:val="0"/>
          <w:numId w:val="26"/>
        </w:numPr>
      </w:pPr>
      <w:r w:rsidRPr="00D56186">
        <w:t>SSH keys and policies are used for remote multi-user access.</w:t>
      </w:r>
    </w:p>
    <w:p w14:paraId="6249C3A2" w14:textId="77777777" w:rsidR="00D56186" w:rsidRPr="00D56186" w:rsidRDefault="00D56186" w:rsidP="00D56186">
      <w:r w:rsidRPr="00D56186">
        <w:rPr>
          <w:b/>
          <w:bCs/>
        </w:rPr>
        <w:t>7. Security Features</w:t>
      </w:r>
    </w:p>
    <w:p w14:paraId="42E30C99" w14:textId="77777777" w:rsidR="00D56186" w:rsidRPr="00D56186" w:rsidRDefault="00D56186" w:rsidP="00D56186">
      <w:pPr>
        <w:numPr>
          <w:ilvl w:val="0"/>
          <w:numId w:val="27"/>
        </w:numPr>
      </w:pPr>
      <w:proofErr w:type="spellStart"/>
      <w:r w:rsidRPr="00D56186">
        <w:t>SELinux</w:t>
      </w:r>
      <w:proofErr w:type="spellEnd"/>
      <w:r w:rsidRPr="00D56186">
        <w:t>/</w:t>
      </w:r>
      <w:proofErr w:type="spellStart"/>
      <w:r w:rsidRPr="00D56186">
        <w:t>AppArmor</w:t>
      </w:r>
      <w:proofErr w:type="spellEnd"/>
      <w:r w:rsidRPr="00D56186">
        <w:t xml:space="preserve"> provide Mandatory Access Controls for tighter isolation.</w:t>
      </w:r>
    </w:p>
    <w:p w14:paraId="1B670EE5" w14:textId="77777777" w:rsidR="00D56186" w:rsidRPr="00D56186" w:rsidRDefault="00D56186" w:rsidP="00D56186">
      <w:pPr>
        <w:numPr>
          <w:ilvl w:val="0"/>
          <w:numId w:val="27"/>
        </w:numPr>
      </w:pPr>
      <w:r w:rsidRPr="00D56186">
        <w:t>chroot, seccomp, and sandboxing limit process capabilities.</w:t>
      </w:r>
    </w:p>
    <w:p w14:paraId="5BB31B57" w14:textId="77777777" w:rsidR="00D56186" w:rsidRPr="00D56186" w:rsidRDefault="00D56186" w:rsidP="00D56186">
      <w:r w:rsidRPr="00D56186">
        <w:rPr>
          <w:b/>
          <w:bCs/>
        </w:rPr>
        <w:t>8. Audit &amp; Logging</w:t>
      </w:r>
    </w:p>
    <w:p w14:paraId="012CC2A2" w14:textId="77777777" w:rsidR="00D56186" w:rsidRPr="00D56186" w:rsidRDefault="00D56186" w:rsidP="00D56186">
      <w:pPr>
        <w:numPr>
          <w:ilvl w:val="0"/>
          <w:numId w:val="28"/>
        </w:numPr>
      </w:pPr>
      <w:r w:rsidRPr="00D56186">
        <w:lastRenderedPageBreak/>
        <w:t xml:space="preserve">/var/log collects logs; </w:t>
      </w:r>
      <w:proofErr w:type="spellStart"/>
      <w:r w:rsidRPr="00D56186">
        <w:t>auditd</w:t>
      </w:r>
      <w:proofErr w:type="spellEnd"/>
      <w:r w:rsidRPr="00D56186">
        <w:t xml:space="preserve"> can record security-relevant events for forensic and compliance purposes.</w:t>
      </w:r>
    </w:p>
    <w:p w14:paraId="2D337527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Linux’s multi-user model combines UID/GID-based permission enforcement, kernel-enforced process isolation, extended controls (ACLs, capabilities), and optional MAC systems to ensure secure, concurrent use.</w:t>
      </w:r>
    </w:p>
    <w:p w14:paraId="2A222AC5" w14:textId="77777777" w:rsidR="00D56186" w:rsidRPr="00D56186" w:rsidRDefault="00D56186" w:rsidP="00D56186">
      <w:r w:rsidRPr="00D56186">
        <w:pict w14:anchorId="2ABDE428">
          <v:rect id="_x0000_i4238" style="width:0;height:1.5pt" o:hralign="center" o:hrstd="t" o:hr="t" fillcolor="#a0a0a0" stroked="f"/>
        </w:pict>
      </w:r>
    </w:p>
    <w:p w14:paraId="7BCF7F1F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 xml:space="preserve">Q54. Explain in detail how sort, </w:t>
      </w:r>
      <w:proofErr w:type="spellStart"/>
      <w:r w:rsidRPr="00D56186">
        <w:rPr>
          <w:b/>
          <w:bCs/>
        </w:rPr>
        <w:t>uniq</w:t>
      </w:r>
      <w:proofErr w:type="spellEnd"/>
      <w:r w:rsidRPr="00D56186">
        <w:rPr>
          <w:b/>
          <w:bCs/>
        </w:rPr>
        <w:t xml:space="preserve">, and cut can be combined to </w:t>
      </w:r>
      <w:proofErr w:type="spellStart"/>
      <w:r w:rsidRPr="00D56186">
        <w:rPr>
          <w:b/>
          <w:bCs/>
        </w:rPr>
        <w:t>analyze</w:t>
      </w:r>
      <w:proofErr w:type="spellEnd"/>
      <w:r w:rsidRPr="00D56186">
        <w:rPr>
          <w:b/>
          <w:bCs/>
        </w:rPr>
        <w:t xml:space="preserve"> log files or datasets. Give practical examples.</w:t>
      </w:r>
    </w:p>
    <w:p w14:paraId="624CCF9E" w14:textId="77777777" w:rsidR="00D56186" w:rsidRPr="00D56186" w:rsidRDefault="00D56186" w:rsidP="00D56186">
      <w:r w:rsidRPr="00D56186">
        <w:rPr>
          <w:b/>
          <w:bCs/>
        </w:rPr>
        <w:t>1. Tool Roles</w:t>
      </w:r>
    </w:p>
    <w:p w14:paraId="37C5D2AA" w14:textId="77777777" w:rsidR="00D56186" w:rsidRPr="00D56186" w:rsidRDefault="00D56186" w:rsidP="00D56186">
      <w:pPr>
        <w:numPr>
          <w:ilvl w:val="0"/>
          <w:numId w:val="29"/>
        </w:numPr>
      </w:pPr>
      <w:r w:rsidRPr="00D56186">
        <w:t>sort — orders lines; supports field/key sorting.</w:t>
      </w:r>
    </w:p>
    <w:p w14:paraId="3B2F9DAC" w14:textId="77777777" w:rsidR="00D56186" w:rsidRPr="00D56186" w:rsidRDefault="00D56186" w:rsidP="00D56186">
      <w:pPr>
        <w:numPr>
          <w:ilvl w:val="0"/>
          <w:numId w:val="29"/>
        </w:numPr>
      </w:pPr>
      <w:proofErr w:type="spellStart"/>
      <w:r w:rsidRPr="00D56186">
        <w:t>uniq</w:t>
      </w:r>
      <w:proofErr w:type="spellEnd"/>
      <w:r w:rsidRPr="00D56186">
        <w:t xml:space="preserve"> — filters adjacent duplicate lines; -c counts occurrences.</w:t>
      </w:r>
    </w:p>
    <w:p w14:paraId="2CC0A820" w14:textId="77777777" w:rsidR="00D56186" w:rsidRPr="00D56186" w:rsidRDefault="00D56186" w:rsidP="00D56186">
      <w:pPr>
        <w:numPr>
          <w:ilvl w:val="0"/>
          <w:numId w:val="29"/>
        </w:numPr>
      </w:pPr>
      <w:r w:rsidRPr="00D56186">
        <w:t>cut — extracts columns/fields from delimited text.</w:t>
      </w:r>
    </w:p>
    <w:p w14:paraId="75FEA8E4" w14:textId="77777777" w:rsidR="00D56186" w:rsidRPr="00D56186" w:rsidRDefault="00D56186" w:rsidP="00D56186">
      <w:r w:rsidRPr="00D56186">
        <w:rPr>
          <w:b/>
          <w:bCs/>
        </w:rPr>
        <w:t>2. Typical Log Analysis Workflow</w:t>
      </w:r>
    </w:p>
    <w:p w14:paraId="45A227CB" w14:textId="77777777" w:rsidR="00D56186" w:rsidRPr="00D56186" w:rsidRDefault="00D56186" w:rsidP="00D56186">
      <w:pPr>
        <w:numPr>
          <w:ilvl w:val="0"/>
          <w:numId w:val="30"/>
        </w:numPr>
      </w:pPr>
      <w:r w:rsidRPr="00D56186">
        <w:t>Extract relevant field (cut) → sort → aggregate counts (</w:t>
      </w:r>
      <w:proofErr w:type="spellStart"/>
      <w:r w:rsidRPr="00D56186">
        <w:t>uniq</w:t>
      </w:r>
      <w:proofErr w:type="spellEnd"/>
      <w:r w:rsidRPr="00D56186">
        <w:t xml:space="preserve"> -c) → sort results.</w:t>
      </w:r>
    </w:p>
    <w:p w14:paraId="78DD5F0C" w14:textId="77777777" w:rsidR="00D56186" w:rsidRPr="00D56186" w:rsidRDefault="00D56186" w:rsidP="00D56186">
      <w:r w:rsidRPr="00D56186">
        <w:rPr>
          <w:b/>
          <w:bCs/>
        </w:rPr>
        <w:t>3. Example 1: Count unique IPs in access log</w:t>
      </w:r>
    </w:p>
    <w:p w14:paraId="5F945A6D" w14:textId="77777777" w:rsidR="00D56186" w:rsidRPr="00D56186" w:rsidRDefault="00D56186" w:rsidP="00D56186">
      <w:r w:rsidRPr="00D56186">
        <w:t xml:space="preserve">cut -d ' ' -f1 /var/log/nginx/access.log | sort | </w:t>
      </w:r>
      <w:proofErr w:type="spellStart"/>
      <w:r w:rsidRPr="00D56186">
        <w:t>uniq</w:t>
      </w:r>
      <w:proofErr w:type="spellEnd"/>
      <w:r w:rsidRPr="00D56186">
        <w:t xml:space="preserve"> -c | sort -nr | head -20</w:t>
      </w:r>
    </w:p>
    <w:p w14:paraId="595DE63B" w14:textId="77777777" w:rsidR="00D56186" w:rsidRPr="00D56186" w:rsidRDefault="00D56186" w:rsidP="00D56186">
      <w:pPr>
        <w:numPr>
          <w:ilvl w:val="0"/>
          <w:numId w:val="31"/>
        </w:numPr>
      </w:pPr>
      <w:r w:rsidRPr="00D56186">
        <w:t>cut gets first field (IP)</w:t>
      </w:r>
    </w:p>
    <w:p w14:paraId="02564F16" w14:textId="77777777" w:rsidR="00D56186" w:rsidRPr="00D56186" w:rsidRDefault="00D56186" w:rsidP="00D56186">
      <w:pPr>
        <w:numPr>
          <w:ilvl w:val="0"/>
          <w:numId w:val="31"/>
        </w:numPr>
      </w:pPr>
      <w:r w:rsidRPr="00D56186">
        <w:t>sort groups identical IPs together</w:t>
      </w:r>
    </w:p>
    <w:p w14:paraId="4424B6D0" w14:textId="77777777" w:rsidR="00D56186" w:rsidRPr="00D56186" w:rsidRDefault="00D56186" w:rsidP="00D56186">
      <w:pPr>
        <w:numPr>
          <w:ilvl w:val="0"/>
          <w:numId w:val="31"/>
        </w:numPr>
      </w:pPr>
      <w:proofErr w:type="spellStart"/>
      <w:r w:rsidRPr="00D56186">
        <w:t>uniq</w:t>
      </w:r>
      <w:proofErr w:type="spellEnd"/>
      <w:r w:rsidRPr="00D56186">
        <w:t xml:space="preserve"> -c counts occurrences</w:t>
      </w:r>
    </w:p>
    <w:p w14:paraId="4F862FC4" w14:textId="77777777" w:rsidR="00D56186" w:rsidRPr="00D56186" w:rsidRDefault="00D56186" w:rsidP="00D56186">
      <w:pPr>
        <w:numPr>
          <w:ilvl w:val="0"/>
          <w:numId w:val="31"/>
        </w:numPr>
      </w:pPr>
      <w:r w:rsidRPr="00D56186">
        <w:t>sort -nr sorts by frequency descending</w:t>
      </w:r>
    </w:p>
    <w:p w14:paraId="69E359C0" w14:textId="77777777" w:rsidR="00D56186" w:rsidRPr="00D56186" w:rsidRDefault="00D56186" w:rsidP="00D56186">
      <w:r w:rsidRPr="00D56186">
        <w:rPr>
          <w:b/>
          <w:bCs/>
        </w:rPr>
        <w:t>4. Example 2: Top requested URLs</w:t>
      </w:r>
      <w:r w:rsidRPr="00D56186">
        <w:br/>
        <w:t>Assuming common log format, URL is field 7:</w:t>
      </w:r>
    </w:p>
    <w:p w14:paraId="51F71C00" w14:textId="77777777" w:rsidR="00D56186" w:rsidRPr="00D56186" w:rsidRDefault="00D56186" w:rsidP="00D56186">
      <w:r w:rsidRPr="00D56186">
        <w:t xml:space="preserve">cut -d ' ' -f7 /var/log/apache2/access.log | sort | </w:t>
      </w:r>
      <w:proofErr w:type="spellStart"/>
      <w:r w:rsidRPr="00D56186">
        <w:t>uniq</w:t>
      </w:r>
      <w:proofErr w:type="spellEnd"/>
      <w:r w:rsidRPr="00D56186">
        <w:t xml:space="preserve"> -c | sort -nr | head -10</w:t>
      </w:r>
    </w:p>
    <w:p w14:paraId="0FFA1281" w14:textId="77777777" w:rsidR="00D56186" w:rsidRPr="00D56186" w:rsidRDefault="00D56186" w:rsidP="00D56186">
      <w:r w:rsidRPr="00D56186">
        <w:rPr>
          <w:b/>
          <w:bCs/>
        </w:rPr>
        <w:t>5. Example 3: Frequent error messages</w:t>
      </w:r>
    </w:p>
    <w:p w14:paraId="07A4A4ED" w14:textId="77777777" w:rsidR="00D56186" w:rsidRPr="00D56186" w:rsidRDefault="00D56186" w:rsidP="00D56186">
      <w:r w:rsidRPr="00D56186">
        <w:t xml:space="preserve">grep "ERROR" /var/log/app.log | cut -d':' -f3- | sort | </w:t>
      </w:r>
      <w:proofErr w:type="spellStart"/>
      <w:r w:rsidRPr="00D56186">
        <w:t>uniq</w:t>
      </w:r>
      <w:proofErr w:type="spellEnd"/>
      <w:r w:rsidRPr="00D56186">
        <w:t xml:space="preserve"> -c | sort -nr | head -15</w:t>
      </w:r>
    </w:p>
    <w:p w14:paraId="5257C534" w14:textId="77777777" w:rsidR="00D56186" w:rsidRPr="00D56186" w:rsidRDefault="00D56186" w:rsidP="00D56186">
      <w:pPr>
        <w:numPr>
          <w:ilvl w:val="0"/>
          <w:numId w:val="32"/>
        </w:numPr>
      </w:pPr>
      <w:r w:rsidRPr="00D56186">
        <w:t>grep filters error lines.</w:t>
      </w:r>
    </w:p>
    <w:p w14:paraId="0C354312" w14:textId="77777777" w:rsidR="00D56186" w:rsidRPr="00D56186" w:rsidRDefault="00D56186" w:rsidP="00D56186">
      <w:pPr>
        <w:numPr>
          <w:ilvl w:val="0"/>
          <w:numId w:val="32"/>
        </w:numPr>
      </w:pPr>
      <w:r w:rsidRPr="00D56186">
        <w:t>cut isolates error message text.</w:t>
      </w:r>
    </w:p>
    <w:p w14:paraId="725AC195" w14:textId="77777777" w:rsidR="00D56186" w:rsidRPr="00D56186" w:rsidRDefault="00D56186" w:rsidP="00D56186">
      <w:pPr>
        <w:numPr>
          <w:ilvl w:val="0"/>
          <w:numId w:val="32"/>
        </w:numPr>
      </w:pPr>
      <w:r w:rsidRPr="00D56186">
        <w:t>Counting shows top error messages.</w:t>
      </w:r>
    </w:p>
    <w:p w14:paraId="1EC16C3D" w14:textId="77777777" w:rsidR="00D56186" w:rsidRPr="00D56186" w:rsidRDefault="00D56186" w:rsidP="00D56186">
      <w:r w:rsidRPr="00D56186">
        <w:rPr>
          <w:b/>
          <w:bCs/>
        </w:rPr>
        <w:t>6. Example 4: Summarize CSV data (sales by region)</w:t>
      </w:r>
    </w:p>
    <w:p w14:paraId="7D62246B" w14:textId="77777777" w:rsidR="00D56186" w:rsidRPr="00D56186" w:rsidRDefault="00D56186" w:rsidP="00D56186">
      <w:r w:rsidRPr="00D56186">
        <w:t xml:space="preserve">cut -d',' -f3 sales.csv | sort | </w:t>
      </w:r>
      <w:proofErr w:type="spellStart"/>
      <w:r w:rsidRPr="00D56186">
        <w:t>uniq</w:t>
      </w:r>
      <w:proofErr w:type="spellEnd"/>
      <w:r w:rsidRPr="00D56186">
        <w:t xml:space="preserve"> -c</w:t>
      </w:r>
    </w:p>
    <w:p w14:paraId="391C08EB" w14:textId="77777777" w:rsidR="00D56186" w:rsidRPr="00D56186" w:rsidRDefault="00D56186" w:rsidP="00D56186">
      <w:pPr>
        <w:numPr>
          <w:ilvl w:val="0"/>
          <w:numId w:val="33"/>
        </w:numPr>
      </w:pPr>
      <w:r w:rsidRPr="00D56186">
        <w:t>cut picks region column.</w:t>
      </w:r>
    </w:p>
    <w:p w14:paraId="038EF684" w14:textId="77777777" w:rsidR="00D56186" w:rsidRPr="00D56186" w:rsidRDefault="00D56186" w:rsidP="00D56186">
      <w:r w:rsidRPr="00D56186">
        <w:rPr>
          <w:b/>
          <w:bCs/>
        </w:rPr>
        <w:t>7. Notes</w:t>
      </w:r>
    </w:p>
    <w:p w14:paraId="1E93E2F2" w14:textId="77777777" w:rsidR="00D56186" w:rsidRPr="00D56186" w:rsidRDefault="00D56186" w:rsidP="00D56186">
      <w:pPr>
        <w:numPr>
          <w:ilvl w:val="0"/>
          <w:numId w:val="34"/>
        </w:numPr>
      </w:pPr>
      <w:r w:rsidRPr="00D56186">
        <w:lastRenderedPageBreak/>
        <w:t>Use sort -t and -k for multi-field sorting.</w:t>
      </w:r>
    </w:p>
    <w:p w14:paraId="2A763236" w14:textId="77777777" w:rsidR="00D56186" w:rsidRPr="00D56186" w:rsidRDefault="00D56186" w:rsidP="00D56186">
      <w:pPr>
        <w:numPr>
          <w:ilvl w:val="0"/>
          <w:numId w:val="34"/>
        </w:numPr>
      </w:pPr>
      <w:proofErr w:type="spellStart"/>
      <w:r w:rsidRPr="00D56186">
        <w:t>uniq</w:t>
      </w:r>
      <w:proofErr w:type="spellEnd"/>
      <w:r w:rsidRPr="00D56186">
        <w:t xml:space="preserve"> requires pre-sorted input for correct aggregation.</w:t>
      </w:r>
    </w:p>
    <w:p w14:paraId="1371025C" w14:textId="77777777" w:rsidR="00D56186" w:rsidRPr="00D56186" w:rsidRDefault="00D56186" w:rsidP="00D56186">
      <w:pPr>
        <w:numPr>
          <w:ilvl w:val="0"/>
          <w:numId w:val="34"/>
        </w:numPr>
      </w:pPr>
      <w:r w:rsidRPr="00D56186">
        <w:t>Combine with awk for more complex aggregations (numeric sum).</w:t>
      </w:r>
    </w:p>
    <w:p w14:paraId="7174347F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cut, sort, and </w:t>
      </w:r>
      <w:proofErr w:type="spellStart"/>
      <w:r w:rsidRPr="00D56186">
        <w:t>uniq</w:t>
      </w:r>
      <w:proofErr w:type="spellEnd"/>
      <w:r w:rsidRPr="00D56186">
        <w:t xml:space="preserve"> form a concise pipeline for extracting, grouping, and summarizing textual datasets and logs; they are foundational to quick, effective CLI data analysis.</w:t>
      </w:r>
    </w:p>
    <w:p w14:paraId="120EEB5E" w14:textId="77777777" w:rsidR="00D56186" w:rsidRPr="00D56186" w:rsidRDefault="00D56186" w:rsidP="00D56186">
      <w:r w:rsidRPr="00D56186">
        <w:pict w14:anchorId="51E69B49">
          <v:rect id="_x0000_i4239" style="width:0;height:1.5pt" o:hralign="center" o:hrstd="t" o:hr="t" fillcolor="#a0a0a0" stroked="f"/>
        </w:pict>
      </w:r>
    </w:p>
    <w:p w14:paraId="6168391B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>Q55. Explain join and paste commands with examples. Discuss when to use join over paste.</w:t>
      </w:r>
    </w:p>
    <w:p w14:paraId="7663B758" w14:textId="77777777" w:rsidR="00D56186" w:rsidRPr="00D56186" w:rsidRDefault="00D56186" w:rsidP="00D56186">
      <w:r w:rsidRPr="00D56186">
        <w:rPr>
          <w:b/>
          <w:bCs/>
        </w:rPr>
        <w:t>1. paste — Horizontal Merging (Concatenation by Line)</w:t>
      </w:r>
    </w:p>
    <w:p w14:paraId="6A7D9271" w14:textId="77777777" w:rsidR="00D56186" w:rsidRPr="00D56186" w:rsidRDefault="00D56186" w:rsidP="00D56186">
      <w:pPr>
        <w:numPr>
          <w:ilvl w:val="0"/>
          <w:numId w:val="35"/>
        </w:numPr>
      </w:pPr>
      <w:r w:rsidRPr="00D56186">
        <w:t>paste file1 file2 combines corresponding lines side-by-side separated by tabs.</w:t>
      </w:r>
    </w:p>
    <w:p w14:paraId="6E67F368" w14:textId="77777777" w:rsidR="00D56186" w:rsidRPr="00D56186" w:rsidRDefault="00D56186" w:rsidP="00D56186">
      <w:pPr>
        <w:numPr>
          <w:ilvl w:val="0"/>
          <w:numId w:val="35"/>
        </w:numPr>
      </w:pPr>
      <w:r w:rsidRPr="00D56186">
        <w:t>Example:</w:t>
      </w:r>
    </w:p>
    <w:p w14:paraId="24F1CE60" w14:textId="77777777" w:rsidR="00D56186" w:rsidRPr="00D56186" w:rsidRDefault="00D56186" w:rsidP="00D56186">
      <w:pPr>
        <w:numPr>
          <w:ilvl w:val="0"/>
          <w:numId w:val="35"/>
        </w:numPr>
      </w:pPr>
      <w:r w:rsidRPr="00D56186">
        <w:t>file1:        file2:</w:t>
      </w:r>
    </w:p>
    <w:p w14:paraId="6B86FA6F" w14:textId="77777777" w:rsidR="00D56186" w:rsidRPr="00D56186" w:rsidRDefault="00D56186" w:rsidP="00D56186">
      <w:pPr>
        <w:numPr>
          <w:ilvl w:val="0"/>
          <w:numId w:val="35"/>
        </w:numPr>
      </w:pPr>
      <w:r w:rsidRPr="00D56186">
        <w:t>name1         score1</w:t>
      </w:r>
    </w:p>
    <w:p w14:paraId="3442720E" w14:textId="77777777" w:rsidR="00D56186" w:rsidRPr="00D56186" w:rsidRDefault="00D56186" w:rsidP="00D56186">
      <w:pPr>
        <w:numPr>
          <w:ilvl w:val="0"/>
          <w:numId w:val="35"/>
        </w:numPr>
      </w:pPr>
      <w:r w:rsidRPr="00D56186">
        <w:t>name2         score2</w:t>
      </w:r>
    </w:p>
    <w:p w14:paraId="741E5521" w14:textId="77777777" w:rsidR="00D56186" w:rsidRPr="00D56186" w:rsidRDefault="00D56186" w:rsidP="00D56186">
      <w:pPr>
        <w:numPr>
          <w:ilvl w:val="0"/>
          <w:numId w:val="35"/>
        </w:numPr>
      </w:pPr>
    </w:p>
    <w:p w14:paraId="4AB4CF38" w14:textId="77777777" w:rsidR="00D56186" w:rsidRPr="00D56186" w:rsidRDefault="00D56186" w:rsidP="00D56186">
      <w:pPr>
        <w:numPr>
          <w:ilvl w:val="0"/>
          <w:numId w:val="35"/>
        </w:numPr>
      </w:pPr>
      <w:r w:rsidRPr="00D56186">
        <w:t>paste file1 file2</w:t>
      </w:r>
    </w:p>
    <w:p w14:paraId="157E777B" w14:textId="77777777" w:rsidR="00D56186" w:rsidRPr="00D56186" w:rsidRDefault="00D56186" w:rsidP="00D56186">
      <w:pPr>
        <w:numPr>
          <w:ilvl w:val="0"/>
          <w:numId w:val="35"/>
        </w:numPr>
      </w:pPr>
      <w:r w:rsidRPr="00D56186">
        <w:t>=&gt; name1    score1</w:t>
      </w:r>
    </w:p>
    <w:p w14:paraId="2FBA5EE2" w14:textId="77777777" w:rsidR="00D56186" w:rsidRPr="00D56186" w:rsidRDefault="00D56186" w:rsidP="00D56186">
      <w:pPr>
        <w:numPr>
          <w:ilvl w:val="0"/>
          <w:numId w:val="35"/>
        </w:numPr>
      </w:pPr>
      <w:r w:rsidRPr="00D56186">
        <w:t xml:space="preserve">   name2    score2</w:t>
      </w:r>
    </w:p>
    <w:p w14:paraId="1BD6DC98" w14:textId="77777777" w:rsidR="00D56186" w:rsidRPr="00D56186" w:rsidRDefault="00D56186" w:rsidP="00D56186">
      <w:r w:rsidRPr="00D56186">
        <w:rPr>
          <w:b/>
          <w:bCs/>
        </w:rPr>
        <w:t>2. join — Database-Like Join on Key Field</w:t>
      </w:r>
    </w:p>
    <w:p w14:paraId="1CD97A8E" w14:textId="77777777" w:rsidR="00D56186" w:rsidRPr="00D56186" w:rsidRDefault="00D56186" w:rsidP="00D56186">
      <w:pPr>
        <w:numPr>
          <w:ilvl w:val="0"/>
          <w:numId w:val="36"/>
        </w:numPr>
      </w:pPr>
      <w:r w:rsidRPr="00D56186">
        <w:t>join merges two sorted files on a common join field (default first field). Both files must be sorted on the join key.</w:t>
      </w:r>
    </w:p>
    <w:p w14:paraId="5E3F4A10" w14:textId="77777777" w:rsidR="00D56186" w:rsidRPr="00D56186" w:rsidRDefault="00D56186" w:rsidP="00D56186">
      <w:pPr>
        <w:numPr>
          <w:ilvl w:val="0"/>
          <w:numId w:val="36"/>
        </w:numPr>
      </w:pPr>
      <w:r w:rsidRPr="00D56186">
        <w:t>Example:</w:t>
      </w:r>
      <w:r w:rsidRPr="00D56186">
        <w:br/>
        <w:t>users.txt:</w:t>
      </w:r>
    </w:p>
    <w:p w14:paraId="3D0935A8" w14:textId="77777777" w:rsidR="00D56186" w:rsidRPr="00D56186" w:rsidRDefault="00D56186" w:rsidP="00D56186">
      <w:pPr>
        <w:numPr>
          <w:ilvl w:val="0"/>
          <w:numId w:val="36"/>
        </w:numPr>
      </w:pPr>
      <w:r w:rsidRPr="00D56186">
        <w:t>1001 Alice</w:t>
      </w:r>
    </w:p>
    <w:p w14:paraId="255C52D0" w14:textId="77777777" w:rsidR="00D56186" w:rsidRPr="00D56186" w:rsidRDefault="00D56186" w:rsidP="00D56186">
      <w:pPr>
        <w:numPr>
          <w:ilvl w:val="0"/>
          <w:numId w:val="36"/>
        </w:numPr>
      </w:pPr>
      <w:r w:rsidRPr="00D56186">
        <w:t>1002 Bob</w:t>
      </w:r>
    </w:p>
    <w:p w14:paraId="61E1B4CD" w14:textId="77777777" w:rsidR="00D56186" w:rsidRPr="00D56186" w:rsidRDefault="00D56186" w:rsidP="00D56186">
      <w:r w:rsidRPr="00D56186">
        <w:t>scores.txt:</w:t>
      </w:r>
    </w:p>
    <w:p w14:paraId="2AE20201" w14:textId="77777777" w:rsidR="00D56186" w:rsidRPr="00D56186" w:rsidRDefault="00D56186" w:rsidP="00D56186">
      <w:r w:rsidRPr="00D56186">
        <w:t>1001 95</w:t>
      </w:r>
    </w:p>
    <w:p w14:paraId="3B73988F" w14:textId="77777777" w:rsidR="00D56186" w:rsidRPr="00D56186" w:rsidRDefault="00D56186" w:rsidP="00D56186">
      <w:r w:rsidRPr="00D56186">
        <w:t>1002 88</w:t>
      </w:r>
    </w:p>
    <w:p w14:paraId="5CB088A1" w14:textId="77777777" w:rsidR="00D56186" w:rsidRPr="00D56186" w:rsidRDefault="00D56186" w:rsidP="00D56186">
      <w:r w:rsidRPr="00D56186">
        <w:t>Command:</w:t>
      </w:r>
    </w:p>
    <w:p w14:paraId="7B766ACA" w14:textId="77777777" w:rsidR="00D56186" w:rsidRPr="00D56186" w:rsidRDefault="00D56186" w:rsidP="00D56186">
      <w:r w:rsidRPr="00D56186">
        <w:t>join users.txt scores.txt</w:t>
      </w:r>
    </w:p>
    <w:p w14:paraId="08EBD394" w14:textId="77777777" w:rsidR="00D56186" w:rsidRPr="00D56186" w:rsidRDefault="00D56186" w:rsidP="00D56186">
      <w:r w:rsidRPr="00D56186">
        <w:t>Output:</w:t>
      </w:r>
    </w:p>
    <w:p w14:paraId="5A20828C" w14:textId="77777777" w:rsidR="00D56186" w:rsidRPr="00D56186" w:rsidRDefault="00D56186" w:rsidP="00D56186">
      <w:r w:rsidRPr="00D56186">
        <w:t>1001 Alice 95</w:t>
      </w:r>
    </w:p>
    <w:p w14:paraId="2C3D0E07" w14:textId="77777777" w:rsidR="00D56186" w:rsidRPr="00D56186" w:rsidRDefault="00D56186" w:rsidP="00D56186">
      <w:r w:rsidRPr="00D56186">
        <w:t>1002 Bob 88</w:t>
      </w:r>
    </w:p>
    <w:p w14:paraId="3D4FDBDD" w14:textId="77777777" w:rsidR="00D56186" w:rsidRPr="00D56186" w:rsidRDefault="00D56186" w:rsidP="00D56186">
      <w:r w:rsidRPr="00D56186">
        <w:rPr>
          <w:b/>
          <w:bCs/>
        </w:rPr>
        <w:lastRenderedPageBreak/>
        <w:t>3. Key Options</w:t>
      </w:r>
    </w:p>
    <w:p w14:paraId="3BB28567" w14:textId="77777777" w:rsidR="00D56186" w:rsidRPr="00D56186" w:rsidRDefault="00D56186" w:rsidP="00D56186">
      <w:pPr>
        <w:numPr>
          <w:ilvl w:val="0"/>
          <w:numId w:val="37"/>
        </w:numPr>
      </w:pPr>
      <w:r w:rsidRPr="00D56186">
        <w:t>-1 FIELD and -2 FIELD specify which field to join on.</w:t>
      </w:r>
    </w:p>
    <w:p w14:paraId="4AB48B45" w14:textId="77777777" w:rsidR="00D56186" w:rsidRPr="00D56186" w:rsidRDefault="00D56186" w:rsidP="00D56186">
      <w:pPr>
        <w:numPr>
          <w:ilvl w:val="0"/>
          <w:numId w:val="37"/>
        </w:numPr>
      </w:pPr>
      <w:r w:rsidRPr="00D56186">
        <w:t>-t sets delimiter, e.g., -t, for CSV.</w:t>
      </w:r>
    </w:p>
    <w:p w14:paraId="0B4FC184" w14:textId="77777777" w:rsidR="00D56186" w:rsidRPr="00D56186" w:rsidRDefault="00D56186" w:rsidP="00D56186">
      <w:pPr>
        <w:numPr>
          <w:ilvl w:val="0"/>
          <w:numId w:val="37"/>
        </w:numPr>
      </w:pPr>
      <w:r w:rsidRPr="00D56186">
        <w:t xml:space="preserve">-a outputs unpaired lines from file (outer join-like </w:t>
      </w:r>
      <w:proofErr w:type="spellStart"/>
      <w:r w:rsidRPr="00D56186">
        <w:t>behavior</w:t>
      </w:r>
      <w:proofErr w:type="spellEnd"/>
      <w:r w:rsidRPr="00D56186">
        <w:t>).</w:t>
      </w:r>
    </w:p>
    <w:p w14:paraId="0DBFAA91" w14:textId="77777777" w:rsidR="00D56186" w:rsidRPr="00D56186" w:rsidRDefault="00D56186" w:rsidP="00D56186">
      <w:r w:rsidRPr="00D56186">
        <w:rPr>
          <w:b/>
          <w:bCs/>
        </w:rPr>
        <w:t>4. When to Use Which</w:t>
      </w:r>
    </w:p>
    <w:p w14:paraId="0CFF2657" w14:textId="77777777" w:rsidR="00D56186" w:rsidRPr="00D56186" w:rsidRDefault="00D56186" w:rsidP="00D56186">
      <w:pPr>
        <w:numPr>
          <w:ilvl w:val="0"/>
          <w:numId w:val="38"/>
        </w:numPr>
      </w:pPr>
      <w:r w:rsidRPr="00D56186">
        <w:t xml:space="preserve">Use paste when you simply want to place files side-by-side by their </w:t>
      </w:r>
      <w:r w:rsidRPr="00D56186">
        <w:rPr>
          <w:b/>
          <w:bCs/>
        </w:rPr>
        <w:t>line position</w:t>
      </w:r>
      <w:r w:rsidRPr="00D56186">
        <w:t xml:space="preserve"> (no key relationship).</w:t>
      </w:r>
    </w:p>
    <w:p w14:paraId="336E8AC8" w14:textId="77777777" w:rsidR="00D56186" w:rsidRPr="00D56186" w:rsidRDefault="00D56186" w:rsidP="00D56186">
      <w:pPr>
        <w:numPr>
          <w:ilvl w:val="0"/>
          <w:numId w:val="38"/>
        </w:numPr>
      </w:pPr>
      <w:r w:rsidRPr="00D56186">
        <w:t xml:space="preserve">Use </w:t>
      </w:r>
      <w:proofErr w:type="gramStart"/>
      <w:r w:rsidRPr="00D56186">
        <w:t>join</w:t>
      </w:r>
      <w:proofErr w:type="gramEnd"/>
      <w:r w:rsidRPr="00D56186">
        <w:t xml:space="preserve"> when you need to match records </w:t>
      </w:r>
      <w:r w:rsidRPr="00D56186">
        <w:rPr>
          <w:b/>
          <w:bCs/>
        </w:rPr>
        <w:t>by a key field</w:t>
      </w:r>
      <w:r w:rsidRPr="00D56186">
        <w:t>, like SQL joins. join is appropriate for relational merges (e.g., user ID to user data).</w:t>
      </w:r>
    </w:p>
    <w:p w14:paraId="32CEF6D2" w14:textId="77777777" w:rsidR="00D56186" w:rsidRPr="00D56186" w:rsidRDefault="00D56186" w:rsidP="00D56186">
      <w:r w:rsidRPr="00D56186">
        <w:rPr>
          <w:b/>
          <w:bCs/>
        </w:rPr>
        <w:t>5. Example: CSV Join</w:t>
      </w:r>
      <w:r w:rsidRPr="00D56186">
        <w:br/>
        <w:t>If files are CSV and sorted:</w:t>
      </w:r>
    </w:p>
    <w:p w14:paraId="48DF99CD" w14:textId="77777777" w:rsidR="00D56186" w:rsidRPr="00D56186" w:rsidRDefault="00D56186" w:rsidP="00D56186">
      <w:r w:rsidRPr="00D56186">
        <w:t xml:space="preserve">join -t ',' -1 1 -2 1 </w:t>
      </w:r>
      <w:proofErr w:type="gramStart"/>
      <w:r w:rsidRPr="00D56186">
        <w:t>&lt;(</w:t>
      </w:r>
      <w:proofErr w:type="gramEnd"/>
      <w:r w:rsidRPr="00D56186">
        <w:t xml:space="preserve">sort -t, -k1 fileA.csv) </w:t>
      </w:r>
      <w:proofErr w:type="gramStart"/>
      <w:r w:rsidRPr="00D56186">
        <w:t>&lt;(</w:t>
      </w:r>
      <w:proofErr w:type="gramEnd"/>
      <w:r w:rsidRPr="00D56186">
        <w:t>sort -t, -k1 fileB.csv)</w:t>
      </w:r>
    </w:p>
    <w:p w14:paraId="451C1A33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paste is positional concatenation; join is key-based merging. Use </w:t>
      </w:r>
      <w:proofErr w:type="gramStart"/>
      <w:r w:rsidRPr="00D56186">
        <w:t>join</w:t>
      </w:r>
      <w:proofErr w:type="gramEnd"/>
      <w:r w:rsidRPr="00D56186">
        <w:t xml:space="preserve"> for relational merges requiring matching fields and paste for straightforward column concatenation.</w:t>
      </w:r>
    </w:p>
    <w:p w14:paraId="6225F05D" w14:textId="77777777" w:rsidR="00D56186" w:rsidRPr="00D56186" w:rsidRDefault="00D56186" w:rsidP="00D56186">
      <w:r w:rsidRPr="00D56186">
        <w:pict w14:anchorId="16E027AC">
          <v:rect id="_x0000_i4240" style="width:0;height:1.5pt" o:hralign="center" o:hrstd="t" o:hr="t" fillcolor="#a0a0a0" stroked="f"/>
        </w:pict>
      </w:r>
    </w:p>
    <w:p w14:paraId="648317D2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>Q56. Explain the functionality of tr for translation, deletion, and squeezing characters, with examples.</w:t>
      </w:r>
    </w:p>
    <w:p w14:paraId="1435ACAE" w14:textId="77777777" w:rsidR="00D56186" w:rsidRPr="00D56186" w:rsidRDefault="00D56186" w:rsidP="00D56186">
      <w:r w:rsidRPr="00D56186">
        <w:rPr>
          <w:b/>
          <w:bCs/>
        </w:rPr>
        <w:t>1. tr Overview</w:t>
      </w:r>
    </w:p>
    <w:p w14:paraId="6A2E5D6F" w14:textId="77777777" w:rsidR="00D56186" w:rsidRPr="00D56186" w:rsidRDefault="00D56186" w:rsidP="00D56186">
      <w:pPr>
        <w:numPr>
          <w:ilvl w:val="0"/>
          <w:numId w:val="39"/>
        </w:numPr>
      </w:pPr>
      <w:r w:rsidRPr="00D56186">
        <w:t xml:space="preserve">tr (translate) transforms character streams. It reads from stdin and writes to </w:t>
      </w:r>
      <w:proofErr w:type="spellStart"/>
      <w:r w:rsidRPr="00D56186">
        <w:t>stdout</w:t>
      </w:r>
      <w:proofErr w:type="spellEnd"/>
      <w:r w:rsidRPr="00D56186">
        <w:t>.</w:t>
      </w:r>
    </w:p>
    <w:p w14:paraId="0FC35D71" w14:textId="77777777" w:rsidR="00D56186" w:rsidRPr="00D56186" w:rsidRDefault="00D56186" w:rsidP="00D56186">
      <w:r w:rsidRPr="00D56186">
        <w:rPr>
          <w:b/>
          <w:bCs/>
        </w:rPr>
        <w:t>2. Basic Forms</w:t>
      </w:r>
    </w:p>
    <w:p w14:paraId="54E48407" w14:textId="77777777" w:rsidR="00D56186" w:rsidRPr="00D56186" w:rsidRDefault="00D56186" w:rsidP="00D56186">
      <w:pPr>
        <w:numPr>
          <w:ilvl w:val="0"/>
          <w:numId w:val="40"/>
        </w:numPr>
      </w:pPr>
      <w:r w:rsidRPr="00D56186">
        <w:t>Translation: tr SET1 SET2 replaces characters in SET1 with corresponding in SET2.</w:t>
      </w:r>
    </w:p>
    <w:p w14:paraId="5DA9E16C" w14:textId="77777777" w:rsidR="00D56186" w:rsidRPr="00D56186" w:rsidRDefault="00D56186" w:rsidP="00D56186">
      <w:pPr>
        <w:numPr>
          <w:ilvl w:val="0"/>
          <w:numId w:val="40"/>
        </w:numPr>
      </w:pPr>
      <w:r w:rsidRPr="00D56186">
        <w:t>Deletion: tr -d SET removes characters in SET.</w:t>
      </w:r>
    </w:p>
    <w:p w14:paraId="5939E71E" w14:textId="77777777" w:rsidR="00D56186" w:rsidRPr="00D56186" w:rsidRDefault="00D56186" w:rsidP="00D56186">
      <w:pPr>
        <w:numPr>
          <w:ilvl w:val="0"/>
          <w:numId w:val="40"/>
        </w:numPr>
      </w:pPr>
      <w:r w:rsidRPr="00D56186">
        <w:t>Squeezing: tr -s SET replaces repeated occurrences with a single instance.</w:t>
      </w:r>
    </w:p>
    <w:p w14:paraId="1D643F8B" w14:textId="77777777" w:rsidR="00D56186" w:rsidRPr="00D56186" w:rsidRDefault="00D56186" w:rsidP="00D56186">
      <w:r w:rsidRPr="00D56186">
        <w:rPr>
          <w:b/>
          <w:bCs/>
        </w:rPr>
        <w:t>3. Examples</w:t>
      </w:r>
    </w:p>
    <w:p w14:paraId="29E68293" w14:textId="77777777" w:rsidR="00D56186" w:rsidRPr="00D56186" w:rsidRDefault="00D56186" w:rsidP="00D56186">
      <w:pPr>
        <w:numPr>
          <w:ilvl w:val="0"/>
          <w:numId w:val="41"/>
        </w:numPr>
      </w:pPr>
      <w:r w:rsidRPr="00D56186">
        <w:t>Lowercase to uppercase:</w:t>
      </w:r>
    </w:p>
    <w:p w14:paraId="0B2C1B65" w14:textId="77777777" w:rsidR="00D56186" w:rsidRPr="00D56186" w:rsidRDefault="00D56186" w:rsidP="00D56186">
      <w:pPr>
        <w:numPr>
          <w:ilvl w:val="0"/>
          <w:numId w:val="41"/>
        </w:numPr>
      </w:pPr>
      <w:r w:rsidRPr="00D56186">
        <w:t>echo hello | tr '</w:t>
      </w:r>
      <w:proofErr w:type="gramStart"/>
      <w:r w:rsidRPr="00D56186">
        <w:t>[:lower</w:t>
      </w:r>
      <w:proofErr w:type="gramEnd"/>
      <w:r w:rsidRPr="00D56186">
        <w:t>:]' '</w:t>
      </w:r>
      <w:proofErr w:type="gramStart"/>
      <w:r w:rsidRPr="00D56186">
        <w:t>[:upper</w:t>
      </w:r>
      <w:proofErr w:type="gramEnd"/>
      <w:r w:rsidRPr="00D56186">
        <w:t>:]'   # HELLO</w:t>
      </w:r>
    </w:p>
    <w:p w14:paraId="3623AAF0" w14:textId="77777777" w:rsidR="00D56186" w:rsidRPr="00D56186" w:rsidRDefault="00D56186" w:rsidP="00D56186">
      <w:pPr>
        <w:numPr>
          <w:ilvl w:val="0"/>
          <w:numId w:val="41"/>
        </w:numPr>
      </w:pPr>
      <w:r w:rsidRPr="00D56186">
        <w:t>Delete digits:</w:t>
      </w:r>
    </w:p>
    <w:p w14:paraId="11618A57" w14:textId="77777777" w:rsidR="00D56186" w:rsidRPr="00D56186" w:rsidRDefault="00D56186" w:rsidP="00D56186">
      <w:pPr>
        <w:numPr>
          <w:ilvl w:val="0"/>
          <w:numId w:val="41"/>
        </w:numPr>
      </w:pPr>
      <w:r w:rsidRPr="00D56186">
        <w:t>echo "user123" | tr -d '0-9'              # user</w:t>
      </w:r>
    </w:p>
    <w:p w14:paraId="6604D437" w14:textId="77777777" w:rsidR="00D56186" w:rsidRPr="00D56186" w:rsidRDefault="00D56186" w:rsidP="00D56186">
      <w:pPr>
        <w:numPr>
          <w:ilvl w:val="0"/>
          <w:numId w:val="41"/>
        </w:numPr>
      </w:pPr>
      <w:r w:rsidRPr="00D56186">
        <w:t>Squeeze spaces:</w:t>
      </w:r>
    </w:p>
    <w:p w14:paraId="624E2D0D" w14:textId="77777777" w:rsidR="00D56186" w:rsidRPr="00D56186" w:rsidRDefault="00D56186" w:rsidP="00D56186">
      <w:pPr>
        <w:numPr>
          <w:ilvl w:val="0"/>
          <w:numId w:val="41"/>
        </w:numPr>
      </w:pPr>
      <w:r w:rsidRPr="00D56186">
        <w:t>echo "a   b    c" | tr -s ' '             # a b c</w:t>
      </w:r>
    </w:p>
    <w:p w14:paraId="6C233B37" w14:textId="77777777" w:rsidR="00D56186" w:rsidRPr="00D56186" w:rsidRDefault="00D56186" w:rsidP="00D56186">
      <w:pPr>
        <w:numPr>
          <w:ilvl w:val="0"/>
          <w:numId w:val="41"/>
        </w:numPr>
      </w:pPr>
      <w:r w:rsidRPr="00D56186">
        <w:t>Replace newlines with spaces:</w:t>
      </w:r>
    </w:p>
    <w:p w14:paraId="1EA3919D" w14:textId="77777777" w:rsidR="00D56186" w:rsidRPr="00D56186" w:rsidRDefault="00D56186" w:rsidP="00D56186">
      <w:pPr>
        <w:numPr>
          <w:ilvl w:val="0"/>
          <w:numId w:val="41"/>
        </w:numPr>
      </w:pPr>
      <w:r w:rsidRPr="00D56186">
        <w:t>tr '\n' ' ' &lt; file.txt</w:t>
      </w:r>
    </w:p>
    <w:p w14:paraId="0415E56B" w14:textId="77777777" w:rsidR="00D56186" w:rsidRPr="00D56186" w:rsidRDefault="00D56186" w:rsidP="00D56186">
      <w:pPr>
        <w:numPr>
          <w:ilvl w:val="0"/>
          <w:numId w:val="41"/>
        </w:numPr>
      </w:pPr>
      <w:r w:rsidRPr="00D56186">
        <w:lastRenderedPageBreak/>
        <w:t>Remove CR from Windows files:</w:t>
      </w:r>
    </w:p>
    <w:p w14:paraId="570EE1E2" w14:textId="77777777" w:rsidR="00D56186" w:rsidRPr="00D56186" w:rsidRDefault="00D56186" w:rsidP="00D56186">
      <w:pPr>
        <w:numPr>
          <w:ilvl w:val="0"/>
          <w:numId w:val="41"/>
        </w:numPr>
      </w:pPr>
      <w:r w:rsidRPr="00D56186">
        <w:t>tr -d '\r' &lt; windowsfile.txt &gt; unixfile.txt</w:t>
      </w:r>
    </w:p>
    <w:p w14:paraId="70FC74CA" w14:textId="77777777" w:rsidR="00D56186" w:rsidRPr="00D56186" w:rsidRDefault="00D56186" w:rsidP="00D56186">
      <w:r w:rsidRPr="00D56186">
        <w:rPr>
          <w:b/>
          <w:bCs/>
        </w:rPr>
        <w:t>4. Character Classes</w:t>
      </w:r>
    </w:p>
    <w:p w14:paraId="2019537C" w14:textId="77777777" w:rsidR="00D56186" w:rsidRPr="00D56186" w:rsidRDefault="00D56186" w:rsidP="00D56186">
      <w:pPr>
        <w:numPr>
          <w:ilvl w:val="0"/>
          <w:numId w:val="42"/>
        </w:numPr>
      </w:pPr>
      <w:r w:rsidRPr="00D56186">
        <w:t xml:space="preserve">Use POSIX classes: </w:t>
      </w:r>
      <w:proofErr w:type="gramStart"/>
      <w:r w:rsidRPr="00D56186">
        <w:t>[:digit</w:t>
      </w:r>
      <w:proofErr w:type="gramEnd"/>
      <w:r w:rsidRPr="00D56186">
        <w:t xml:space="preserve">:], </w:t>
      </w:r>
      <w:proofErr w:type="gramStart"/>
      <w:r w:rsidRPr="00D56186">
        <w:t>[:space</w:t>
      </w:r>
      <w:proofErr w:type="gramEnd"/>
      <w:r w:rsidRPr="00D56186">
        <w:t xml:space="preserve">:], </w:t>
      </w:r>
      <w:proofErr w:type="gramStart"/>
      <w:r w:rsidRPr="00D56186">
        <w:t>[:</w:t>
      </w:r>
      <w:proofErr w:type="spellStart"/>
      <w:r w:rsidRPr="00D56186">
        <w:t>alnum</w:t>
      </w:r>
      <w:proofErr w:type="spellEnd"/>
      <w:proofErr w:type="gramEnd"/>
      <w:r w:rsidRPr="00D56186">
        <w:t>:], etc.</w:t>
      </w:r>
    </w:p>
    <w:p w14:paraId="06A47752" w14:textId="77777777" w:rsidR="00D56186" w:rsidRPr="00D56186" w:rsidRDefault="00D56186" w:rsidP="00D56186">
      <w:r w:rsidRPr="00D56186">
        <w:rPr>
          <w:b/>
          <w:bCs/>
        </w:rPr>
        <w:t>5. Use Cases</w:t>
      </w:r>
    </w:p>
    <w:p w14:paraId="6E822BE6" w14:textId="77777777" w:rsidR="00D56186" w:rsidRPr="00D56186" w:rsidRDefault="00D56186" w:rsidP="00D56186">
      <w:pPr>
        <w:numPr>
          <w:ilvl w:val="0"/>
          <w:numId w:val="43"/>
        </w:numPr>
      </w:pPr>
      <w:r w:rsidRPr="00D56186">
        <w:t>Normalizing whitespace for further processing.</w:t>
      </w:r>
    </w:p>
    <w:p w14:paraId="12DB0FB8" w14:textId="77777777" w:rsidR="00D56186" w:rsidRPr="00D56186" w:rsidRDefault="00D56186" w:rsidP="00D56186">
      <w:pPr>
        <w:numPr>
          <w:ilvl w:val="0"/>
          <w:numId w:val="43"/>
        </w:numPr>
      </w:pPr>
      <w:r w:rsidRPr="00D56186">
        <w:t>Removing non-printable characters.</w:t>
      </w:r>
    </w:p>
    <w:p w14:paraId="78F6AE60" w14:textId="77777777" w:rsidR="00D56186" w:rsidRPr="00D56186" w:rsidRDefault="00D56186" w:rsidP="00D56186">
      <w:pPr>
        <w:numPr>
          <w:ilvl w:val="0"/>
          <w:numId w:val="43"/>
        </w:numPr>
      </w:pPr>
      <w:r w:rsidRPr="00D56186">
        <w:t xml:space="preserve">Simple transliteration where </w:t>
      </w:r>
      <w:proofErr w:type="spellStart"/>
      <w:r w:rsidRPr="00D56186">
        <w:t>sed</w:t>
      </w:r>
      <w:proofErr w:type="spellEnd"/>
      <w:r w:rsidRPr="00D56186">
        <w:t>/awk is overkill.</w:t>
      </w:r>
    </w:p>
    <w:p w14:paraId="2A8CA358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tr is a lightweight, efficient utility for per-character transformations—ideal for cleaning and normalizing streams before additional processing.</w:t>
      </w:r>
    </w:p>
    <w:p w14:paraId="70633438" w14:textId="77777777" w:rsidR="00D56186" w:rsidRPr="00D56186" w:rsidRDefault="00D56186" w:rsidP="00D56186">
      <w:r w:rsidRPr="00D56186">
        <w:pict w14:anchorId="305EB765">
          <v:rect id="_x0000_i4241" style="width:0;height:1.5pt" o:hralign="center" o:hrstd="t" o:hr="t" fillcolor="#a0a0a0" stroked="f"/>
        </w:pict>
      </w:r>
    </w:p>
    <w:p w14:paraId="28D72C99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 xml:space="preserve">Q57. Explain </w:t>
      </w:r>
      <w:proofErr w:type="spellStart"/>
      <w:r w:rsidRPr="00D56186">
        <w:rPr>
          <w:b/>
          <w:bCs/>
        </w:rPr>
        <w:t>sed</w:t>
      </w:r>
      <w:proofErr w:type="spellEnd"/>
      <w:r w:rsidRPr="00D56186">
        <w:rPr>
          <w:b/>
          <w:bCs/>
        </w:rPr>
        <w:t xml:space="preserve"> command architecture: address selection, commands (d, p, s), scripts, and pipeline integration.</w:t>
      </w:r>
    </w:p>
    <w:p w14:paraId="61D6C4EB" w14:textId="77777777" w:rsidR="00D56186" w:rsidRPr="00D56186" w:rsidRDefault="00D56186" w:rsidP="00D56186">
      <w:r w:rsidRPr="00D56186">
        <w:rPr>
          <w:b/>
          <w:bCs/>
        </w:rPr>
        <w:t xml:space="preserve">1. What </w:t>
      </w:r>
      <w:proofErr w:type="spellStart"/>
      <w:r w:rsidRPr="00D56186">
        <w:rPr>
          <w:b/>
          <w:bCs/>
        </w:rPr>
        <w:t>sed</w:t>
      </w:r>
      <w:proofErr w:type="spellEnd"/>
      <w:r w:rsidRPr="00D56186">
        <w:rPr>
          <w:b/>
          <w:bCs/>
        </w:rPr>
        <w:t xml:space="preserve"> Is</w:t>
      </w:r>
    </w:p>
    <w:p w14:paraId="074D5553" w14:textId="77777777" w:rsidR="00D56186" w:rsidRPr="00D56186" w:rsidRDefault="00D56186" w:rsidP="00D56186">
      <w:pPr>
        <w:numPr>
          <w:ilvl w:val="0"/>
          <w:numId w:val="44"/>
        </w:numPr>
      </w:pPr>
      <w:proofErr w:type="spellStart"/>
      <w:r w:rsidRPr="00D56186">
        <w:t>sed</w:t>
      </w:r>
      <w:proofErr w:type="spellEnd"/>
      <w:r w:rsidRPr="00D56186">
        <w:t xml:space="preserve"> (stream editor) applies scripted edits to input lines and emits modified output—excellent for non-interactive text transformations.</w:t>
      </w:r>
    </w:p>
    <w:p w14:paraId="3CCEFE7C" w14:textId="77777777" w:rsidR="00D56186" w:rsidRPr="00D56186" w:rsidRDefault="00D56186" w:rsidP="00D56186">
      <w:r w:rsidRPr="00D56186">
        <w:rPr>
          <w:b/>
          <w:bCs/>
        </w:rPr>
        <w:t>2. Addressing</w:t>
      </w:r>
    </w:p>
    <w:p w14:paraId="6C05B0C3" w14:textId="77777777" w:rsidR="00D56186" w:rsidRPr="00D56186" w:rsidRDefault="00D56186" w:rsidP="00D56186">
      <w:pPr>
        <w:numPr>
          <w:ilvl w:val="0"/>
          <w:numId w:val="45"/>
        </w:numPr>
      </w:pPr>
      <w:r w:rsidRPr="00D56186">
        <w:t xml:space="preserve">Line numbers: </w:t>
      </w:r>
      <w:proofErr w:type="spellStart"/>
      <w:r w:rsidRPr="00D56186">
        <w:t>sed</w:t>
      </w:r>
      <w:proofErr w:type="spellEnd"/>
      <w:r w:rsidRPr="00D56186">
        <w:t xml:space="preserve"> '3d' deletes line 3.</w:t>
      </w:r>
    </w:p>
    <w:p w14:paraId="315B2140" w14:textId="77777777" w:rsidR="00D56186" w:rsidRPr="00D56186" w:rsidRDefault="00D56186" w:rsidP="00D56186">
      <w:pPr>
        <w:numPr>
          <w:ilvl w:val="0"/>
          <w:numId w:val="45"/>
        </w:numPr>
      </w:pPr>
      <w:r w:rsidRPr="00D56186">
        <w:t xml:space="preserve">Range: </w:t>
      </w:r>
      <w:proofErr w:type="spellStart"/>
      <w:r w:rsidRPr="00D56186">
        <w:t>sed</w:t>
      </w:r>
      <w:proofErr w:type="spellEnd"/>
      <w:r w:rsidRPr="00D56186">
        <w:t xml:space="preserve"> '2,5p' prints lines 2–5.</w:t>
      </w:r>
    </w:p>
    <w:p w14:paraId="10176A32" w14:textId="77777777" w:rsidR="00D56186" w:rsidRPr="00D56186" w:rsidRDefault="00D56186" w:rsidP="00D56186">
      <w:pPr>
        <w:numPr>
          <w:ilvl w:val="0"/>
          <w:numId w:val="45"/>
        </w:numPr>
      </w:pPr>
      <w:r w:rsidRPr="00D56186">
        <w:t xml:space="preserve">Pattern addresses: </w:t>
      </w:r>
      <w:proofErr w:type="spellStart"/>
      <w:r w:rsidRPr="00D56186">
        <w:t>sed</w:t>
      </w:r>
      <w:proofErr w:type="spellEnd"/>
      <w:r w:rsidRPr="00D56186">
        <w:t xml:space="preserve"> '/^Error/ p' acts on lines matching the regex.</w:t>
      </w:r>
    </w:p>
    <w:p w14:paraId="6D51C0C0" w14:textId="77777777" w:rsidR="00D56186" w:rsidRPr="00D56186" w:rsidRDefault="00D56186" w:rsidP="00D56186">
      <w:r w:rsidRPr="00D56186">
        <w:rPr>
          <w:b/>
          <w:bCs/>
        </w:rPr>
        <w:t>3. Common Commands</w:t>
      </w:r>
    </w:p>
    <w:p w14:paraId="745C759D" w14:textId="77777777" w:rsidR="00D56186" w:rsidRPr="00D56186" w:rsidRDefault="00D56186" w:rsidP="00D56186">
      <w:pPr>
        <w:numPr>
          <w:ilvl w:val="0"/>
          <w:numId w:val="46"/>
        </w:numPr>
      </w:pPr>
      <w:r w:rsidRPr="00D56186">
        <w:t>d — delete line(s).</w:t>
      </w:r>
      <w:r w:rsidRPr="00D56186">
        <w:br/>
      </w:r>
      <w:proofErr w:type="spellStart"/>
      <w:r w:rsidRPr="00D56186">
        <w:t>sed</w:t>
      </w:r>
      <w:proofErr w:type="spellEnd"/>
      <w:r w:rsidRPr="00D56186">
        <w:t xml:space="preserve"> '/^#/d' file removes comment lines.</w:t>
      </w:r>
    </w:p>
    <w:p w14:paraId="1A190F95" w14:textId="77777777" w:rsidR="00D56186" w:rsidRPr="00D56186" w:rsidRDefault="00D56186" w:rsidP="00D56186">
      <w:pPr>
        <w:numPr>
          <w:ilvl w:val="0"/>
          <w:numId w:val="46"/>
        </w:numPr>
      </w:pPr>
      <w:r w:rsidRPr="00D56186">
        <w:t>p — print matched lines (used with -n to suppress default printing).</w:t>
      </w:r>
    </w:p>
    <w:p w14:paraId="4E77913C" w14:textId="77777777" w:rsidR="00D56186" w:rsidRPr="00D56186" w:rsidRDefault="00D56186" w:rsidP="00D56186">
      <w:pPr>
        <w:numPr>
          <w:ilvl w:val="0"/>
          <w:numId w:val="46"/>
        </w:numPr>
      </w:pPr>
      <w:r w:rsidRPr="00D56186">
        <w:t>s/old/new/ — substitute first occurrence on a line.</w:t>
      </w:r>
      <w:r w:rsidRPr="00D56186">
        <w:br/>
      </w:r>
      <w:proofErr w:type="spellStart"/>
      <w:r w:rsidRPr="00D56186">
        <w:t>sed</w:t>
      </w:r>
      <w:proofErr w:type="spellEnd"/>
      <w:r w:rsidRPr="00D56186">
        <w:t xml:space="preserve"> 's/foo/bar/' file</w:t>
      </w:r>
    </w:p>
    <w:p w14:paraId="5C0B76EC" w14:textId="77777777" w:rsidR="00D56186" w:rsidRPr="00D56186" w:rsidRDefault="00D56186" w:rsidP="00D56186">
      <w:pPr>
        <w:numPr>
          <w:ilvl w:val="0"/>
          <w:numId w:val="46"/>
        </w:numPr>
      </w:pPr>
      <w:r w:rsidRPr="00D56186">
        <w:t>s/old/new/g — global substitution on that line.</w:t>
      </w:r>
    </w:p>
    <w:p w14:paraId="3EDE2A8E" w14:textId="77777777" w:rsidR="00D56186" w:rsidRPr="00D56186" w:rsidRDefault="00D56186" w:rsidP="00D56186">
      <w:pPr>
        <w:numPr>
          <w:ilvl w:val="0"/>
          <w:numId w:val="46"/>
        </w:numPr>
      </w:pPr>
      <w:r w:rsidRPr="00D56186">
        <w:t>a\text — append text after matched line.</w:t>
      </w:r>
    </w:p>
    <w:p w14:paraId="6C1355DC" w14:textId="77777777" w:rsidR="00D56186" w:rsidRPr="00D56186" w:rsidRDefault="00D56186" w:rsidP="00D56186">
      <w:pPr>
        <w:numPr>
          <w:ilvl w:val="0"/>
          <w:numId w:val="46"/>
        </w:numPr>
      </w:pPr>
      <w:proofErr w:type="spellStart"/>
      <w:r w:rsidRPr="00D56186">
        <w:t>i</w:t>
      </w:r>
      <w:proofErr w:type="spellEnd"/>
      <w:r w:rsidRPr="00D56186">
        <w:t>\text — insert text before matched line.</w:t>
      </w:r>
    </w:p>
    <w:p w14:paraId="3CD1D5AE" w14:textId="77777777" w:rsidR="00D56186" w:rsidRPr="00D56186" w:rsidRDefault="00D56186" w:rsidP="00D56186">
      <w:r w:rsidRPr="00D56186">
        <w:rPr>
          <w:b/>
          <w:bCs/>
        </w:rPr>
        <w:t>4. Scripts</w:t>
      </w:r>
    </w:p>
    <w:p w14:paraId="58FF3852" w14:textId="77777777" w:rsidR="00D56186" w:rsidRPr="00D56186" w:rsidRDefault="00D56186" w:rsidP="00D56186">
      <w:pPr>
        <w:numPr>
          <w:ilvl w:val="0"/>
          <w:numId w:val="47"/>
        </w:numPr>
      </w:pPr>
      <w:r w:rsidRPr="00D56186">
        <w:t>Multiple commands can be grouped:</w:t>
      </w:r>
      <w:r w:rsidRPr="00D56186">
        <w:br/>
      </w:r>
      <w:proofErr w:type="spellStart"/>
      <w:r w:rsidRPr="00D56186">
        <w:t>sed</w:t>
      </w:r>
      <w:proofErr w:type="spellEnd"/>
      <w:r w:rsidRPr="00D56186">
        <w:t xml:space="preserve"> -e 's/foo/bar/g' -e '/^#/d' file</w:t>
      </w:r>
    </w:p>
    <w:p w14:paraId="52207FE6" w14:textId="77777777" w:rsidR="00D56186" w:rsidRPr="00D56186" w:rsidRDefault="00D56186" w:rsidP="00D56186">
      <w:pPr>
        <w:numPr>
          <w:ilvl w:val="0"/>
          <w:numId w:val="47"/>
        </w:numPr>
      </w:pPr>
      <w:r w:rsidRPr="00D56186">
        <w:lastRenderedPageBreak/>
        <w:t>Or stored in a file and applied:</w:t>
      </w:r>
      <w:r w:rsidRPr="00D56186">
        <w:br/>
      </w:r>
      <w:proofErr w:type="spellStart"/>
      <w:r w:rsidRPr="00D56186">
        <w:t>sed</w:t>
      </w:r>
      <w:proofErr w:type="spellEnd"/>
      <w:r w:rsidRPr="00D56186">
        <w:t xml:space="preserve"> -f </w:t>
      </w:r>
      <w:proofErr w:type="spellStart"/>
      <w:r w:rsidRPr="00D56186">
        <w:t>script.sed</w:t>
      </w:r>
      <w:proofErr w:type="spellEnd"/>
      <w:r w:rsidRPr="00D56186">
        <w:t xml:space="preserve"> file</w:t>
      </w:r>
    </w:p>
    <w:p w14:paraId="43D779CA" w14:textId="77777777" w:rsidR="00D56186" w:rsidRPr="00D56186" w:rsidRDefault="00D56186" w:rsidP="00D56186">
      <w:r w:rsidRPr="00D56186">
        <w:rPr>
          <w:b/>
          <w:bCs/>
        </w:rPr>
        <w:t>5. In-Place Editing</w:t>
      </w:r>
    </w:p>
    <w:p w14:paraId="3C680F0D" w14:textId="77777777" w:rsidR="00D56186" w:rsidRPr="00D56186" w:rsidRDefault="00D56186" w:rsidP="00D56186">
      <w:pPr>
        <w:numPr>
          <w:ilvl w:val="0"/>
          <w:numId w:val="48"/>
        </w:numPr>
      </w:pPr>
      <w:proofErr w:type="spellStart"/>
      <w:r w:rsidRPr="00D56186">
        <w:t>sed</w:t>
      </w:r>
      <w:proofErr w:type="spellEnd"/>
      <w:r w:rsidRPr="00D56186">
        <w:t xml:space="preserve"> -</w:t>
      </w:r>
      <w:proofErr w:type="spellStart"/>
      <w:r w:rsidRPr="00D56186">
        <w:t>i</w:t>
      </w:r>
      <w:proofErr w:type="spellEnd"/>
      <w:r w:rsidRPr="00D56186">
        <w:t xml:space="preserve"> </w:t>
      </w:r>
      <w:proofErr w:type="gramStart"/>
      <w:r w:rsidRPr="00D56186">
        <w:t>edits</w:t>
      </w:r>
      <w:proofErr w:type="gramEnd"/>
      <w:r w:rsidRPr="00D56186">
        <w:t xml:space="preserve"> files in place (use with caution; some implementations create backups: -</w:t>
      </w:r>
      <w:proofErr w:type="spellStart"/>
      <w:r w:rsidRPr="00D56186">
        <w:t>i.bak</w:t>
      </w:r>
      <w:proofErr w:type="spellEnd"/>
      <w:r w:rsidRPr="00D56186">
        <w:t>).</w:t>
      </w:r>
    </w:p>
    <w:p w14:paraId="7F16494D" w14:textId="77777777" w:rsidR="00D56186" w:rsidRPr="00D56186" w:rsidRDefault="00D56186" w:rsidP="00D56186">
      <w:r w:rsidRPr="00D56186">
        <w:rPr>
          <w:b/>
          <w:bCs/>
        </w:rPr>
        <w:t>6. Pipeline Integration</w:t>
      </w:r>
    </w:p>
    <w:p w14:paraId="1506F82D" w14:textId="77777777" w:rsidR="00D56186" w:rsidRPr="00D56186" w:rsidRDefault="00D56186" w:rsidP="00D56186">
      <w:pPr>
        <w:numPr>
          <w:ilvl w:val="0"/>
          <w:numId w:val="49"/>
        </w:numPr>
      </w:pPr>
      <w:proofErr w:type="spellStart"/>
      <w:r w:rsidRPr="00D56186">
        <w:t>sed</w:t>
      </w:r>
      <w:proofErr w:type="spellEnd"/>
      <w:r w:rsidRPr="00D56186">
        <w:t xml:space="preserve"> plays well in pipes:</w:t>
      </w:r>
    </w:p>
    <w:p w14:paraId="476B8AB9" w14:textId="77777777" w:rsidR="00D56186" w:rsidRPr="00D56186" w:rsidRDefault="00D56186" w:rsidP="00D56186">
      <w:pPr>
        <w:numPr>
          <w:ilvl w:val="0"/>
          <w:numId w:val="49"/>
        </w:numPr>
      </w:pPr>
      <w:r w:rsidRPr="00D56186">
        <w:t xml:space="preserve">cat file | </w:t>
      </w:r>
      <w:proofErr w:type="spellStart"/>
      <w:r w:rsidRPr="00D56186">
        <w:t>sed</w:t>
      </w:r>
      <w:proofErr w:type="spellEnd"/>
      <w:r w:rsidRPr="00D56186">
        <w:t xml:space="preserve"> -n 's/old/new/</w:t>
      </w:r>
      <w:proofErr w:type="spellStart"/>
      <w:r w:rsidRPr="00D56186">
        <w:t>gp</w:t>
      </w:r>
      <w:proofErr w:type="spellEnd"/>
      <w:r w:rsidRPr="00D56186">
        <w:t>' | sort</w:t>
      </w:r>
    </w:p>
    <w:p w14:paraId="03B5B3C7" w14:textId="77777777" w:rsidR="00D56186" w:rsidRPr="00D56186" w:rsidRDefault="00D56186" w:rsidP="00D56186">
      <w:pPr>
        <w:numPr>
          <w:ilvl w:val="0"/>
          <w:numId w:val="49"/>
        </w:numPr>
      </w:pPr>
      <w:r w:rsidRPr="00D56186">
        <w:t>Example: remove blank lines and convert tabs to spaces:</w:t>
      </w:r>
    </w:p>
    <w:p w14:paraId="6CBE813A" w14:textId="77777777" w:rsidR="00D56186" w:rsidRPr="00D56186" w:rsidRDefault="00D56186" w:rsidP="00D56186">
      <w:pPr>
        <w:numPr>
          <w:ilvl w:val="0"/>
          <w:numId w:val="49"/>
        </w:numPr>
      </w:pPr>
      <w:proofErr w:type="spellStart"/>
      <w:r w:rsidRPr="00D56186">
        <w:t>sed</w:t>
      </w:r>
      <w:proofErr w:type="spellEnd"/>
      <w:r w:rsidRPr="00D56186">
        <w:t xml:space="preserve"> '/^$/d' file | </w:t>
      </w:r>
      <w:proofErr w:type="spellStart"/>
      <w:r w:rsidRPr="00D56186">
        <w:t>sed</w:t>
      </w:r>
      <w:proofErr w:type="spellEnd"/>
      <w:r w:rsidRPr="00D56186">
        <w:t xml:space="preserve"> 's/\t/    /g'</w:t>
      </w:r>
    </w:p>
    <w:p w14:paraId="63708727" w14:textId="77777777" w:rsidR="00D56186" w:rsidRPr="00D56186" w:rsidRDefault="00D56186" w:rsidP="00D56186">
      <w:r w:rsidRPr="00D56186">
        <w:rPr>
          <w:b/>
          <w:bCs/>
        </w:rPr>
        <w:t>7. Practical Example</w:t>
      </w:r>
    </w:p>
    <w:p w14:paraId="6EFDD163" w14:textId="77777777" w:rsidR="00D56186" w:rsidRPr="00D56186" w:rsidRDefault="00D56186" w:rsidP="00D56186">
      <w:pPr>
        <w:numPr>
          <w:ilvl w:val="0"/>
          <w:numId w:val="50"/>
        </w:numPr>
      </w:pPr>
      <w:r w:rsidRPr="00D56186">
        <w:t>Replace port in config file non-interactively:</w:t>
      </w:r>
    </w:p>
    <w:p w14:paraId="1A56A439" w14:textId="77777777" w:rsidR="00D56186" w:rsidRPr="00D56186" w:rsidRDefault="00D56186" w:rsidP="00D56186">
      <w:pPr>
        <w:numPr>
          <w:ilvl w:val="0"/>
          <w:numId w:val="50"/>
        </w:numPr>
      </w:pPr>
      <w:proofErr w:type="spellStart"/>
      <w:r w:rsidRPr="00D56186">
        <w:t>sed</w:t>
      </w:r>
      <w:proofErr w:type="spellEnd"/>
      <w:r w:rsidRPr="00D56186">
        <w:t xml:space="preserve"> -</w:t>
      </w:r>
      <w:proofErr w:type="spellStart"/>
      <w:r w:rsidRPr="00D56186">
        <w:t>i</w:t>
      </w:r>
      <w:proofErr w:type="spellEnd"/>
      <w:r w:rsidRPr="00D56186">
        <w:t xml:space="preserve"> 's/port=8080/port=9090/' </w:t>
      </w:r>
      <w:proofErr w:type="spellStart"/>
      <w:r w:rsidRPr="00D56186">
        <w:t>app.conf</w:t>
      </w:r>
      <w:proofErr w:type="spellEnd"/>
    </w:p>
    <w:p w14:paraId="08E6EFDC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</w:t>
      </w:r>
      <w:proofErr w:type="spellStart"/>
      <w:r w:rsidRPr="00D56186">
        <w:t>sed</w:t>
      </w:r>
      <w:proofErr w:type="spellEnd"/>
      <w:r w:rsidRPr="00D56186">
        <w:t xml:space="preserve"> is a compact, scriptable stream editor ideal for automation, cleaning, and transformations within pipelines.</w:t>
      </w:r>
    </w:p>
    <w:p w14:paraId="1E8C7389" w14:textId="77777777" w:rsidR="00D56186" w:rsidRPr="00D56186" w:rsidRDefault="00D56186" w:rsidP="00D56186">
      <w:r w:rsidRPr="00D56186">
        <w:pict w14:anchorId="3CAE633A">
          <v:rect id="_x0000_i4242" style="width:0;height:1.5pt" o:hralign="center" o:hrstd="t" o:hr="t" fillcolor="#a0a0a0" stroked="f"/>
        </w:pict>
      </w:r>
    </w:p>
    <w:p w14:paraId="0D39137B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 xml:space="preserve">Q58. Explain </w:t>
      </w:r>
      <w:proofErr w:type="spellStart"/>
      <w:r w:rsidRPr="00D56186">
        <w:rPr>
          <w:b/>
          <w:bCs/>
        </w:rPr>
        <w:t>aspell’s</w:t>
      </w:r>
      <w:proofErr w:type="spellEnd"/>
      <w:r w:rsidRPr="00D56186">
        <w:rPr>
          <w:b/>
          <w:bCs/>
        </w:rPr>
        <w:t xml:space="preserve"> dictionary system, backup system, and modes such as HTML checking.</w:t>
      </w:r>
    </w:p>
    <w:p w14:paraId="61AD1ED0" w14:textId="77777777" w:rsidR="00D56186" w:rsidRPr="00D56186" w:rsidRDefault="00D56186" w:rsidP="00D56186">
      <w:r w:rsidRPr="00D56186">
        <w:rPr>
          <w:b/>
          <w:bCs/>
        </w:rPr>
        <w:t>1. Dictionary System</w:t>
      </w:r>
    </w:p>
    <w:p w14:paraId="4983F631" w14:textId="77777777" w:rsidR="00D56186" w:rsidRPr="00D56186" w:rsidRDefault="00D56186" w:rsidP="00D56186">
      <w:pPr>
        <w:numPr>
          <w:ilvl w:val="0"/>
          <w:numId w:val="51"/>
        </w:numPr>
      </w:pPr>
      <w:proofErr w:type="spellStart"/>
      <w:r w:rsidRPr="00D56186">
        <w:t>aspell</w:t>
      </w:r>
      <w:proofErr w:type="spellEnd"/>
      <w:r w:rsidRPr="00D56186">
        <w:t xml:space="preserve"> uses language dictionaries installed as packages (e.g., </w:t>
      </w:r>
      <w:proofErr w:type="spellStart"/>
      <w:r w:rsidRPr="00D56186">
        <w:t>aspell-en</w:t>
      </w:r>
      <w:proofErr w:type="spellEnd"/>
      <w:r w:rsidRPr="00D56186">
        <w:t>).</w:t>
      </w:r>
    </w:p>
    <w:p w14:paraId="66888D77" w14:textId="77777777" w:rsidR="00D56186" w:rsidRPr="00D56186" w:rsidRDefault="00D56186" w:rsidP="00D56186">
      <w:pPr>
        <w:numPr>
          <w:ilvl w:val="0"/>
          <w:numId w:val="51"/>
        </w:numPr>
      </w:pPr>
      <w:r w:rsidRPr="00D56186">
        <w:t>Dictionaries include word lists and suggestion logic.</w:t>
      </w:r>
    </w:p>
    <w:p w14:paraId="1FA7FC01" w14:textId="77777777" w:rsidR="00D56186" w:rsidRPr="00D56186" w:rsidRDefault="00D56186" w:rsidP="00D56186">
      <w:pPr>
        <w:numPr>
          <w:ilvl w:val="0"/>
          <w:numId w:val="51"/>
        </w:numPr>
      </w:pPr>
      <w:r w:rsidRPr="00D56186">
        <w:t>Users can add personal words to a personal dictionary (~</w:t>
      </w:r>
      <w:proofErr w:type="gramStart"/>
      <w:r w:rsidRPr="00D56186">
        <w:t>/.</w:t>
      </w:r>
      <w:proofErr w:type="spellStart"/>
      <w:r w:rsidRPr="00D56186">
        <w:t>aspell</w:t>
      </w:r>
      <w:proofErr w:type="spellEnd"/>
      <w:proofErr w:type="gramEnd"/>
      <w:r w:rsidRPr="00D56186">
        <w:t>.&lt;lang</w:t>
      </w:r>
      <w:proofErr w:type="gramStart"/>
      <w:r w:rsidRPr="00D56186">
        <w:t>&gt;.</w:t>
      </w:r>
      <w:proofErr w:type="spellStart"/>
      <w:r w:rsidRPr="00D56186">
        <w:t>pws</w:t>
      </w:r>
      <w:proofErr w:type="spellEnd"/>
      <w:proofErr w:type="gramEnd"/>
      <w:r w:rsidRPr="00D56186">
        <w:t>).</w:t>
      </w:r>
    </w:p>
    <w:p w14:paraId="0A7B69D0" w14:textId="77777777" w:rsidR="00D56186" w:rsidRPr="00D56186" w:rsidRDefault="00D56186" w:rsidP="00D56186">
      <w:r w:rsidRPr="00D56186">
        <w:rPr>
          <w:b/>
          <w:bCs/>
        </w:rPr>
        <w:t>2. Backup Handling</w:t>
      </w:r>
    </w:p>
    <w:p w14:paraId="3B9713EC" w14:textId="77777777" w:rsidR="00D56186" w:rsidRPr="00D56186" w:rsidRDefault="00D56186" w:rsidP="00D56186">
      <w:pPr>
        <w:numPr>
          <w:ilvl w:val="0"/>
          <w:numId w:val="52"/>
        </w:numPr>
      </w:pPr>
      <w:r w:rsidRPr="00D56186">
        <w:t xml:space="preserve">By default, </w:t>
      </w:r>
      <w:proofErr w:type="spellStart"/>
      <w:r w:rsidRPr="00D56186">
        <w:t>aspell</w:t>
      </w:r>
      <w:proofErr w:type="spellEnd"/>
      <w:r w:rsidRPr="00D56186">
        <w:t xml:space="preserve"> creates a .</w:t>
      </w:r>
      <w:proofErr w:type="spellStart"/>
      <w:r w:rsidRPr="00D56186">
        <w:t>bak</w:t>
      </w:r>
      <w:proofErr w:type="spellEnd"/>
      <w:r w:rsidRPr="00D56186">
        <w:t xml:space="preserve"> backup before modifying a file in-place; this prevents data loss.</w:t>
      </w:r>
    </w:p>
    <w:p w14:paraId="2DE429E4" w14:textId="77777777" w:rsidR="00D56186" w:rsidRPr="00D56186" w:rsidRDefault="00D56186" w:rsidP="00D56186">
      <w:pPr>
        <w:numPr>
          <w:ilvl w:val="0"/>
          <w:numId w:val="52"/>
        </w:numPr>
      </w:pPr>
      <w:r w:rsidRPr="00D56186">
        <w:t>Option --</w:t>
      </w:r>
      <w:proofErr w:type="spellStart"/>
      <w:r w:rsidRPr="00D56186">
        <w:t>dont</w:t>
      </w:r>
      <w:proofErr w:type="spellEnd"/>
      <w:r w:rsidRPr="00D56186">
        <w:t>-backup disables automatic backups.</w:t>
      </w:r>
    </w:p>
    <w:p w14:paraId="2527CB8C" w14:textId="77777777" w:rsidR="00D56186" w:rsidRPr="00D56186" w:rsidRDefault="00D56186" w:rsidP="00D56186">
      <w:pPr>
        <w:numPr>
          <w:ilvl w:val="0"/>
          <w:numId w:val="52"/>
        </w:numPr>
      </w:pPr>
      <w:r w:rsidRPr="00D56186">
        <w:t>Always verify .</w:t>
      </w:r>
      <w:proofErr w:type="spellStart"/>
      <w:r w:rsidRPr="00D56186">
        <w:t>bak</w:t>
      </w:r>
      <w:proofErr w:type="spellEnd"/>
      <w:r w:rsidRPr="00D56186">
        <w:t xml:space="preserve"> when batch-correcting to ensure safety.</w:t>
      </w:r>
    </w:p>
    <w:p w14:paraId="02B88AC9" w14:textId="77777777" w:rsidR="00D56186" w:rsidRPr="00D56186" w:rsidRDefault="00D56186" w:rsidP="00D56186">
      <w:r w:rsidRPr="00D56186">
        <w:rPr>
          <w:b/>
          <w:bCs/>
        </w:rPr>
        <w:t>3. Modes</w:t>
      </w:r>
    </w:p>
    <w:p w14:paraId="7CB0FB16" w14:textId="77777777" w:rsidR="00D56186" w:rsidRPr="00D56186" w:rsidRDefault="00D56186" w:rsidP="00D56186">
      <w:pPr>
        <w:numPr>
          <w:ilvl w:val="0"/>
          <w:numId w:val="53"/>
        </w:numPr>
      </w:pPr>
      <w:r w:rsidRPr="00D56186">
        <w:t xml:space="preserve">Interactive check: </w:t>
      </w:r>
      <w:proofErr w:type="spellStart"/>
      <w:r w:rsidRPr="00D56186">
        <w:t>aspell</w:t>
      </w:r>
      <w:proofErr w:type="spellEnd"/>
      <w:r w:rsidRPr="00D56186">
        <w:t xml:space="preserve"> check file.txt opens an interactive correction session.</w:t>
      </w:r>
    </w:p>
    <w:p w14:paraId="2C9D726F" w14:textId="77777777" w:rsidR="00D56186" w:rsidRPr="00D56186" w:rsidRDefault="00D56186" w:rsidP="00D56186">
      <w:pPr>
        <w:numPr>
          <w:ilvl w:val="0"/>
          <w:numId w:val="53"/>
        </w:numPr>
      </w:pPr>
      <w:r w:rsidRPr="00D56186">
        <w:t xml:space="preserve">Pipe mode: </w:t>
      </w:r>
      <w:proofErr w:type="spellStart"/>
      <w:r w:rsidRPr="00D56186">
        <w:t>aspell</w:t>
      </w:r>
      <w:proofErr w:type="spellEnd"/>
      <w:r w:rsidRPr="00D56186">
        <w:t xml:space="preserve"> -a accepts input via stdin and returns suggestions (useful in scripts).</w:t>
      </w:r>
    </w:p>
    <w:p w14:paraId="2F3BC50C" w14:textId="77777777" w:rsidR="00D56186" w:rsidRPr="00D56186" w:rsidRDefault="00D56186" w:rsidP="00D56186">
      <w:pPr>
        <w:numPr>
          <w:ilvl w:val="0"/>
          <w:numId w:val="53"/>
        </w:numPr>
      </w:pPr>
      <w:r w:rsidRPr="00D56186">
        <w:t xml:space="preserve">HTML mode: </w:t>
      </w:r>
      <w:proofErr w:type="spellStart"/>
      <w:r w:rsidRPr="00D56186">
        <w:t>aspell</w:t>
      </w:r>
      <w:proofErr w:type="spellEnd"/>
      <w:r w:rsidRPr="00D56186">
        <w:t xml:space="preserve"> -H ignores HTML tags and only checks visible text content.</w:t>
      </w:r>
    </w:p>
    <w:p w14:paraId="23032418" w14:textId="77777777" w:rsidR="00D56186" w:rsidRPr="00D56186" w:rsidRDefault="00D56186" w:rsidP="00D56186">
      <w:pPr>
        <w:numPr>
          <w:ilvl w:val="1"/>
          <w:numId w:val="53"/>
        </w:numPr>
      </w:pPr>
      <w:r w:rsidRPr="00D56186">
        <w:t xml:space="preserve">Example: </w:t>
      </w:r>
      <w:proofErr w:type="spellStart"/>
      <w:r w:rsidRPr="00D56186">
        <w:t>aspell</w:t>
      </w:r>
      <w:proofErr w:type="spellEnd"/>
      <w:r w:rsidRPr="00D56186">
        <w:t xml:space="preserve"> -H -c index.html will not flag tags like &lt;div&gt; as misspellings, but checks the text inside tags and ALT attributes as appropriate.</w:t>
      </w:r>
    </w:p>
    <w:p w14:paraId="4A8C722D" w14:textId="77777777" w:rsidR="00D56186" w:rsidRPr="00D56186" w:rsidRDefault="00D56186" w:rsidP="00D56186">
      <w:r w:rsidRPr="00D56186">
        <w:rPr>
          <w:b/>
          <w:bCs/>
        </w:rPr>
        <w:t>4. Integration</w:t>
      </w:r>
    </w:p>
    <w:p w14:paraId="090510CD" w14:textId="77777777" w:rsidR="00D56186" w:rsidRPr="00D56186" w:rsidRDefault="00D56186" w:rsidP="00D56186">
      <w:pPr>
        <w:numPr>
          <w:ilvl w:val="0"/>
          <w:numId w:val="54"/>
        </w:numPr>
      </w:pPr>
      <w:r w:rsidRPr="00D56186">
        <w:lastRenderedPageBreak/>
        <w:t xml:space="preserve">Combine </w:t>
      </w:r>
      <w:proofErr w:type="spellStart"/>
      <w:r w:rsidRPr="00D56186">
        <w:t>aspell</w:t>
      </w:r>
      <w:proofErr w:type="spellEnd"/>
      <w:r w:rsidRPr="00D56186">
        <w:t xml:space="preserve"> with </w:t>
      </w:r>
      <w:proofErr w:type="spellStart"/>
      <w:r w:rsidRPr="00D56186">
        <w:t>sed</w:t>
      </w:r>
      <w:proofErr w:type="spellEnd"/>
      <w:r w:rsidRPr="00D56186">
        <w:t xml:space="preserve"> or awk to filter markup or to prepare text for checking:</w:t>
      </w:r>
    </w:p>
    <w:p w14:paraId="226243E5" w14:textId="77777777" w:rsidR="00D56186" w:rsidRPr="00D56186" w:rsidRDefault="00D56186" w:rsidP="00D56186">
      <w:pPr>
        <w:numPr>
          <w:ilvl w:val="0"/>
          <w:numId w:val="54"/>
        </w:numPr>
      </w:pPr>
      <w:proofErr w:type="spellStart"/>
      <w:r w:rsidRPr="00D56186">
        <w:t>sed</w:t>
      </w:r>
      <w:proofErr w:type="spellEnd"/>
      <w:r w:rsidRPr="00D56186">
        <w:t xml:space="preserve"> 's/</w:t>
      </w:r>
      <w:proofErr w:type="gramStart"/>
      <w:r w:rsidRPr="00D56186">
        <w:t>&lt;[</w:t>
      </w:r>
      <w:proofErr w:type="gramEnd"/>
      <w:r w:rsidRPr="00D56186">
        <w:t>^</w:t>
      </w:r>
      <w:proofErr w:type="gramStart"/>
      <w:r w:rsidRPr="00D56186">
        <w:t>&gt;]*</w:t>
      </w:r>
      <w:proofErr w:type="gramEnd"/>
      <w:r w:rsidRPr="00D56186">
        <w:t xml:space="preserve">&gt;//g' page.html | </w:t>
      </w:r>
      <w:proofErr w:type="spellStart"/>
      <w:r w:rsidRPr="00D56186">
        <w:t>aspell</w:t>
      </w:r>
      <w:proofErr w:type="spellEnd"/>
      <w:r w:rsidRPr="00D56186">
        <w:t xml:space="preserve"> -a</w:t>
      </w:r>
    </w:p>
    <w:p w14:paraId="2ED35D3E" w14:textId="77777777" w:rsidR="00D56186" w:rsidRPr="00D56186" w:rsidRDefault="00D56186" w:rsidP="00D56186">
      <w:pPr>
        <w:numPr>
          <w:ilvl w:val="0"/>
          <w:numId w:val="54"/>
        </w:numPr>
      </w:pPr>
      <w:r w:rsidRPr="00D56186">
        <w:t>Use --mode=</w:t>
      </w:r>
      <w:proofErr w:type="spellStart"/>
      <w:r w:rsidRPr="00D56186">
        <w:t>tex</w:t>
      </w:r>
      <w:proofErr w:type="spellEnd"/>
      <w:r w:rsidRPr="00D56186">
        <w:t xml:space="preserve"> for LaTeX files; </w:t>
      </w:r>
      <w:proofErr w:type="spellStart"/>
      <w:r w:rsidRPr="00D56186">
        <w:t>aspell</w:t>
      </w:r>
      <w:proofErr w:type="spellEnd"/>
      <w:r w:rsidRPr="00D56186">
        <w:t xml:space="preserve"> supports multiple file modes.</w:t>
      </w:r>
    </w:p>
    <w:p w14:paraId="7DACDE13" w14:textId="77777777" w:rsidR="00D56186" w:rsidRPr="00D56186" w:rsidRDefault="00D56186" w:rsidP="00D56186">
      <w:r w:rsidRPr="00D56186">
        <w:rPr>
          <w:b/>
          <w:bCs/>
        </w:rPr>
        <w:t>5. Practical Tips</w:t>
      </w:r>
    </w:p>
    <w:p w14:paraId="6BD074D6" w14:textId="77777777" w:rsidR="00D56186" w:rsidRPr="00D56186" w:rsidRDefault="00D56186" w:rsidP="00D56186">
      <w:pPr>
        <w:numPr>
          <w:ilvl w:val="0"/>
          <w:numId w:val="55"/>
        </w:numPr>
      </w:pPr>
      <w:r w:rsidRPr="00D56186">
        <w:t>Use personal dictionaries for domain-specific terms.</w:t>
      </w:r>
    </w:p>
    <w:p w14:paraId="371F3259" w14:textId="77777777" w:rsidR="00D56186" w:rsidRPr="00D56186" w:rsidRDefault="00D56186" w:rsidP="00D56186">
      <w:pPr>
        <w:numPr>
          <w:ilvl w:val="0"/>
          <w:numId w:val="55"/>
        </w:numPr>
      </w:pPr>
      <w:r w:rsidRPr="00D56186">
        <w:t>Review backup files after corrections.</w:t>
      </w:r>
    </w:p>
    <w:p w14:paraId="42DB5CDE" w14:textId="77777777" w:rsidR="00D56186" w:rsidRPr="00D56186" w:rsidRDefault="00D56186" w:rsidP="00D56186">
      <w:pPr>
        <w:numPr>
          <w:ilvl w:val="0"/>
          <w:numId w:val="55"/>
        </w:numPr>
      </w:pPr>
      <w:r w:rsidRPr="00D56186">
        <w:t xml:space="preserve">For automated pipelines, use </w:t>
      </w:r>
      <w:proofErr w:type="spellStart"/>
      <w:r w:rsidRPr="00D56186">
        <w:t>aspell</w:t>
      </w:r>
      <w:proofErr w:type="spellEnd"/>
      <w:r w:rsidRPr="00D56186">
        <w:t xml:space="preserve"> -a and programmatically apply changes or present suggestions for review.</w:t>
      </w:r>
    </w:p>
    <w:p w14:paraId="748696FF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</w:t>
      </w:r>
      <w:proofErr w:type="spellStart"/>
      <w:r w:rsidRPr="00D56186">
        <w:t>aspell</w:t>
      </w:r>
      <w:proofErr w:type="spellEnd"/>
      <w:r w:rsidRPr="00D56186">
        <w:t xml:space="preserve"> is a flexible spell-checker with configurable dictionaries and modes to handle plain text and markup safely, supported by backup mechanisms for reliable edits.</w:t>
      </w:r>
    </w:p>
    <w:p w14:paraId="6A5BB97B" w14:textId="77777777" w:rsidR="00D56186" w:rsidRPr="00D56186" w:rsidRDefault="00D56186" w:rsidP="00D56186">
      <w:r w:rsidRPr="00D56186">
        <w:pict w14:anchorId="09217121">
          <v:rect id="_x0000_i4243" style="width:0;height:1.5pt" o:hralign="center" o:hrstd="t" o:hr="t" fillcolor="#a0a0a0" stroked="f"/>
        </w:pict>
      </w:r>
    </w:p>
    <w:p w14:paraId="5BE7A5D5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 xml:space="preserve">Q59. Explain </w:t>
      </w:r>
      <w:proofErr w:type="spellStart"/>
      <w:r w:rsidRPr="00D56186">
        <w:rPr>
          <w:b/>
          <w:bCs/>
        </w:rPr>
        <w:t>wget</w:t>
      </w:r>
      <w:proofErr w:type="spellEnd"/>
      <w:r w:rsidRPr="00D56186">
        <w:rPr>
          <w:b/>
          <w:bCs/>
        </w:rPr>
        <w:t xml:space="preserve"> and curl in detail, including options for downloading files, resuming, recursive downloading, and URL testing.</w:t>
      </w:r>
    </w:p>
    <w:p w14:paraId="60D1C9C6" w14:textId="77777777" w:rsidR="00D56186" w:rsidRPr="00D56186" w:rsidRDefault="00D56186" w:rsidP="00D56186">
      <w:r w:rsidRPr="00D56186">
        <w:rPr>
          <w:b/>
          <w:bCs/>
        </w:rPr>
        <w:t>1. Purpose</w:t>
      </w:r>
    </w:p>
    <w:p w14:paraId="6B369242" w14:textId="77777777" w:rsidR="00D56186" w:rsidRPr="00D56186" w:rsidRDefault="00D56186" w:rsidP="00D56186">
      <w:pPr>
        <w:numPr>
          <w:ilvl w:val="0"/>
          <w:numId w:val="56"/>
        </w:numPr>
      </w:pPr>
      <w:proofErr w:type="spellStart"/>
      <w:r w:rsidRPr="00D56186">
        <w:t>wget</w:t>
      </w:r>
      <w:proofErr w:type="spellEnd"/>
      <w:r w:rsidRPr="00D56186">
        <w:t xml:space="preserve"> and curl are command-line tools for transferring data over network protocols (HTTP, HTTPS, FTP, etc.). </w:t>
      </w:r>
      <w:proofErr w:type="spellStart"/>
      <w:r w:rsidRPr="00D56186">
        <w:t>wget</w:t>
      </w:r>
      <w:proofErr w:type="spellEnd"/>
      <w:r w:rsidRPr="00D56186">
        <w:t xml:space="preserve"> focuses on non-interactive downloads; curl is a flexible data transfer tool and HTTP client.</w:t>
      </w:r>
    </w:p>
    <w:p w14:paraId="2795EC4F" w14:textId="77777777" w:rsidR="00D56186" w:rsidRPr="00D56186" w:rsidRDefault="00D56186" w:rsidP="00D56186">
      <w:r w:rsidRPr="00D56186">
        <w:rPr>
          <w:b/>
          <w:bCs/>
        </w:rPr>
        <w:t xml:space="preserve">2. </w:t>
      </w:r>
      <w:proofErr w:type="spellStart"/>
      <w:r w:rsidRPr="00D56186">
        <w:rPr>
          <w:b/>
          <w:bCs/>
        </w:rPr>
        <w:t>wget</w:t>
      </w:r>
      <w:proofErr w:type="spellEnd"/>
      <w:r w:rsidRPr="00D56186">
        <w:rPr>
          <w:b/>
          <w:bCs/>
        </w:rPr>
        <w:t xml:space="preserve"> Key Features</w:t>
      </w:r>
    </w:p>
    <w:p w14:paraId="3D974FC4" w14:textId="77777777" w:rsidR="00D56186" w:rsidRPr="00D56186" w:rsidRDefault="00D56186" w:rsidP="00D56186">
      <w:pPr>
        <w:numPr>
          <w:ilvl w:val="0"/>
          <w:numId w:val="57"/>
        </w:numPr>
      </w:pPr>
      <w:r w:rsidRPr="00D56186">
        <w:t>Non-interactive, can run in background.</w:t>
      </w:r>
    </w:p>
    <w:p w14:paraId="70DBED77" w14:textId="77777777" w:rsidR="00D56186" w:rsidRPr="00D56186" w:rsidRDefault="00D56186" w:rsidP="00D56186">
      <w:pPr>
        <w:numPr>
          <w:ilvl w:val="0"/>
          <w:numId w:val="57"/>
        </w:numPr>
      </w:pPr>
      <w:r w:rsidRPr="00D56186">
        <w:t>Recursive download (-r) for mirroring websites.</w:t>
      </w:r>
    </w:p>
    <w:p w14:paraId="4031D136" w14:textId="77777777" w:rsidR="00D56186" w:rsidRPr="00D56186" w:rsidRDefault="00D56186" w:rsidP="00D56186">
      <w:pPr>
        <w:numPr>
          <w:ilvl w:val="0"/>
          <w:numId w:val="57"/>
        </w:numPr>
      </w:pPr>
      <w:r w:rsidRPr="00D56186">
        <w:t>Resume downloads with -c.</w:t>
      </w:r>
    </w:p>
    <w:p w14:paraId="5233DC82" w14:textId="77777777" w:rsidR="00D56186" w:rsidRPr="00D56186" w:rsidRDefault="00D56186" w:rsidP="00D56186">
      <w:pPr>
        <w:numPr>
          <w:ilvl w:val="0"/>
          <w:numId w:val="57"/>
        </w:numPr>
      </w:pPr>
      <w:r w:rsidRPr="00D56186">
        <w:t>Example: download a file:</w:t>
      </w:r>
    </w:p>
    <w:p w14:paraId="2A9F438A" w14:textId="77777777" w:rsidR="00D56186" w:rsidRPr="00D56186" w:rsidRDefault="00D56186" w:rsidP="00D56186">
      <w:pPr>
        <w:numPr>
          <w:ilvl w:val="0"/>
          <w:numId w:val="57"/>
        </w:numPr>
      </w:pPr>
      <w:proofErr w:type="spellStart"/>
      <w:r w:rsidRPr="00D56186">
        <w:t>wget</w:t>
      </w:r>
      <w:proofErr w:type="spellEnd"/>
      <w:r w:rsidRPr="00D56186">
        <w:t xml:space="preserve"> https://example.com/file.tar.gz</w:t>
      </w:r>
    </w:p>
    <w:p w14:paraId="3AEED695" w14:textId="77777777" w:rsidR="00D56186" w:rsidRPr="00D56186" w:rsidRDefault="00D56186" w:rsidP="00D56186">
      <w:pPr>
        <w:numPr>
          <w:ilvl w:val="0"/>
          <w:numId w:val="57"/>
        </w:numPr>
      </w:pPr>
      <w:r w:rsidRPr="00D56186">
        <w:t>Resume:</w:t>
      </w:r>
    </w:p>
    <w:p w14:paraId="77AAD69C" w14:textId="77777777" w:rsidR="00D56186" w:rsidRPr="00D56186" w:rsidRDefault="00D56186" w:rsidP="00D56186">
      <w:pPr>
        <w:numPr>
          <w:ilvl w:val="0"/>
          <w:numId w:val="57"/>
        </w:numPr>
      </w:pPr>
      <w:proofErr w:type="spellStart"/>
      <w:r w:rsidRPr="00D56186">
        <w:t>wget</w:t>
      </w:r>
      <w:proofErr w:type="spellEnd"/>
      <w:r w:rsidRPr="00D56186">
        <w:t xml:space="preserve"> -c https://example.com/large.iso</w:t>
      </w:r>
    </w:p>
    <w:p w14:paraId="6FF81F9F" w14:textId="77777777" w:rsidR="00D56186" w:rsidRPr="00D56186" w:rsidRDefault="00D56186" w:rsidP="00D56186">
      <w:pPr>
        <w:numPr>
          <w:ilvl w:val="0"/>
          <w:numId w:val="57"/>
        </w:numPr>
      </w:pPr>
      <w:r w:rsidRPr="00D56186">
        <w:t>Recursive mirror:</w:t>
      </w:r>
    </w:p>
    <w:p w14:paraId="1CE207D5" w14:textId="77777777" w:rsidR="00D56186" w:rsidRPr="00D56186" w:rsidRDefault="00D56186" w:rsidP="00D56186">
      <w:pPr>
        <w:numPr>
          <w:ilvl w:val="0"/>
          <w:numId w:val="57"/>
        </w:numPr>
      </w:pPr>
      <w:proofErr w:type="spellStart"/>
      <w:r w:rsidRPr="00D56186">
        <w:t>wget</w:t>
      </w:r>
      <w:proofErr w:type="spellEnd"/>
      <w:r w:rsidRPr="00D56186">
        <w:t xml:space="preserve"> -r -np -k https://example.com/docs/</w:t>
      </w:r>
    </w:p>
    <w:p w14:paraId="26532D9A" w14:textId="77777777" w:rsidR="00D56186" w:rsidRPr="00D56186" w:rsidRDefault="00D56186" w:rsidP="00D56186">
      <w:pPr>
        <w:numPr>
          <w:ilvl w:val="1"/>
          <w:numId w:val="57"/>
        </w:numPr>
      </w:pPr>
      <w:r w:rsidRPr="00D56186">
        <w:t>-np no parent, -k convert links for local viewing.</w:t>
      </w:r>
    </w:p>
    <w:p w14:paraId="600941C3" w14:textId="77777777" w:rsidR="00D56186" w:rsidRPr="00D56186" w:rsidRDefault="00D56186" w:rsidP="00D56186">
      <w:r w:rsidRPr="00D56186">
        <w:rPr>
          <w:b/>
          <w:bCs/>
        </w:rPr>
        <w:t>3. curl Key Features</w:t>
      </w:r>
    </w:p>
    <w:p w14:paraId="5E2CC75B" w14:textId="77777777" w:rsidR="00D56186" w:rsidRPr="00D56186" w:rsidRDefault="00D56186" w:rsidP="00D56186">
      <w:pPr>
        <w:numPr>
          <w:ilvl w:val="0"/>
          <w:numId w:val="58"/>
        </w:numPr>
      </w:pPr>
      <w:r w:rsidRPr="00D56186">
        <w:t>Single-request oriented, great for HTTP verbs and API interaction.</w:t>
      </w:r>
    </w:p>
    <w:p w14:paraId="76E8CF03" w14:textId="77777777" w:rsidR="00D56186" w:rsidRPr="00D56186" w:rsidRDefault="00D56186" w:rsidP="00D56186">
      <w:pPr>
        <w:numPr>
          <w:ilvl w:val="0"/>
          <w:numId w:val="58"/>
        </w:numPr>
      </w:pPr>
      <w:r w:rsidRPr="00D56186">
        <w:t xml:space="preserve">Output to </w:t>
      </w:r>
      <w:proofErr w:type="spellStart"/>
      <w:r w:rsidRPr="00D56186">
        <w:t>stdout</w:t>
      </w:r>
      <w:proofErr w:type="spellEnd"/>
      <w:r w:rsidRPr="00D56186">
        <w:t xml:space="preserve"> by default; use -o or -O to save.</w:t>
      </w:r>
    </w:p>
    <w:p w14:paraId="5C5AA7F0" w14:textId="77777777" w:rsidR="00D56186" w:rsidRPr="00D56186" w:rsidRDefault="00D56186" w:rsidP="00D56186">
      <w:pPr>
        <w:numPr>
          <w:ilvl w:val="0"/>
          <w:numId w:val="58"/>
        </w:numPr>
      </w:pPr>
      <w:r w:rsidRPr="00D56186">
        <w:t>Supports POST, PUT, custom headers, authentication.</w:t>
      </w:r>
    </w:p>
    <w:p w14:paraId="1CE99A26" w14:textId="77777777" w:rsidR="00D56186" w:rsidRPr="00D56186" w:rsidRDefault="00D56186" w:rsidP="00D56186">
      <w:pPr>
        <w:numPr>
          <w:ilvl w:val="0"/>
          <w:numId w:val="58"/>
        </w:numPr>
      </w:pPr>
      <w:r w:rsidRPr="00D56186">
        <w:lastRenderedPageBreak/>
        <w:t>Example download:</w:t>
      </w:r>
    </w:p>
    <w:p w14:paraId="48CB763A" w14:textId="77777777" w:rsidR="00D56186" w:rsidRPr="00D56186" w:rsidRDefault="00D56186" w:rsidP="00D56186">
      <w:pPr>
        <w:numPr>
          <w:ilvl w:val="0"/>
          <w:numId w:val="58"/>
        </w:numPr>
      </w:pPr>
      <w:r w:rsidRPr="00D56186">
        <w:t>curl -O https://example.com/file.zip</w:t>
      </w:r>
    </w:p>
    <w:p w14:paraId="4083616B" w14:textId="77777777" w:rsidR="00D56186" w:rsidRPr="00D56186" w:rsidRDefault="00D56186" w:rsidP="00D56186">
      <w:pPr>
        <w:numPr>
          <w:ilvl w:val="0"/>
          <w:numId w:val="58"/>
        </w:numPr>
      </w:pPr>
      <w:r w:rsidRPr="00D56186">
        <w:t>Send POST request:</w:t>
      </w:r>
    </w:p>
    <w:p w14:paraId="0B3D1141" w14:textId="77777777" w:rsidR="00D56186" w:rsidRPr="00D56186" w:rsidRDefault="00D56186" w:rsidP="00D56186">
      <w:pPr>
        <w:numPr>
          <w:ilvl w:val="0"/>
          <w:numId w:val="58"/>
        </w:numPr>
      </w:pPr>
      <w:r w:rsidRPr="00D56186">
        <w:t>curl -X POST -d 'name=neel' https://api.example.com/submit</w:t>
      </w:r>
    </w:p>
    <w:p w14:paraId="40CB93C0" w14:textId="77777777" w:rsidR="00D56186" w:rsidRPr="00D56186" w:rsidRDefault="00D56186" w:rsidP="00D56186">
      <w:pPr>
        <w:numPr>
          <w:ilvl w:val="0"/>
          <w:numId w:val="58"/>
        </w:numPr>
      </w:pPr>
      <w:r w:rsidRPr="00D56186">
        <w:t>Test headers:</w:t>
      </w:r>
    </w:p>
    <w:p w14:paraId="5CEFFBDF" w14:textId="77777777" w:rsidR="00D56186" w:rsidRPr="00D56186" w:rsidRDefault="00D56186" w:rsidP="00D56186">
      <w:pPr>
        <w:numPr>
          <w:ilvl w:val="0"/>
          <w:numId w:val="58"/>
        </w:numPr>
      </w:pPr>
      <w:r w:rsidRPr="00D56186">
        <w:t>curl -I https://example.com</w:t>
      </w:r>
    </w:p>
    <w:p w14:paraId="7D9E9304" w14:textId="77777777" w:rsidR="00D56186" w:rsidRPr="00D56186" w:rsidRDefault="00D56186" w:rsidP="00D56186">
      <w:r w:rsidRPr="00D56186">
        <w:rPr>
          <w:b/>
          <w:bCs/>
        </w:rPr>
        <w:t>4. Use Cases</w:t>
      </w:r>
    </w:p>
    <w:p w14:paraId="477B0E11" w14:textId="77777777" w:rsidR="00D56186" w:rsidRPr="00D56186" w:rsidRDefault="00D56186" w:rsidP="00D56186">
      <w:pPr>
        <w:numPr>
          <w:ilvl w:val="0"/>
          <w:numId w:val="59"/>
        </w:numPr>
      </w:pPr>
      <w:proofErr w:type="spellStart"/>
      <w:r w:rsidRPr="00D56186">
        <w:t>wget</w:t>
      </w:r>
      <w:proofErr w:type="spellEnd"/>
      <w:r w:rsidRPr="00D56186">
        <w:t xml:space="preserve"> for site mirroring, unattended bulk downloads.</w:t>
      </w:r>
    </w:p>
    <w:p w14:paraId="56D787B4" w14:textId="77777777" w:rsidR="00D56186" w:rsidRPr="00D56186" w:rsidRDefault="00D56186" w:rsidP="00D56186">
      <w:pPr>
        <w:numPr>
          <w:ilvl w:val="0"/>
          <w:numId w:val="59"/>
        </w:numPr>
      </w:pPr>
      <w:r w:rsidRPr="00D56186">
        <w:t>curl for API testing, scripted HTTP interactions, fine-grained control of requests.</w:t>
      </w:r>
    </w:p>
    <w:p w14:paraId="257DE2F4" w14:textId="77777777" w:rsidR="00D56186" w:rsidRPr="00D56186" w:rsidRDefault="00D56186" w:rsidP="00D56186">
      <w:r w:rsidRPr="00D56186">
        <w:rPr>
          <w:b/>
          <w:bCs/>
        </w:rPr>
        <w:t>5. Advanced Options</w:t>
      </w:r>
    </w:p>
    <w:p w14:paraId="697866F5" w14:textId="77777777" w:rsidR="00D56186" w:rsidRPr="00D56186" w:rsidRDefault="00D56186" w:rsidP="00D56186">
      <w:pPr>
        <w:numPr>
          <w:ilvl w:val="0"/>
          <w:numId w:val="60"/>
        </w:numPr>
      </w:pPr>
      <w:proofErr w:type="spellStart"/>
      <w:r w:rsidRPr="00D56186">
        <w:t>wget</w:t>
      </w:r>
      <w:proofErr w:type="spellEnd"/>
      <w:r w:rsidRPr="00D56186">
        <w:t xml:space="preserve"> --limit-rate=200k — throttle download speed.</w:t>
      </w:r>
    </w:p>
    <w:p w14:paraId="4B12A74F" w14:textId="77777777" w:rsidR="00D56186" w:rsidRPr="00D56186" w:rsidRDefault="00D56186" w:rsidP="00D56186">
      <w:pPr>
        <w:numPr>
          <w:ilvl w:val="0"/>
          <w:numId w:val="60"/>
        </w:numPr>
      </w:pPr>
      <w:r w:rsidRPr="00D56186">
        <w:t>curl --retry 5 --retry-delay 10 — retry transient failures.</w:t>
      </w:r>
    </w:p>
    <w:p w14:paraId="25A96787" w14:textId="77777777" w:rsidR="00D56186" w:rsidRPr="00D56186" w:rsidRDefault="00D56186" w:rsidP="00D56186">
      <w:pPr>
        <w:numPr>
          <w:ilvl w:val="0"/>
          <w:numId w:val="60"/>
        </w:numPr>
      </w:pPr>
      <w:r w:rsidRPr="00D56186">
        <w:t>curl -L — follow redirects.</w:t>
      </w:r>
    </w:p>
    <w:p w14:paraId="6EF57A1C" w14:textId="77777777" w:rsidR="00D56186" w:rsidRPr="00D56186" w:rsidRDefault="00D56186" w:rsidP="00D56186">
      <w:pPr>
        <w:numPr>
          <w:ilvl w:val="0"/>
          <w:numId w:val="60"/>
        </w:numPr>
      </w:pPr>
      <w:proofErr w:type="spellStart"/>
      <w:r w:rsidRPr="00D56186">
        <w:t>wget</w:t>
      </w:r>
      <w:proofErr w:type="spellEnd"/>
      <w:r w:rsidRPr="00D56186">
        <w:t xml:space="preserve"> --user=user --password=pass — access protected resources.</w:t>
      </w:r>
    </w:p>
    <w:p w14:paraId="5A5A7CBB" w14:textId="77777777" w:rsidR="00D56186" w:rsidRPr="00D56186" w:rsidRDefault="00D56186" w:rsidP="00D56186">
      <w:r w:rsidRPr="00D56186">
        <w:rPr>
          <w:b/>
          <w:bCs/>
        </w:rPr>
        <w:t>6. Security</w:t>
      </w:r>
    </w:p>
    <w:p w14:paraId="5C6FF5D0" w14:textId="77777777" w:rsidR="00D56186" w:rsidRPr="00D56186" w:rsidRDefault="00D56186" w:rsidP="00D56186">
      <w:pPr>
        <w:numPr>
          <w:ilvl w:val="0"/>
          <w:numId w:val="61"/>
        </w:numPr>
      </w:pPr>
      <w:r w:rsidRPr="00D56186">
        <w:t>Use --https-only (</w:t>
      </w:r>
      <w:proofErr w:type="spellStart"/>
      <w:r w:rsidRPr="00D56186">
        <w:t>wget</w:t>
      </w:r>
      <w:proofErr w:type="spellEnd"/>
      <w:r w:rsidRPr="00D56186">
        <w:t>) or --insecure/--</w:t>
      </w:r>
      <w:proofErr w:type="spellStart"/>
      <w:r w:rsidRPr="00D56186">
        <w:t>cacert</w:t>
      </w:r>
      <w:proofErr w:type="spellEnd"/>
      <w:r w:rsidRPr="00D56186">
        <w:t xml:space="preserve"> options to handle TLS.</w:t>
      </w:r>
    </w:p>
    <w:p w14:paraId="4E360B45" w14:textId="77777777" w:rsidR="00D56186" w:rsidRPr="00D56186" w:rsidRDefault="00D56186" w:rsidP="00D56186">
      <w:pPr>
        <w:numPr>
          <w:ilvl w:val="0"/>
          <w:numId w:val="61"/>
        </w:numPr>
      </w:pPr>
      <w:r w:rsidRPr="00D56186">
        <w:t xml:space="preserve">Avoid exposing credentials on command line; </w:t>
      </w:r>
      <w:proofErr w:type="gramStart"/>
      <w:r w:rsidRPr="00D56186">
        <w:t>consider .</w:t>
      </w:r>
      <w:proofErr w:type="spellStart"/>
      <w:r w:rsidRPr="00D56186">
        <w:t>netrc</w:t>
      </w:r>
      <w:proofErr w:type="spellEnd"/>
      <w:proofErr w:type="gramEnd"/>
      <w:r w:rsidRPr="00D56186">
        <w:t xml:space="preserve"> or environment variables.</w:t>
      </w:r>
    </w:p>
    <w:p w14:paraId="0A5B46B0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</w:t>
      </w:r>
      <w:proofErr w:type="spellStart"/>
      <w:r w:rsidRPr="00D56186">
        <w:t>wget</w:t>
      </w:r>
      <w:proofErr w:type="spellEnd"/>
      <w:r w:rsidRPr="00D56186">
        <w:t xml:space="preserve"> is ideal for robust file downloads and mirroring; curl is more flexible for HTTP-based scripting and API interactions. Choose tool by task requirements.</w:t>
      </w:r>
    </w:p>
    <w:p w14:paraId="6AB381A3" w14:textId="77777777" w:rsidR="00D56186" w:rsidRPr="00D56186" w:rsidRDefault="00D56186" w:rsidP="00D56186">
      <w:r w:rsidRPr="00D56186">
        <w:pict w14:anchorId="62FDB649">
          <v:rect id="_x0000_i4244" style="width:0;height:1.5pt" o:hralign="center" o:hrstd="t" o:hr="t" fillcolor="#a0a0a0" stroked="f"/>
        </w:pict>
      </w:r>
    </w:p>
    <w:p w14:paraId="038130CC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>Q60. Discuss traceroute and its significance in network troubleshooting. Explain TTL, ICMP messages, and hop tracking.</w:t>
      </w:r>
    </w:p>
    <w:p w14:paraId="0E39A8C7" w14:textId="77777777" w:rsidR="00D56186" w:rsidRPr="00D56186" w:rsidRDefault="00D56186" w:rsidP="00D56186">
      <w:r w:rsidRPr="00D56186">
        <w:rPr>
          <w:b/>
          <w:bCs/>
        </w:rPr>
        <w:t>1. Purpose</w:t>
      </w:r>
    </w:p>
    <w:p w14:paraId="550C8347" w14:textId="77777777" w:rsidR="00D56186" w:rsidRPr="00D56186" w:rsidRDefault="00D56186" w:rsidP="00D56186">
      <w:pPr>
        <w:numPr>
          <w:ilvl w:val="0"/>
          <w:numId w:val="62"/>
        </w:numPr>
      </w:pPr>
      <w:r w:rsidRPr="00D56186">
        <w:t xml:space="preserve">traceroute (or </w:t>
      </w:r>
      <w:proofErr w:type="spellStart"/>
      <w:r w:rsidRPr="00D56186">
        <w:t>tracepath</w:t>
      </w:r>
      <w:proofErr w:type="spellEnd"/>
      <w:r w:rsidRPr="00D56186">
        <w:t>) maps the route packets take from source to destination, revealing intermediate routers (hops) and per-hop latency.</w:t>
      </w:r>
    </w:p>
    <w:p w14:paraId="5C152258" w14:textId="77777777" w:rsidR="00D56186" w:rsidRPr="00D56186" w:rsidRDefault="00D56186" w:rsidP="00D56186">
      <w:r w:rsidRPr="00D56186">
        <w:rPr>
          <w:b/>
          <w:bCs/>
        </w:rPr>
        <w:t>2. How It Works (TTL Mechanism)</w:t>
      </w:r>
    </w:p>
    <w:p w14:paraId="31D364DC" w14:textId="77777777" w:rsidR="00D56186" w:rsidRPr="00D56186" w:rsidRDefault="00D56186" w:rsidP="00D56186">
      <w:pPr>
        <w:numPr>
          <w:ilvl w:val="0"/>
          <w:numId w:val="63"/>
        </w:numPr>
      </w:pPr>
      <w:r w:rsidRPr="00D56186">
        <w:t xml:space="preserve">Sends packets (usually UDP or ICMP) with increasing TTL (Time </w:t>
      </w:r>
      <w:proofErr w:type="gramStart"/>
      <w:r w:rsidRPr="00D56186">
        <w:t>To</w:t>
      </w:r>
      <w:proofErr w:type="gramEnd"/>
      <w:r w:rsidRPr="00D56186">
        <w:t xml:space="preserve"> Live) values starting from 1.</w:t>
      </w:r>
    </w:p>
    <w:p w14:paraId="15D10C10" w14:textId="77777777" w:rsidR="00D56186" w:rsidRPr="00D56186" w:rsidRDefault="00D56186" w:rsidP="00D56186">
      <w:pPr>
        <w:numPr>
          <w:ilvl w:val="0"/>
          <w:numId w:val="63"/>
        </w:numPr>
      </w:pPr>
      <w:r w:rsidRPr="00D56186">
        <w:t>Each router decrements TTL; when TTL reaches 0, the router discards packet and sends back an ICMP "Time Exceeded" message, revealing its IP and response time.</w:t>
      </w:r>
    </w:p>
    <w:p w14:paraId="0FC887E0" w14:textId="77777777" w:rsidR="00D56186" w:rsidRPr="00D56186" w:rsidRDefault="00D56186" w:rsidP="00D56186">
      <w:pPr>
        <w:numPr>
          <w:ilvl w:val="0"/>
          <w:numId w:val="63"/>
        </w:numPr>
      </w:pPr>
      <w:r w:rsidRPr="00D56186">
        <w:t>By incrementing TTL, traceroute elicits responses from successive hops until the destination responds (often with ICMP "Port Unreachable" or direct response).</w:t>
      </w:r>
    </w:p>
    <w:p w14:paraId="1B11497C" w14:textId="77777777" w:rsidR="00D56186" w:rsidRPr="00D56186" w:rsidRDefault="00D56186" w:rsidP="00D56186">
      <w:r w:rsidRPr="00D56186">
        <w:rPr>
          <w:b/>
          <w:bCs/>
        </w:rPr>
        <w:t>3. ICMP Messages</w:t>
      </w:r>
    </w:p>
    <w:p w14:paraId="013CDADD" w14:textId="77777777" w:rsidR="00D56186" w:rsidRPr="00D56186" w:rsidRDefault="00D56186" w:rsidP="00D56186">
      <w:pPr>
        <w:numPr>
          <w:ilvl w:val="0"/>
          <w:numId w:val="64"/>
        </w:numPr>
      </w:pPr>
      <w:r w:rsidRPr="00D56186">
        <w:lastRenderedPageBreak/>
        <w:t>Time Exceeded — indicates TTL expired at a router.</w:t>
      </w:r>
    </w:p>
    <w:p w14:paraId="16A50856" w14:textId="77777777" w:rsidR="00D56186" w:rsidRPr="00D56186" w:rsidRDefault="00D56186" w:rsidP="00D56186">
      <w:pPr>
        <w:numPr>
          <w:ilvl w:val="0"/>
          <w:numId w:val="64"/>
        </w:numPr>
      </w:pPr>
      <w:r w:rsidRPr="00D56186">
        <w:t>Destination Unreachable — often returned by target when UDP port is closed (traditional method).</w:t>
      </w:r>
    </w:p>
    <w:p w14:paraId="543D79A0" w14:textId="77777777" w:rsidR="00D56186" w:rsidRPr="00D56186" w:rsidRDefault="00D56186" w:rsidP="00D56186">
      <w:pPr>
        <w:numPr>
          <w:ilvl w:val="0"/>
          <w:numId w:val="64"/>
        </w:numPr>
      </w:pPr>
      <w:r w:rsidRPr="00D56186">
        <w:t>Modern traceroute can also use TCP SYN packets (safer through firewalls).</w:t>
      </w:r>
    </w:p>
    <w:p w14:paraId="556FBECF" w14:textId="77777777" w:rsidR="00D56186" w:rsidRPr="00D56186" w:rsidRDefault="00D56186" w:rsidP="00D56186">
      <w:r w:rsidRPr="00D56186">
        <w:rPr>
          <w:b/>
          <w:bCs/>
        </w:rPr>
        <w:t>4. Interpreting Output</w:t>
      </w:r>
    </w:p>
    <w:p w14:paraId="3AF7FEE4" w14:textId="77777777" w:rsidR="00D56186" w:rsidRPr="00D56186" w:rsidRDefault="00D56186" w:rsidP="00D56186">
      <w:proofErr w:type="gramStart"/>
      <w:r w:rsidRPr="00D56186">
        <w:t>1  192.168.1.1</w:t>
      </w:r>
      <w:proofErr w:type="gramEnd"/>
      <w:r w:rsidRPr="00D56186">
        <w:t xml:space="preserve">  1.2 </w:t>
      </w:r>
      <w:proofErr w:type="spellStart"/>
      <w:proofErr w:type="gramStart"/>
      <w:r w:rsidRPr="00D56186">
        <w:t>ms</w:t>
      </w:r>
      <w:proofErr w:type="spellEnd"/>
      <w:r w:rsidRPr="00D56186">
        <w:t xml:space="preserve">  1.1</w:t>
      </w:r>
      <w:proofErr w:type="gramEnd"/>
      <w:r w:rsidRPr="00D56186">
        <w:t xml:space="preserve"> </w:t>
      </w:r>
      <w:proofErr w:type="spellStart"/>
      <w:proofErr w:type="gramStart"/>
      <w:r w:rsidRPr="00D56186">
        <w:t>ms</w:t>
      </w:r>
      <w:proofErr w:type="spellEnd"/>
      <w:r w:rsidRPr="00D56186">
        <w:t xml:space="preserve">  1.0</w:t>
      </w:r>
      <w:proofErr w:type="gramEnd"/>
      <w:r w:rsidRPr="00D56186">
        <w:t xml:space="preserve"> </w:t>
      </w:r>
      <w:proofErr w:type="spellStart"/>
      <w:r w:rsidRPr="00D56186">
        <w:t>ms</w:t>
      </w:r>
      <w:proofErr w:type="spellEnd"/>
    </w:p>
    <w:p w14:paraId="56FA35B0" w14:textId="77777777" w:rsidR="00D56186" w:rsidRPr="00D56186" w:rsidRDefault="00D56186" w:rsidP="00D56186">
      <w:proofErr w:type="gramStart"/>
      <w:r w:rsidRPr="00D56186">
        <w:t>2  10.0.0.1</w:t>
      </w:r>
      <w:proofErr w:type="gramEnd"/>
      <w:r w:rsidRPr="00D56186">
        <w:t xml:space="preserve">     10.5 </w:t>
      </w:r>
      <w:proofErr w:type="spellStart"/>
      <w:r w:rsidRPr="00D56186">
        <w:t>ms</w:t>
      </w:r>
      <w:proofErr w:type="spellEnd"/>
      <w:r w:rsidRPr="00D56186">
        <w:t xml:space="preserve"> 11.0 </w:t>
      </w:r>
      <w:proofErr w:type="spellStart"/>
      <w:r w:rsidRPr="00D56186">
        <w:t>ms</w:t>
      </w:r>
      <w:proofErr w:type="spellEnd"/>
      <w:r w:rsidRPr="00D56186">
        <w:t xml:space="preserve"> 10.7 </w:t>
      </w:r>
      <w:proofErr w:type="spellStart"/>
      <w:r w:rsidRPr="00D56186">
        <w:t>ms</w:t>
      </w:r>
      <w:proofErr w:type="spellEnd"/>
    </w:p>
    <w:p w14:paraId="57EA7801" w14:textId="77777777" w:rsidR="00D56186" w:rsidRPr="00D56186" w:rsidRDefault="00D56186" w:rsidP="00D56186">
      <w:r w:rsidRPr="00D56186">
        <w:t>...</w:t>
      </w:r>
    </w:p>
    <w:p w14:paraId="590A9AC0" w14:textId="77777777" w:rsidR="00D56186" w:rsidRPr="00D56186" w:rsidRDefault="00D56186" w:rsidP="00D56186">
      <w:pPr>
        <w:numPr>
          <w:ilvl w:val="0"/>
          <w:numId w:val="65"/>
        </w:numPr>
      </w:pPr>
      <w:r w:rsidRPr="00D56186">
        <w:t>Columns show hop number, router IP, and three probe RTTs.</w:t>
      </w:r>
    </w:p>
    <w:p w14:paraId="06DF902B" w14:textId="77777777" w:rsidR="00D56186" w:rsidRPr="00D56186" w:rsidRDefault="00D56186" w:rsidP="00D56186">
      <w:pPr>
        <w:numPr>
          <w:ilvl w:val="0"/>
          <w:numId w:val="65"/>
        </w:numPr>
      </w:pPr>
      <w:r w:rsidRPr="00D56186">
        <w:t>High latency at a hop may indicate congestion; consistent timeouts could indicate firewall filtering.</w:t>
      </w:r>
    </w:p>
    <w:p w14:paraId="49AA81FC" w14:textId="77777777" w:rsidR="00D56186" w:rsidRPr="00D56186" w:rsidRDefault="00D56186" w:rsidP="00D56186">
      <w:r w:rsidRPr="00D56186">
        <w:rPr>
          <w:b/>
          <w:bCs/>
        </w:rPr>
        <w:t>5. Limitations</w:t>
      </w:r>
    </w:p>
    <w:p w14:paraId="2D497B83" w14:textId="77777777" w:rsidR="00D56186" w:rsidRPr="00D56186" w:rsidRDefault="00D56186" w:rsidP="00D56186">
      <w:pPr>
        <w:numPr>
          <w:ilvl w:val="0"/>
          <w:numId w:val="66"/>
        </w:numPr>
      </w:pPr>
      <w:r w:rsidRPr="00D56186">
        <w:t>Intermediate routers may block ICMP or deprioritize TTL-expired packets, causing apparent timeouts.</w:t>
      </w:r>
    </w:p>
    <w:p w14:paraId="771417B2" w14:textId="77777777" w:rsidR="00D56186" w:rsidRPr="00D56186" w:rsidRDefault="00D56186" w:rsidP="00D56186">
      <w:pPr>
        <w:numPr>
          <w:ilvl w:val="0"/>
          <w:numId w:val="66"/>
        </w:numPr>
      </w:pPr>
      <w:r w:rsidRPr="00D56186">
        <w:t>Asymmetric routing can show different forward and return paths.</w:t>
      </w:r>
    </w:p>
    <w:p w14:paraId="58DDEFF7" w14:textId="77777777" w:rsidR="00D56186" w:rsidRPr="00D56186" w:rsidRDefault="00D56186" w:rsidP="00D56186">
      <w:pPr>
        <w:numPr>
          <w:ilvl w:val="0"/>
          <w:numId w:val="66"/>
        </w:numPr>
      </w:pPr>
      <w:r w:rsidRPr="00D56186">
        <w:t>Firewalls/ACLs may hide hops.</w:t>
      </w:r>
    </w:p>
    <w:p w14:paraId="554BAA93" w14:textId="77777777" w:rsidR="00D56186" w:rsidRPr="00D56186" w:rsidRDefault="00D56186" w:rsidP="00D56186">
      <w:r w:rsidRPr="00D56186">
        <w:rPr>
          <w:b/>
          <w:bCs/>
        </w:rPr>
        <w:t>6. Use Cases</w:t>
      </w:r>
    </w:p>
    <w:p w14:paraId="52DBAD0E" w14:textId="77777777" w:rsidR="00D56186" w:rsidRPr="00D56186" w:rsidRDefault="00D56186" w:rsidP="00D56186">
      <w:pPr>
        <w:numPr>
          <w:ilvl w:val="0"/>
          <w:numId w:val="67"/>
        </w:numPr>
      </w:pPr>
      <w:r w:rsidRPr="00D56186">
        <w:t>Identify network latency sources.</w:t>
      </w:r>
    </w:p>
    <w:p w14:paraId="508AE241" w14:textId="77777777" w:rsidR="00D56186" w:rsidRPr="00D56186" w:rsidRDefault="00D56186" w:rsidP="00D56186">
      <w:pPr>
        <w:numPr>
          <w:ilvl w:val="0"/>
          <w:numId w:val="67"/>
        </w:numPr>
      </w:pPr>
      <w:r w:rsidRPr="00D56186">
        <w:t>Locate routing loops and broken paths.</w:t>
      </w:r>
    </w:p>
    <w:p w14:paraId="7B16AE3A" w14:textId="77777777" w:rsidR="00D56186" w:rsidRPr="00D56186" w:rsidRDefault="00D56186" w:rsidP="00D56186">
      <w:pPr>
        <w:numPr>
          <w:ilvl w:val="0"/>
          <w:numId w:val="67"/>
        </w:numPr>
      </w:pPr>
      <w:r w:rsidRPr="00D56186">
        <w:t>Verify ISP peering paths.</w:t>
      </w:r>
    </w:p>
    <w:p w14:paraId="3026E660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traceroute is a diagnostic tool that uses TTL exhaustion and ICMP responses to map network paths, essential for troubleshooting latency and routing issues despite limitations from filtering and asymmetric routes.</w:t>
      </w:r>
    </w:p>
    <w:p w14:paraId="5F60BBBA" w14:textId="77777777" w:rsidR="00D56186" w:rsidRPr="00D56186" w:rsidRDefault="00D56186" w:rsidP="00D56186">
      <w:r w:rsidRPr="00D56186">
        <w:pict w14:anchorId="3A46EA4F">
          <v:rect id="_x0000_i4245" style="width:0;height:1.5pt" o:hralign="center" o:hrstd="t" o:hr="t" fillcolor="#a0a0a0" stroked="f"/>
        </w:pict>
      </w:r>
    </w:p>
    <w:p w14:paraId="1D0EBA05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 xml:space="preserve">Q61. Explain the </w:t>
      </w:r>
      <w:proofErr w:type="spellStart"/>
      <w:r w:rsidRPr="00D56186">
        <w:rPr>
          <w:b/>
          <w:bCs/>
        </w:rPr>
        <w:t>ip</w:t>
      </w:r>
      <w:proofErr w:type="spellEnd"/>
      <w:r w:rsidRPr="00D56186">
        <w:rPr>
          <w:b/>
          <w:bCs/>
        </w:rPr>
        <w:t xml:space="preserve"> command covering address management, routing tables, interface configuration, and replacement of </w:t>
      </w:r>
      <w:proofErr w:type="spellStart"/>
      <w:r w:rsidRPr="00D56186">
        <w:rPr>
          <w:b/>
          <w:bCs/>
        </w:rPr>
        <w:t>ifconfig</w:t>
      </w:r>
      <w:proofErr w:type="spellEnd"/>
      <w:r w:rsidRPr="00D56186">
        <w:rPr>
          <w:b/>
          <w:bCs/>
        </w:rPr>
        <w:t>.</w:t>
      </w:r>
    </w:p>
    <w:p w14:paraId="5903176C" w14:textId="77777777" w:rsidR="00D56186" w:rsidRPr="00D56186" w:rsidRDefault="00D56186" w:rsidP="00D56186">
      <w:r w:rsidRPr="00D56186">
        <w:rPr>
          <w:b/>
          <w:bCs/>
        </w:rPr>
        <w:t>1. Purpose &amp; Modernity</w:t>
      </w:r>
    </w:p>
    <w:p w14:paraId="66A6809E" w14:textId="77777777" w:rsidR="00D56186" w:rsidRPr="00D56186" w:rsidRDefault="00D56186" w:rsidP="00D56186">
      <w:pPr>
        <w:numPr>
          <w:ilvl w:val="0"/>
          <w:numId w:val="68"/>
        </w:numPr>
      </w:pPr>
      <w:proofErr w:type="spellStart"/>
      <w:r w:rsidRPr="00D56186">
        <w:t>ip</w:t>
      </w:r>
      <w:proofErr w:type="spellEnd"/>
      <w:r w:rsidRPr="00D56186">
        <w:t xml:space="preserve"> (from iproute2) replaces older </w:t>
      </w:r>
      <w:proofErr w:type="spellStart"/>
      <w:r w:rsidRPr="00D56186">
        <w:t>ifconfig</w:t>
      </w:r>
      <w:proofErr w:type="spellEnd"/>
      <w:r w:rsidRPr="00D56186">
        <w:t xml:space="preserve">, route, </w:t>
      </w:r>
      <w:proofErr w:type="spellStart"/>
      <w:r w:rsidRPr="00D56186">
        <w:t>arp</w:t>
      </w:r>
      <w:proofErr w:type="spellEnd"/>
      <w:r w:rsidRPr="00D56186">
        <w:t xml:space="preserve"> utilities—more powerful and consistent.</w:t>
      </w:r>
    </w:p>
    <w:p w14:paraId="1CA12D4E" w14:textId="77777777" w:rsidR="00D56186" w:rsidRPr="00D56186" w:rsidRDefault="00D56186" w:rsidP="00D56186">
      <w:r w:rsidRPr="00D56186">
        <w:rPr>
          <w:b/>
          <w:bCs/>
        </w:rPr>
        <w:t>2. Address Management</w:t>
      </w:r>
    </w:p>
    <w:p w14:paraId="6E53BF22" w14:textId="77777777" w:rsidR="00D56186" w:rsidRPr="00D56186" w:rsidRDefault="00D56186" w:rsidP="00D56186">
      <w:pPr>
        <w:numPr>
          <w:ilvl w:val="0"/>
          <w:numId w:val="69"/>
        </w:numPr>
      </w:pPr>
      <w:r w:rsidRPr="00D56186">
        <w:t>Show addresses:</w:t>
      </w:r>
    </w:p>
    <w:p w14:paraId="1DD8653A" w14:textId="77777777" w:rsidR="00D56186" w:rsidRPr="00D56186" w:rsidRDefault="00D56186" w:rsidP="00D56186">
      <w:pPr>
        <w:numPr>
          <w:ilvl w:val="0"/>
          <w:numId w:val="69"/>
        </w:numPr>
      </w:pPr>
      <w:proofErr w:type="spellStart"/>
      <w:r w:rsidRPr="00D56186">
        <w:t>ip</w:t>
      </w:r>
      <w:proofErr w:type="spellEnd"/>
      <w:r w:rsidRPr="00D56186">
        <w:t xml:space="preserve"> </w:t>
      </w:r>
      <w:proofErr w:type="spellStart"/>
      <w:r w:rsidRPr="00D56186">
        <w:t>addr</w:t>
      </w:r>
      <w:proofErr w:type="spellEnd"/>
      <w:r w:rsidRPr="00D56186">
        <w:t xml:space="preserve"> show</w:t>
      </w:r>
    </w:p>
    <w:p w14:paraId="11B02EE0" w14:textId="77777777" w:rsidR="00D56186" w:rsidRPr="00D56186" w:rsidRDefault="00D56186" w:rsidP="00D56186">
      <w:pPr>
        <w:numPr>
          <w:ilvl w:val="0"/>
          <w:numId w:val="69"/>
        </w:numPr>
      </w:pPr>
      <w:proofErr w:type="spellStart"/>
      <w:r w:rsidRPr="00D56186">
        <w:t>ip</w:t>
      </w:r>
      <w:proofErr w:type="spellEnd"/>
      <w:r w:rsidRPr="00D56186">
        <w:t xml:space="preserve"> a</w:t>
      </w:r>
    </w:p>
    <w:p w14:paraId="2F0301D2" w14:textId="77777777" w:rsidR="00D56186" w:rsidRPr="00D56186" w:rsidRDefault="00D56186" w:rsidP="00D56186">
      <w:pPr>
        <w:numPr>
          <w:ilvl w:val="0"/>
          <w:numId w:val="69"/>
        </w:numPr>
      </w:pPr>
      <w:r w:rsidRPr="00D56186">
        <w:t>Add address:</w:t>
      </w:r>
    </w:p>
    <w:p w14:paraId="2169A2D8" w14:textId="77777777" w:rsidR="00D56186" w:rsidRPr="00D56186" w:rsidRDefault="00D56186" w:rsidP="00D56186">
      <w:pPr>
        <w:numPr>
          <w:ilvl w:val="0"/>
          <w:numId w:val="69"/>
        </w:numPr>
      </w:pPr>
      <w:proofErr w:type="spellStart"/>
      <w:r w:rsidRPr="00D56186">
        <w:lastRenderedPageBreak/>
        <w:t>sudo</w:t>
      </w:r>
      <w:proofErr w:type="spellEnd"/>
      <w:r w:rsidRPr="00D56186">
        <w:t xml:space="preserve"> </w:t>
      </w:r>
      <w:proofErr w:type="spellStart"/>
      <w:r w:rsidRPr="00D56186">
        <w:t>ip</w:t>
      </w:r>
      <w:proofErr w:type="spellEnd"/>
      <w:r w:rsidRPr="00D56186">
        <w:t xml:space="preserve"> </w:t>
      </w:r>
      <w:proofErr w:type="spellStart"/>
      <w:r w:rsidRPr="00D56186">
        <w:t>addr</w:t>
      </w:r>
      <w:proofErr w:type="spellEnd"/>
      <w:r w:rsidRPr="00D56186">
        <w:t xml:space="preserve"> add 192.168.1.10/24 dev eth0</w:t>
      </w:r>
    </w:p>
    <w:p w14:paraId="6C98EBDE" w14:textId="77777777" w:rsidR="00D56186" w:rsidRPr="00D56186" w:rsidRDefault="00D56186" w:rsidP="00D56186">
      <w:pPr>
        <w:numPr>
          <w:ilvl w:val="0"/>
          <w:numId w:val="69"/>
        </w:numPr>
      </w:pPr>
      <w:r w:rsidRPr="00D56186">
        <w:t>Delete:</w:t>
      </w:r>
    </w:p>
    <w:p w14:paraId="419D94B7" w14:textId="77777777" w:rsidR="00D56186" w:rsidRPr="00D56186" w:rsidRDefault="00D56186" w:rsidP="00D56186">
      <w:pPr>
        <w:numPr>
          <w:ilvl w:val="0"/>
          <w:numId w:val="69"/>
        </w:numPr>
      </w:pPr>
      <w:proofErr w:type="spellStart"/>
      <w:r w:rsidRPr="00D56186">
        <w:t>sudo</w:t>
      </w:r>
      <w:proofErr w:type="spellEnd"/>
      <w:r w:rsidRPr="00D56186">
        <w:t xml:space="preserve"> </w:t>
      </w:r>
      <w:proofErr w:type="spellStart"/>
      <w:r w:rsidRPr="00D56186">
        <w:t>ip</w:t>
      </w:r>
      <w:proofErr w:type="spellEnd"/>
      <w:r w:rsidRPr="00D56186">
        <w:t xml:space="preserve"> </w:t>
      </w:r>
      <w:proofErr w:type="spellStart"/>
      <w:r w:rsidRPr="00D56186">
        <w:t>addr</w:t>
      </w:r>
      <w:proofErr w:type="spellEnd"/>
      <w:r w:rsidRPr="00D56186">
        <w:t xml:space="preserve"> del 192.168.1.10/24 dev eth0</w:t>
      </w:r>
    </w:p>
    <w:p w14:paraId="555F0E11" w14:textId="77777777" w:rsidR="00D56186" w:rsidRPr="00D56186" w:rsidRDefault="00D56186" w:rsidP="00D56186">
      <w:r w:rsidRPr="00D56186">
        <w:rPr>
          <w:b/>
          <w:bCs/>
        </w:rPr>
        <w:t>3. Interface Management</w:t>
      </w:r>
    </w:p>
    <w:p w14:paraId="3AAB76FF" w14:textId="77777777" w:rsidR="00D56186" w:rsidRPr="00D56186" w:rsidRDefault="00D56186" w:rsidP="00D56186">
      <w:pPr>
        <w:numPr>
          <w:ilvl w:val="0"/>
          <w:numId w:val="70"/>
        </w:numPr>
      </w:pPr>
      <w:r w:rsidRPr="00D56186">
        <w:t>Bring interface up/down:</w:t>
      </w:r>
    </w:p>
    <w:p w14:paraId="5F00DFCA" w14:textId="77777777" w:rsidR="00D56186" w:rsidRPr="00D56186" w:rsidRDefault="00D56186" w:rsidP="00D56186">
      <w:pPr>
        <w:numPr>
          <w:ilvl w:val="0"/>
          <w:numId w:val="70"/>
        </w:numPr>
      </w:pPr>
      <w:proofErr w:type="spellStart"/>
      <w:r w:rsidRPr="00D56186">
        <w:t>ip</w:t>
      </w:r>
      <w:proofErr w:type="spellEnd"/>
      <w:r w:rsidRPr="00D56186">
        <w:t xml:space="preserve"> link set eth0 up</w:t>
      </w:r>
    </w:p>
    <w:p w14:paraId="3F962957" w14:textId="77777777" w:rsidR="00D56186" w:rsidRPr="00D56186" w:rsidRDefault="00D56186" w:rsidP="00D56186">
      <w:pPr>
        <w:numPr>
          <w:ilvl w:val="0"/>
          <w:numId w:val="70"/>
        </w:numPr>
      </w:pPr>
      <w:proofErr w:type="spellStart"/>
      <w:r w:rsidRPr="00D56186">
        <w:t>ip</w:t>
      </w:r>
      <w:proofErr w:type="spellEnd"/>
      <w:r w:rsidRPr="00D56186">
        <w:t xml:space="preserve"> link set eth0 down</w:t>
      </w:r>
    </w:p>
    <w:p w14:paraId="7EBCCA17" w14:textId="77777777" w:rsidR="00D56186" w:rsidRPr="00D56186" w:rsidRDefault="00D56186" w:rsidP="00D56186">
      <w:pPr>
        <w:numPr>
          <w:ilvl w:val="0"/>
          <w:numId w:val="70"/>
        </w:numPr>
      </w:pPr>
      <w:r w:rsidRPr="00D56186">
        <w:t>Show link status:</w:t>
      </w:r>
    </w:p>
    <w:p w14:paraId="2BA1CC3E" w14:textId="77777777" w:rsidR="00D56186" w:rsidRPr="00D56186" w:rsidRDefault="00D56186" w:rsidP="00D56186">
      <w:pPr>
        <w:numPr>
          <w:ilvl w:val="0"/>
          <w:numId w:val="70"/>
        </w:numPr>
      </w:pPr>
      <w:proofErr w:type="spellStart"/>
      <w:r w:rsidRPr="00D56186">
        <w:t>ip</w:t>
      </w:r>
      <w:proofErr w:type="spellEnd"/>
      <w:r w:rsidRPr="00D56186">
        <w:t xml:space="preserve"> link show eth0</w:t>
      </w:r>
    </w:p>
    <w:p w14:paraId="792531F9" w14:textId="77777777" w:rsidR="00D56186" w:rsidRPr="00D56186" w:rsidRDefault="00D56186" w:rsidP="00D56186">
      <w:r w:rsidRPr="00D56186">
        <w:rPr>
          <w:b/>
          <w:bCs/>
        </w:rPr>
        <w:t>4. Routing</w:t>
      </w:r>
    </w:p>
    <w:p w14:paraId="22FB1A4A" w14:textId="77777777" w:rsidR="00D56186" w:rsidRPr="00D56186" w:rsidRDefault="00D56186" w:rsidP="00D56186">
      <w:pPr>
        <w:numPr>
          <w:ilvl w:val="0"/>
          <w:numId w:val="71"/>
        </w:numPr>
      </w:pPr>
      <w:r w:rsidRPr="00D56186">
        <w:t>Show routing table:</w:t>
      </w:r>
    </w:p>
    <w:p w14:paraId="162C540A" w14:textId="77777777" w:rsidR="00D56186" w:rsidRPr="00D56186" w:rsidRDefault="00D56186" w:rsidP="00D56186">
      <w:pPr>
        <w:numPr>
          <w:ilvl w:val="0"/>
          <w:numId w:val="71"/>
        </w:numPr>
      </w:pPr>
      <w:proofErr w:type="spellStart"/>
      <w:r w:rsidRPr="00D56186">
        <w:t>ip</w:t>
      </w:r>
      <w:proofErr w:type="spellEnd"/>
      <w:r w:rsidRPr="00D56186">
        <w:t xml:space="preserve"> route show</w:t>
      </w:r>
    </w:p>
    <w:p w14:paraId="3DA0BE3A" w14:textId="77777777" w:rsidR="00D56186" w:rsidRPr="00D56186" w:rsidRDefault="00D56186" w:rsidP="00D56186">
      <w:pPr>
        <w:numPr>
          <w:ilvl w:val="0"/>
          <w:numId w:val="71"/>
        </w:numPr>
      </w:pPr>
      <w:r w:rsidRPr="00D56186">
        <w:t>Add default route:</w:t>
      </w:r>
    </w:p>
    <w:p w14:paraId="5AAE928E" w14:textId="77777777" w:rsidR="00D56186" w:rsidRPr="00D56186" w:rsidRDefault="00D56186" w:rsidP="00D56186">
      <w:pPr>
        <w:numPr>
          <w:ilvl w:val="0"/>
          <w:numId w:val="71"/>
        </w:numPr>
      </w:pPr>
      <w:proofErr w:type="spellStart"/>
      <w:r w:rsidRPr="00D56186">
        <w:t>sudo</w:t>
      </w:r>
      <w:proofErr w:type="spellEnd"/>
      <w:r w:rsidRPr="00D56186">
        <w:t xml:space="preserve"> </w:t>
      </w:r>
      <w:proofErr w:type="spellStart"/>
      <w:r w:rsidRPr="00D56186">
        <w:t>ip</w:t>
      </w:r>
      <w:proofErr w:type="spellEnd"/>
      <w:r w:rsidRPr="00D56186">
        <w:t xml:space="preserve"> route add default via 192.168.1.1 dev eth0</w:t>
      </w:r>
    </w:p>
    <w:p w14:paraId="76394978" w14:textId="77777777" w:rsidR="00D56186" w:rsidRPr="00D56186" w:rsidRDefault="00D56186" w:rsidP="00D56186">
      <w:pPr>
        <w:numPr>
          <w:ilvl w:val="0"/>
          <w:numId w:val="71"/>
        </w:numPr>
      </w:pPr>
      <w:r w:rsidRPr="00D56186">
        <w:t>Delete route:</w:t>
      </w:r>
    </w:p>
    <w:p w14:paraId="0EC4726A" w14:textId="77777777" w:rsidR="00D56186" w:rsidRPr="00D56186" w:rsidRDefault="00D56186" w:rsidP="00D56186">
      <w:pPr>
        <w:numPr>
          <w:ilvl w:val="0"/>
          <w:numId w:val="71"/>
        </w:numPr>
      </w:pPr>
      <w:proofErr w:type="spellStart"/>
      <w:r w:rsidRPr="00D56186">
        <w:t>sudo</w:t>
      </w:r>
      <w:proofErr w:type="spellEnd"/>
      <w:r w:rsidRPr="00D56186">
        <w:t xml:space="preserve"> </w:t>
      </w:r>
      <w:proofErr w:type="spellStart"/>
      <w:r w:rsidRPr="00D56186">
        <w:t>ip</w:t>
      </w:r>
      <w:proofErr w:type="spellEnd"/>
      <w:r w:rsidRPr="00D56186">
        <w:t xml:space="preserve"> route del 192.168.1.1</w:t>
      </w:r>
    </w:p>
    <w:p w14:paraId="2165FCB0" w14:textId="77777777" w:rsidR="00D56186" w:rsidRPr="00D56186" w:rsidRDefault="00D56186" w:rsidP="00D56186">
      <w:r w:rsidRPr="00D56186">
        <w:rPr>
          <w:b/>
          <w:bCs/>
        </w:rPr>
        <w:t>5. Advanced Features</w:t>
      </w:r>
    </w:p>
    <w:p w14:paraId="609BBDE8" w14:textId="77777777" w:rsidR="00D56186" w:rsidRPr="00D56186" w:rsidRDefault="00D56186" w:rsidP="00D56186">
      <w:pPr>
        <w:numPr>
          <w:ilvl w:val="0"/>
          <w:numId w:val="72"/>
        </w:numPr>
      </w:pPr>
      <w:r w:rsidRPr="00D56186">
        <w:t>Policy routing (</w:t>
      </w:r>
      <w:proofErr w:type="spellStart"/>
      <w:r w:rsidRPr="00D56186">
        <w:t>ip</w:t>
      </w:r>
      <w:proofErr w:type="spellEnd"/>
      <w:r w:rsidRPr="00D56186">
        <w:t xml:space="preserve"> rule, </w:t>
      </w:r>
      <w:proofErr w:type="spellStart"/>
      <w:r w:rsidRPr="00D56186">
        <w:t>ip</w:t>
      </w:r>
      <w:proofErr w:type="spellEnd"/>
      <w:r w:rsidRPr="00D56186">
        <w:t xml:space="preserve"> route add table X).</w:t>
      </w:r>
    </w:p>
    <w:p w14:paraId="51D1628B" w14:textId="77777777" w:rsidR="00D56186" w:rsidRPr="00D56186" w:rsidRDefault="00D56186" w:rsidP="00D56186">
      <w:pPr>
        <w:numPr>
          <w:ilvl w:val="0"/>
          <w:numId w:val="72"/>
        </w:numPr>
      </w:pPr>
      <w:r w:rsidRPr="00D56186">
        <w:t xml:space="preserve">Tunnels, VLANs, </w:t>
      </w:r>
      <w:proofErr w:type="spellStart"/>
      <w:r w:rsidRPr="00D56186">
        <w:t>neighbor</w:t>
      </w:r>
      <w:proofErr w:type="spellEnd"/>
      <w:r w:rsidRPr="00D56186">
        <w:t xml:space="preserve"> discovery: </w:t>
      </w:r>
      <w:proofErr w:type="spellStart"/>
      <w:r w:rsidRPr="00D56186">
        <w:t>ip</w:t>
      </w:r>
      <w:proofErr w:type="spellEnd"/>
      <w:r w:rsidRPr="00D56186">
        <w:t xml:space="preserve"> neigh, </w:t>
      </w:r>
      <w:proofErr w:type="spellStart"/>
      <w:r w:rsidRPr="00D56186">
        <w:t>ip</w:t>
      </w:r>
      <w:proofErr w:type="spellEnd"/>
      <w:r w:rsidRPr="00D56186">
        <w:t xml:space="preserve"> tunnel, </w:t>
      </w:r>
      <w:proofErr w:type="spellStart"/>
      <w:r w:rsidRPr="00D56186">
        <w:t>ip</w:t>
      </w:r>
      <w:proofErr w:type="spellEnd"/>
      <w:r w:rsidRPr="00D56186">
        <w:t xml:space="preserve"> link add link eth0 name eth0.100 type </w:t>
      </w:r>
      <w:proofErr w:type="spellStart"/>
      <w:r w:rsidRPr="00D56186">
        <w:t>vlan</w:t>
      </w:r>
      <w:proofErr w:type="spellEnd"/>
      <w:r w:rsidRPr="00D56186">
        <w:t xml:space="preserve"> id 100.</w:t>
      </w:r>
    </w:p>
    <w:p w14:paraId="68BE5299" w14:textId="77777777" w:rsidR="00D56186" w:rsidRPr="00D56186" w:rsidRDefault="00D56186" w:rsidP="00D56186">
      <w:r w:rsidRPr="00D56186">
        <w:rPr>
          <w:b/>
          <w:bCs/>
        </w:rPr>
        <w:t>6. Example Workflows</w:t>
      </w:r>
    </w:p>
    <w:p w14:paraId="6873AB32" w14:textId="77777777" w:rsidR="00D56186" w:rsidRPr="00D56186" w:rsidRDefault="00D56186" w:rsidP="00D56186">
      <w:pPr>
        <w:numPr>
          <w:ilvl w:val="0"/>
          <w:numId w:val="73"/>
        </w:numPr>
      </w:pPr>
      <w:r w:rsidRPr="00D56186">
        <w:t>Assign secondary IP:</w:t>
      </w:r>
    </w:p>
    <w:p w14:paraId="387B816B" w14:textId="77777777" w:rsidR="00D56186" w:rsidRPr="00D56186" w:rsidRDefault="00D56186" w:rsidP="00D56186">
      <w:pPr>
        <w:numPr>
          <w:ilvl w:val="0"/>
          <w:numId w:val="73"/>
        </w:numPr>
      </w:pPr>
      <w:proofErr w:type="spellStart"/>
      <w:r w:rsidRPr="00D56186">
        <w:t>sudo</w:t>
      </w:r>
      <w:proofErr w:type="spellEnd"/>
      <w:r w:rsidRPr="00D56186">
        <w:t xml:space="preserve"> </w:t>
      </w:r>
      <w:proofErr w:type="spellStart"/>
      <w:r w:rsidRPr="00D56186">
        <w:t>ip</w:t>
      </w:r>
      <w:proofErr w:type="spellEnd"/>
      <w:r w:rsidRPr="00D56186">
        <w:t xml:space="preserve"> </w:t>
      </w:r>
      <w:proofErr w:type="spellStart"/>
      <w:r w:rsidRPr="00D56186">
        <w:t>addr</w:t>
      </w:r>
      <w:proofErr w:type="spellEnd"/>
      <w:r w:rsidRPr="00D56186">
        <w:t xml:space="preserve"> add 192.168.1.11/24 dev eth0 label eth0:1</w:t>
      </w:r>
    </w:p>
    <w:p w14:paraId="7520C10E" w14:textId="77777777" w:rsidR="00D56186" w:rsidRPr="00D56186" w:rsidRDefault="00D56186" w:rsidP="00D56186">
      <w:pPr>
        <w:numPr>
          <w:ilvl w:val="0"/>
          <w:numId w:val="73"/>
        </w:numPr>
      </w:pPr>
      <w:r w:rsidRPr="00D56186">
        <w:t xml:space="preserve">Check </w:t>
      </w:r>
      <w:proofErr w:type="spellStart"/>
      <w:r w:rsidRPr="00D56186">
        <w:t>neighbor</w:t>
      </w:r>
      <w:proofErr w:type="spellEnd"/>
      <w:r w:rsidRPr="00D56186">
        <w:t xml:space="preserve"> ARP:</w:t>
      </w:r>
    </w:p>
    <w:p w14:paraId="049B3877" w14:textId="77777777" w:rsidR="00D56186" w:rsidRPr="00D56186" w:rsidRDefault="00D56186" w:rsidP="00D56186">
      <w:pPr>
        <w:numPr>
          <w:ilvl w:val="0"/>
          <w:numId w:val="73"/>
        </w:numPr>
      </w:pPr>
      <w:proofErr w:type="spellStart"/>
      <w:r w:rsidRPr="00D56186">
        <w:t>ip</w:t>
      </w:r>
      <w:proofErr w:type="spellEnd"/>
      <w:r w:rsidRPr="00D56186">
        <w:t xml:space="preserve"> neigh show</w:t>
      </w:r>
    </w:p>
    <w:p w14:paraId="51D1E2CE" w14:textId="77777777" w:rsidR="00D56186" w:rsidRPr="00D56186" w:rsidRDefault="00D56186" w:rsidP="00D56186">
      <w:r w:rsidRPr="00D56186">
        <w:rPr>
          <w:b/>
          <w:bCs/>
        </w:rPr>
        <w:t xml:space="preserve">7. Advantages Over </w:t>
      </w:r>
      <w:proofErr w:type="spellStart"/>
      <w:r w:rsidRPr="00D56186">
        <w:rPr>
          <w:b/>
          <w:bCs/>
        </w:rPr>
        <w:t>ifconfig</w:t>
      </w:r>
      <w:proofErr w:type="spellEnd"/>
    </w:p>
    <w:p w14:paraId="7BF6CDCD" w14:textId="77777777" w:rsidR="00D56186" w:rsidRPr="00D56186" w:rsidRDefault="00D56186" w:rsidP="00D56186">
      <w:pPr>
        <w:numPr>
          <w:ilvl w:val="0"/>
          <w:numId w:val="74"/>
        </w:numPr>
      </w:pPr>
      <w:r w:rsidRPr="00D56186">
        <w:t>Supports modern features (</w:t>
      </w:r>
      <w:proofErr w:type="spellStart"/>
      <w:r w:rsidRPr="00D56186">
        <w:t>multitable</w:t>
      </w:r>
      <w:proofErr w:type="spellEnd"/>
      <w:r w:rsidRPr="00D56186">
        <w:t xml:space="preserve"> routing, namespaces).</w:t>
      </w:r>
    </w:p>
    <w:p w14:paraId="464230ED" w14:textId="77777777" w:rsidR="00D56186" w:rsidRPr="00D56186" w:rsidRDefault="00D56186" w:rsidP="00D56186">
      <w:pPr>
        <w:numPr>
          <w:ilvl w:val="0"/>
          <w:numId w:val="74"/>
        </w:numPr>
      </w:pPr>
      <w:r w:rsidRPr="00D56186">
        <w:t>De facto standard for current Linux distributions.</w:t>
      </w:r>
    </w:p>
    <w:p w14:paraId="745BCCE3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</w:t>
      </w:r>
      <w:proofErr w:type="spellStart"/>
      <w:r w:rsidRPr="00D56186">
        <w:t>ip</w:t>
      </w:r>
      <w:proofErr w:type="spellEnd"/>
      <w:r w:rsidRPr="00D56186">
        <w:t xml:space="preserve"> is the comprehensive tool for managing interfaces, addresses, and routes—replacing </w:t>
      </w:r>
      <w:proofErr w:type="spellStart"/>
      <w:r w:rsidRPr="00D56186">
        <w:t>ifconfig</w:t>
      </w:r>
      <w:proofErr w:type="spellEnd"/>
      <w:r w:rsidRPr="00D56186">
        <w:t xml:space="preserve"> with richer functionality suitable for modern networking.</w:t>
      </w:r>
    </w:p>
    <w:p w14:paraId="00D003AD" w14:textId="77777777" w:rsidR="00D56186" w:rsidRPr="00D56186" w:rsidRDefault="00D56186" w:rsidP="00D56186">
      <w:r w:rsidRPr="00D56186">
        <w:pict w14:anchorId="4D979FBB">
          <v:rect id="_x0000_i4246" style="width:0;height:1.5pt" o:hralign="center" o:hrstd="t" o:hr="t" fillcolor="#a0a0a0" stroked="f"/>
        </w:pict>
      </w:r>
    </w:p>
    <w:p w14:paraId="4729A3D8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lastRenderedPageBreak/>
        <w:t>Q62. Explain netstat outputs: connections, routing tables, interface statistics, and multicast information.</w:t>
      </w:r>
    </w:p>
    <w:p w14:paraId="237F5E74" w14:textId="77777777" w:rsidR="00D56186" w:rsidRPr="00D56186" w:rsidRDefault="00D56186" w:rsidP="00D56186">
      <w:r w:rsidRPr="00D56186">
        <w:rPr>
          <w:b/>
          <w:bCs/>
        </w:rPr>
        <w:t>1. Overview</w:t>
      </w:r>
    </w:p>
    <w:p w14:paraId="685743EE" w14:textId="77777777" w:rsidR="00D56186" w:rsidRPr="00D56186" w:rsidRDefault="00D56186" w:rsidP="00D56186">
      <w:pPr>
        <w:numPr>
          <w:ilvl w:val="0"/>
          <w:numId w:val="75"/>
        </w:numPr>
      </w:pPr>
      <w:r w:rsidRPr="00D56186">
        <w:t xml:space="preserve">netstat displays active sockets, routing tables, interface stats, and multicast group memberships. (Note: ss and </w:t>
      </w:r>
      <w:proofErr w:type="spellStart"/>
      <w:r w:rsidRPr="00D56186">
        <w:t>ip</w:t>
      </w:r>
      <w:proofErr w:type="spellEnd"/>
      <w:r w:rsidRPr="00D56186">
        <w:t xml:space="preserve"> often replace parts of netstat.)</w:t>
      </w:r>
    </w:p>
    <w:p w14:paraId="76D5FFB6" w14:textId="77777777" w:rsidR="00D56186" w:rsidRPr="00D56186" w:rsidRDefault="00D56186" w:rsidP="00D56186">
      <w:r w:rsidRPr="00D56186">
        <w:rPr>
          <w:b/>
          <w:bCs/>
        </w:rPr>
        <w:t>2. Common Usage</w:t>
      </w:r>
    </w:p>
    <w:p w14:paraId="0ABFEBCC" w14:textId="77777777" w:rsidR="00D56186" w:rsidRPr="00D56186" w:rsidRDefault="00D56186" w:rsidP="00D56186">
      <w:pPr>
        <w:numPr>
          <w:ilvl w:val="0"/>
          <w:numId w:val="76"/>
        </w:numPr>
      </w:pPr>
      <w:r w:rsidRPr="00D56186">
        <w:t>List TCP/UDP sockets and associated processes:</w:t>
      </w:r>
    </w:p>
    <w:p w14:paraId="7FC59C31" w14:textId="77777777" w:rsidR="00D56186" w:rsidRPr="00D56186" w:rsidRDefault="00D56186" w:rsidP="00D56186">
      <w:pPr>
        <w:numPr>
          <w:ilvl w:val="0"/>
          <w:numId w:val="76"/>
        </w:numPr>
      </w:pPr>
      <w:r w:rsidRPr="00D56186">
        <w:t>netstat -</w:t>
      </w:r>
      <w:proofErr w:type="spellStart"/>
      <w:r w:rsidRPr="00D56186">
        <w:t>tulnp</w:t>
      </w:r>
      <w:proofErr w:type="spellEnd"/>
    </w:p>
    <w:p w14:paraId="5B05EEA6" w14:textId="77777777" w:rsidR="00D56186" w:rsidRPr="00D56186" w:rsidRDefault="00D56186" w:rsidP="00D56186">
      <w:pPr>
        <w:numPr>
          <w:ilvl w:val="1"/>
          <w:numId w:val="76"/>
        </w:numPr>
      </w:pPr>
      <w:r w:rsidRPr="00D56186">
        <w:t>-t TCP, -u UDP, -l listening, -n numeric, -p show PID/program.</w:t>
      </w:r>
    </w:p>
    <w:p w14:paraId="0DA1310C" w14:textId="77777777" w:rsidR="00D56186" w:rsidRPr="00D56186" w:rsidRDefault="00D56186" w:rsidP="00D56186">
      <w:r w:rsidRPr="00D56186">
        <w:rPr>
          <w:b/>
          <w:bCs/>
        </w:rPr>
        <w:t>3. Connections</w:t>
      </w:r>
    </w:p>
    <w:p w14:paraId="7BE34B8F" w14:textId="77777777" w:rsidR="00D56186" w:rsidRPr="00D56186" w:rsidRDefault="00D56186" w:rsidP="00D56186">
      <w:pPr>
        <w:numPr>
          <w:ilvl w:val="0"/>
          <w:numId w:val="77"/>
        </w:numPr>
      </w:pPr>
      <w:r w:rsidRPr="00D56186">
        <w:t>netstat -</w:t>
      </w:r>
      <w:proofErr w:type="gramStart"/>
      <w:r w:rsidRPr="00D56186">
        <w:t>an</w:t>
      </w:r>
      <w:proofErr w:type="gramEnd"/>
      <w:r w:rsidRPr="00D56186">
        <w:t xml:space="preserve"> shows all active connections (ESTABLISHED, TIME_WAIT, LISTEN).</w:t>
      </w:r>
    </w:p>
    <w:p w14:paraId="59D6A19C" w14:textId="77777777" w:rsidR="00D56186" w:rsidRPr="00D56186" w:rsidRDefault="00D56186" w:rsidP="00D56186">
      <w:pPr>
        <w:numPr>
          <w:ilvl w:val="0"/>
          <w:numId w:val="77"/>
        </w:numPr>
      </w:pPr>
      <w:r w:rsidRPr="00D56186">
        <w:t xml:space="preserve">Columns: Proto, </w:t>
      </w:r>
      <w:proofErr w:type="spellStart"/>
      <w:r w:rsidRPr="00D56186">
        <w:t>Recv</w:t>
      </w:r>
      <w:proofErr w:type="spellEnd"/>
      <w:r w:rsidRPr="00D56186">
        <w:t>-Q, Send-Q, Local Address, Foreign Address, State.</w:t>
      </w:r>
    </w:p>
    <w:p w14:paraId="1A02D6D5" w14:textId="77777777" w:rsidR="00D56186" w:rsidRPr="00D56186" w:rsidRDefault="00D56186" w:rsidP="00D56186">
      <w:r w:rsidRPr="00D56186">
        <w:rPr>
          <w:b/>
          <w:bCs/>
        </w:rPr>
        <w:t>4. Routing Table</w:t>
      </w:r>
    </w:p>
    <w:p w14:paraId="79F87833" w14:textId="77777777" w:rsidR="00D56186" w:rsidRPr="00D56186" w:rsidRDefault="00D56186" w:rsidP="00D56186">
      <w:pPr>
        <w:numPr>
          <w:ilvl w:val="0"/>
          <w:numId w:val="78"/>
        </w:numPr>
      </w:pPr>
      <w:r w:rsidRPr="00D56186">
        <w:t>netstat -</w:t>
      </w:r>
      <w:proofErr w:type="spellStart"/>
      <w:r w:rsidRPr="00D56186">
        <w:t>rn</w:t>
      </w:r>
      <w:proofErr w:type="spellEnd"/>
      <w:r w:rsidRPr="00D56186">
        <w:t xml:space="preserve"> displays kernel routing table (numeric). Shows destination, gateway, </w:t>
      </w:r>
      <w:proofErr w:type="spellStart"/>
      <w:r w:rsidRPr="00D56186">
        <w:t>genmask</w:t>
      </w:r>
      <w:proofErr w:type="spellEnd"/>
      <w:r w:rsidRPr="00D56186">
        <w:t xml:space="preserve">, flags, </w:t>
      </w:r>
      <w:proofErr w:type="spellStart"/>
      <w:r w:rsidRPr="00D56186">
        <w:t>iface</w:t>
      </w:r>
      <w:proofErr w:type="spellEnd"/>
      <w:r w:rsidRPr="00D56186">
        <w:t>.</w:t>
      </w:r>
    </w:p>
    <w:p w14:paraId="4C284007" w14:textId="77777777" w:rsidR="00D56186" w:rsidRPr="00D56186" w:rsidRDefault="00D56186" w:rsidP="00D56186">
      <w:r w:rsidRPr="00D56186">
        <w:rPr>
          <w:b/>
          <w:bCs/>
        </w:rPr>
        <w:t>5. Interface Statistics</w:t>
      </w:r>
    </w:p>
    <w:p w14:paraId="3F2D1DFE" w14:textId="77777777" w:rsidR="00D56186" w:rsidRPr="00D56186" w:rsidRDefault="00D56186" w:rsidP="00D56186">
      <w:pPr>
        <w:numPr>
          <w:ilvl w:val="0"/>
          <w:numId w:val="79"/>
        </w:numPr>
      </w:pPr>
      <w:r w:rsidRPr="00D56186">
        <w:t>netstat -</w:t>
      </w:r>
      <w:proofErr w:type="spellStart"/>
      <w:r w:rsidRPr="00D56186">
        <w:t>i</w:t>
      </w:r>
      <w:proofErr w:type="spellEnd"/>
      <w:r w:rsidRPr="00D56186">
        <w:t xml:space="preserve"> lists packet counts per interface. Useful for identifying errors/drop rates.</w:t>
      </w:r>
    </w:p>
    <w:p w14:paraId="40E45DC2" w14:textId="77777777" w:rsidR="00D56186" w:rsidRPr="00D56186" w:rsidRDefault="00D56186" w:rsidP="00D56186">
      <w:r w:rsidRPr="00D56186">
        <w:rPr>
          <w:b/>
          <w:bCs/>
        </w:rPr>
        <w:t>6. Multicast</w:t>
      </w:r>
    </w:p>
    <w:p w14:paraId="13EDB611" w14:textId="77777777" w:rsidR="00D56186" w:rsidRPr="00D56186" w:rsidRDefault="00D56186" w:rsidP="00D56186">
      <w:pPr>
        <w:numPr>
          <w:ilvl w:val="0"/>
          <w:numId w:val="80"/>
        </w:numPr>
      </w:pPr>
      <w:r w:rsidRPr="00D56186">
        <w:t>netstat -g shows multicast group memberships and interfaces subscribed.</w:t>
      </w:r>
    </w:p>
    <w:p w14:paraId="216E74CE" w14:textId="77777777" w:rsidR="00D56186" w:rsidRPr="00D56186" w:rsidRDefault="00D56186" w:rsidP="00D56186">
      <w:r w:rsidRPr="00D56186">
        <w:rPr>
          <w:b/>
          <w:bCs/>
        </w:rPr>
        <w:t>7. Example Interpretations</w:t>
      </w:r>
    </w:p>
    <w:p w14:paraId="2583D961" w14:textId="77777777" w:rsidR="00D56186" w:rsidRPr="00D56186" w:rsidRDefault="00D56186" w:rsidP="00D56186">
      <w:pPr>
        <w:numPr>
          <w:ilvl w:val="0"/>
          <w:numId w:val="81"/>
        </w:numPr>
      </w:pPr>
      <w:r w:rsidRPr="00D56186">
        <w:t>Many TIME_</w:t>
      </w:r>
      <w:proofErr w:type="gramStart"/>
      <w:r w:rsidRPr="00D56186">
        <w:t>WAIT</w:t>
      </w:r>
      <w:proofErr w:type="gramEnd"/>
      <w:r w:rsidRPr="00D56186">
        <w:t xml:space="preserve"> may indicate many short-lived connections (HTTP requests).</w:t>
      </w:r>
    </w:p>
    <w:p w14:paraId="4E373036" w14:textId="77777777" w:rsidR="00D56186" w:rsidRPr="00D56186" w:rsidRDefault="00D56186" w:rsidP="00D56186">
      <w:pPr>
        <w:numPr>
          <w:ilvl w:val="0"/>
          <w:numId w:val="81"/>
        </w:numPr>
      </w:pPr>
      <w:r w:rsidRPr="00D56186">
        <w:t>High receive queue size suggests overloaded application.</w:t>
      </w:r>
    </w:p>
    <w:p w14:paraId="36415685" w14:textId="77777777" w:rsidR="00D56186" w:rsidRPr="00D56186" w:rsidRDefault="00D56186" w:rsidP="00D56186">
      <w:r w:rsidRPr="00D56186">
        <w:rPr>
          <w:b/>
          <w:bCs/>
        </w:rPr>
        <w:t>8. Replacement Tools</w:t>
      </w:r>
    </w:p>
    <w:p w14:paraId="03A0EA10" w14:textId="77777777" w:rsidR="00D56186" w:rsidRPr="00D56186" w:rsidRDefault="00D56186" w:rsidP="00D56186">
      <w:pPr>
        <w:numPr>
          <w:ilvl w:val="0"/>
          <w:numId w:val="82"/>
        </w:numPr>
      </w:pPr>
      <w:r w:rsidRPr="00D56186">
        <w:t>ss -</w:t>
      </w:r>
      <w:proofErr w:type="spellStart"/>
      <w:r w:rsidRPr="00D56186">
        <w:t>tulwn</w:t>
      </w:r>
      <w:proofErr w:type="spellEnd"/>
      <w:r w:rsidRPr="00D56186">
        <w:t xml:space="preserve"> for sockets (faster).</w:t>
      </w:r>
    </w:p>
    <w:p w14:paraId="4F400EB3" w14:textId="77777777" w:rsidR="00D56186" w:rsidRPr="00D56186" w:rsidRDefault="00D56186" w:rsidP="00D56186">
      <w:pPr>
        <w:numPr>
          <w:ilvl w:val="0"/>
          <w:numId w:val="82"/>
        </w:numPr>
      </w:pPr>
      <w:proofErr w:type="spellStart"/>
      <w:r w:rsidRPr="00D56186">
        <w:t>ip</w:t>
      </w:r>
      <w:proofErr w:type="spellEnd"/>
      <w:r w:rsidRPr="00D56186">
        <w:t xml:space="preserve"> route for routing.</w:t>
      </w:r>
    </w:p>
    <w:p w14:paraId="6780CD48" w14:textId="77777777" w:rsidR="00D56186" w:rsidRPr="00D56186" w:rsidRDefault="00D56186" w:rsidP="00D56186">
      <w:pPr>
        <w:numPr>
          <w:ilvl w:val="0"/>
          <w:numId w:val="82"/>
        </w:numPr>
      </w:pPr>
      <w:proofErr w:type="spellStart"/>
      <w:r w:rsidRPr="00D56186">
        <w:t>ip</w:t>
      </w:r>
      <w:proofErr w:type="spellEnd"/>
      <w:r w:rsidRPr="00D56186">
        <w:t xml:space="preserve"> -s link for interface stats.</w:t>
      </w:r>
    </w:p>
    <w:p w14:paraId="53501E58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netstat offers a consolidated view of networking state—connections, routing, interface metrics, and multicast—useful for diagnostics though modern toolchain shifts </w:t>
      </w:r>
      <w:proofErr w:type="spellStart"/>
      <w:r w:rsidRPr="00D56186">
        <w:t>favor</w:t>
      </w:r>
      <w:proofErr w:type="spellEnd"/>
      <w:r w:rsidRPr="00D56186">
        <w:t xml:space="preserve"> ss and </w:t>
      </w:r>
      <w:proofErr w:type="spellStart"/>
      <w:r w:rsidRPr="00D56186">
        <w:t>ip</w:t>
      </w:r>
      <w:proofErr w:type="spellEnd"/>
      <w:r w:rsidRPr="00D56186">
        <w:t>.</w:t>
      </w:r>
    </w:p>
    <w:p w14:paraId="43A8F1FB" w14:textId="77777777" w:rsidR="00D56186" w:rsidRPr="00D56186" w:rsidRDefault="00D56186" w:rsidP="00D56186">
      <w:r w:rsidRPr="00D56186">
        <w:pict w14:anchorId="4CD7AA44">
          <v:rect id="_x0000_i4247" style="width:0;height:1.5pt" o:hralign="center" o:hrstd="t" o:hr="t" fillcolor="#a0a0a0" stroked="f"/>
        </w:pict>
      </w:r>
    </w:p>
    <w:p w14:paraId="4358061F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>Q63. Describe the complete printing workflow in Linux: print queues, job spooling, job cancellation, and printer configuration.</w:t>
      </w:r>
    </w:p>
    <w:p w14:paraId="22EFA83C" w14:textId="77777777" w:rsidR="00D56186" w:rsidRPr="00D56186" w:rsidRDefault="00D56186" w:rsidP="00D56186">
      <w:r w:rsidRPr="00D56186">
        <w:rPr>
          <w:b/>
          <w:bCs/>
        </w:rPr>
        <w:t>1. Print System: CUPS</w:t>
      </w:r>
    </w:p>
    <w:p w14:paraId="5F15B886" w14:textId="77777777" w:rsidR="00D56186" w:rsidRPr="00D56186" w:rsidRDefault="00D56186" w:rsidP="00D56186">
      <w:pPr>
        <w:numPr>
          <w:ilvl w:val="0"/>
          <w:numId w:val="83"/>
        </w:numPr>
      </w:pPr>
      <w:r w:rsidRPr="00D56186">
        <w:lastRenderedPageBreak/>
        <w:t xml:space="preserve">CUPS (Common Unix Printing System) </w:t>
      </w:r>
      <w:proofErr w:type="gramStart"/>
      <w:r w:rsidRPr="00D56186">
        <w:t>manages</w:t>
      </w:r>
      <w:proofErr w:type="gramEnd"/>
      <w:r w:rsidRPr="00D56186">
        <w:t xml:space="preserve"> print jobs and queues using IPP (Internet Printing Protocol). </w:t>
      </w:r>
      <w:proofErr w:type="spellStart"/>
      <w:r w:rsidRPr="00D56186">
        <w:t>cupsd</w:t>
      </w:r>
      <w:proofErr w:type="spellEnd"/>
      <w:r w:rsidRPr="00D56186">
        <w:t xml:space="preserve"> is the scheduler daemon.</w:t>
      </w:r>
    </w:p>
    <w:p w14:paraId="5F54C565" w14:textId="77777777" w:rsidR="00D56186" w:rsidRPr="00D56186" w:rsidRDefault="00D56186" w:rsidP="00D56186">
      <w:r w:rsidRPr="00D56186">
        <w:rPr>
          <w:b/>
          <w:bCs/>
        </w:rPr>
        <w:t>2. Print Submission</w:t>
      </w:r>
    </w:p>
    <w:p w14:paraId="52258FED" w14:textId="77777777" w:rsidR="00D56186" w:rsidRPr="00D56186" w:rsidRDefault="00D56186" w:rsidP="00D56186">
      <w:pPr>
        <w:numPr>
          <w:ilvl w:val="0"/>
          <w:numId w:val="84"/>
        </w:numPr>
      </w:pPr>
      <w:r w:rsidRPr="00D56186">
        <w:t xml:space="preserve">Commands: </w:t>
      </w:r>
      <w:proofErr w:type="spellStart"/>
      <w:r w:rsidRPr="00D56186">
        <w:t>lp</w:t>
      </w:r>
      <w:proofErr w:type="spellEnd"/>
      <w:r w:rsidRPr="00D56186">
        <w:t xml:space="preserve"> filename or </w:t>
      </w:r>
      <w:proofErr w:type="spellStart"/>
      <w:r w:rsidRPr="00D56186">
        <w:t>lpr</w:t>
      </w:r>
      <w:proofErr w:type="spellEnd"/>
      <w:r w:rsidRPr="00D56186">
        <w:t xml:space="preserve"> filename. These submit a job to CUPS, which spools the job (stores it in a queue directory) and schedules printing.</w:t>
      </w:r>
    </w:p>
    <w:p w14:paraId="060F67F2" w14:textId="77777777" w:rsidR="00D56186" w:rsidRPr="00D56186" w:rsidRDefault="00D56186" w:rsidP="00D56186">
      <w:r w:rsidRPr="00D56186">
        <w:rPr>
          <w:b/>
          <w:bCs/>
        </w:rPr>
        <w:t>3. Spooling &amp; Queues</w:t>
      </w:r>
    </w:p>
    <w:p w14:paraId="18135129" w14:textId="77777777" w:rsidR="00D56186" w:rsidRPr="00D56186" w:rsidRDefault="00D56186" w:rsidP="00D56186">
      <w:pPr>
        <w:numPr>
          <w:ilvl w:val="0"/>
          <w:numId w:val="85"/>
        </w:numPr>
      </w:pPr>
      <w:r w:rsidRPr="00D56186">
        <w:t>Spooling allows multiple users to submit jobs; CUPS maintains queues per printer (/var/spool/cups). Jobs await processing (filters convert to printer format).</w:t>
      </w:r>
    </w:p>
    <w:p w14:paraId="381D45BF" w14:textId="77777777" w:rsidR="00D56186" w:rsidRPr="00D56186" w:rsidRDefault="00D56186" w:rsidP="00D56186">
      <w:r w:rsidRPr="00D56186">
        <w:rPr>
          <w:b/>
          <w:bCs/>
        </w:rPr>
        <w:t>4. Filters &amp; Backends</w:t>
      </w:r>
    </w:p>
    <w:p w14:paraId="56097E89" w14:textId="77777777" w:rsidR="00D56186" w:rsidRPr="00D56186" w:rsidRDefault="00D56186" w:rsidP="00D56186">
      <w:pPr>
        <w:numPr>
          <w:ilvl w:val="0"/>
          <w:numId w:val="86"/>
        </w:numPr>
      </w:pPr>
      <w:r w:rsidRPr="00D56186">
        <w:t>Filters convert file formats (text, PDF) to printer-ready data. Backends send data to hardware (USB, IPP, LPD).</w:t>
      </w:r>
    </w:p>
    <w:p w14:paraId="454838EB" w14:textId="77777777" w:rsidR="00D56186" w:rsidRPr="00D56186" w:rsidRDefault="00D56186" w:rsidP="00D56186">
      <w:r w:rsidRPr="00D56186">
        <w:rPr>
          <w:b/>
          <w:bCs/>
        </w:rPr>
        <w:t>5. Monitoring &amp; Status</w:t>
      </w:r>
    </w:p>
    <w:p w14:paraId="7EBC5F77" w14:textId="77777777" w:rsidR="00D56186" w:rsidRPr="00D56186" w:rsidRDefault="00D56186" w:rsidP="00D56186">
      <w:pPr>
        <w:numPr>
          <w:ilvl w:val="0"/>
          <w:numId w:val="87"/>
        </w:numPr>
      </w:pPr>
      <w:proofErr w:type="spellStart"/>
      <w:r w:rsidRPr="00D56186">
        <w:t>lpstat</w:t>
      </w:r>
      <w:proofErr w:type="spellEnd"/>
      <w:r w:rsidRPr="00D56186">
        <w:t xml:space="preserve"> -p shows printers.</w:t>
      </w:r>
    </w:p>
    <w:p w14:paraId="1BA75F1B" w14:textId="77777777" w:rsidR="00D56186" w:rsidRPr="00D56186" w:rsidRDefault="00D56186" w:rsidP="00D56186">
      <w:pPr>
        <w:numPr>
          <w:ilvl w:val="0"/>
          <w:numId w:val="87"/>
        </w:numPr>
      </w:pPr>
      <w:proofErr w:type="spellStart"/>
      <w:r w:rsidRPr="00D56186">
        <w:t>lpstat</w:t>
      </w:r>
      <w:proofErr w:type="spellEnd"/>
      <w:r w:rsidRPr="00D56186">
        <w:t xml:space="preserve"> -o shows jobs.</w:t>
      </w:r>
    </w:p>
    <w:p w14:paraId="7EF8407C" w14:textId="77777777" w:rsidR="00D56186" w:rsidRPr="00D56186" w:rsidRDefault="00D56186" w:rsidP="00D56186">
      <w:pPr>
        <w:numPr>
          <w:ilvl w:val="0"/>
          <w:numId w:val="87"/>
        </w:numPr>
      </w:pPr>
      <w:r w:rsidRPr="00D56186">
        <w:t>Web interface: http://localhost:631.</w:t>
      </w:r>
    </w:p>
    <w:p w14:paraId="14CEBF4C" w14:textId="77777777" w:rsidR="00D56186" w:rsidRPr="00D56186" w:rsidRDefault="00D56186" w:rsidP="00D56186">
      <w:r w:rsidRPr="00D56186">
        <w:rPr>
          <w:b/>
          <w:bCs/>
        </w:rPr>
        <w:t>6. Cancelling Jobs</w:t>
      </w:r>
    </w:p>
    <w:p w14:paraId="5A8D8FF6" w14:textId="77777777" w:rsidR="00D56186" w:rsidRPr="00D56186" w:rsidRDefault="00D56186" w:rsidP="00D56186">
      <w:pPr>
        <w:numPr>
          <w:ilvl w:val="0"/>
          <w:numId w:val="88"/>
        </w:numPr>
      </w:pPr>
      <w:r w:rsidRPr="00D56186">
        <w:t>cancel &lt;</w:t>
      </w:r>
      <w:proofErr w:type="spellStart"/>
      <w:r w:rsidRPr="00D56186">
        <w:t>jobID</w:t>
      </w:r>
      <w:proofErr w:type="spellEnd"/>
      <w:r w:rsidRPr="00D56186">
        <w:t xml:space="preserve">&gt; or </w:t>
      </w:r>
      <w:proofErr w:type="spellStart"/>
      <w:r w:rsidRPr="00D56186">
        <w:t>lprm</w:t>
      </w:r>
      <w:proofErr w:type="spellEnd"/>
      <w:r w:rsidRPr="00D56186">
        <w:t xml:space="preserve"> &lt;</w:t>
      </w:r>
      <w:proofErr w:type="spellStart"/>
      <w:r w:rsidRPr="00D56186">
        <w:t>jobID</w:t>
      </w:r>
      <w:proofErr w:type="spellEnd"/>
      <w:r w:rsidRPr="00D56186">
        <w:t>&gt; to remove jobs from queue.</w:t>
      </w:r>
    </w:p>
    <w:p w14:paraId="03D8C9E8" w14:textId="77777777" w:rsidR="00D56186" w:rsidRPr="00D56186" w:rsidRDefault="00D56186" w:rsidP="00D56186">
      <w:pPr>
        <w:numPr>
          <w:ilvl w:val="0"/>
          <w:numId w:val="88"/>
        </w:numPr>
      </w:pPr>
      <w:proofErr w:type="spellStart"/>
      <w:r w:rsidRPr="00D56186">
        <w:t>lpq</w:t>
      </w:r>
      <w:proofErr w:type="spellEnd"/>
      <w:r w:rsidRPr="00D56186">
        <w:t xml:space="preserve"> shows queue, </w:t>
      </w:r>
      <w:proofErr w:type="spellStart"/>
      <w:r w:rsidRPr="00D56186">
        <w:t>lprm</w:t>
      </w:r>
      <w:proofErr w:type="spellEnd"/>
      <w:r w:rsidRPr="00D56186">
        <w:t xml:space="preserve"> removes entries (Berkeley style).</w:t>
      </w:r>
    </w:p>
    <w:p w14:paraId="2EC66E39" w14:textId="77777777" w:rsidR="00D56186" w:rsidRPr="00D56186" w:rsidRDefault="00D56186" w:rsidP="00D56186">
      <w:r w:rsidRPr="00D56186">
        <w:rPr>
          <w:b/>
          <w:bCs/>
        </w:rPr>
        <w:t>7. Printer Configuration</w:t>
      </w:r>
    </w:p>
    <w:p w14:paraId="0D7F493E" w14:textId="77777777" w:rsidR="00D56186" w:rsidRPr="00D56186" w:rsidRDefault="00D56186" w:rsidP="00D56186">
      <w:pPr>
        <w:numPr>
          <w:ilvl w:val="0"/>
          <w:numId w:val="89"/>
        </w:numPr>
      </w:pPr>
      <w:r w:rsidRPr="00D56186">
        <w:t xml:space="preserve">Add printers via GUI or </w:t>
      </w:r>
      <w:proofErr w:type="spellStart"/>
      <w:r w:rsidRPr="00D56186">
        <w:t>lpadmin</w:t>
      </w:r>
      <w:proofErr w:type="spellEnd"/>
      <w:r w:rsidRPr="00D56186">
        <w:t>:</w:t>
      </w:r>
    </w:p>
    <w:p w14:paraId="67297C67" w14:textId="77777777" w:rsidR="00D56186" w:rsidRPr="00D56186" w:rsidRDefault="00D56186" w:rsidP="00D56186">
      <w:pPr>
        <w:numPr>
          <w:ilvl w:val="0"/>
          <w:numId w:val="89"/>
        </w:numPr>
      </w:pPr>
      <w:proofErr w:type="spellStart"/>
      <w:r w:rsidRPr="00D56186">
        <w:t>lpadmin</w:t>
      </w:r>
      <w:proofErr w:type="spellEnd"/>
      <w:r w:rsidRPr="00D56186">
        <w:t xml:space="preserve"> -p PRINTER -E -v device-</w:t>
      </w:r>
      <w:proofErr w:type="spellStart"/>
      <w:r w:rsidRPr="00D56186">
        <w:t>uri</w:t>
      </w:r>
      <w:proofErr w:type="spellEnd"/>
      <w:r w:rsidRPr="00D56186">
        <w:t xml:space="preserve"> -m driver</w:t>
      </w:r>
    </w:p>
    <w:p w14:paraId="3D96740E" w14:textId="77777777" w:rsidR="00D56186" w:rsidRPr="00D56186" w:rsidRDefault="00D56186" w:rsidP="00D56186">
      <w:pPr>
        <w:numPr>
          <w:ilvl w:val="0"/>
          <w:numId w:val="89"/>
        </w:numPr>
      </w:pPr>
      <w:proofErr w:type="spellStart"/>
      <w:r w:rsidRPr="00D56186">
        <w:t>lpinfo</w:t>
      </w:r>
      <w:proofErr w:type="spellEnd"/>
      <w:r w:rsidRPr="00D56186">
        <w:t xml:space="preserve"> -v lists available devices.</w:t>
      </w:r>
    </w:p>
    <w:p w14:paraId="4FEF017F" w14:textId="77777777" w:rsidR="00D56186" w:rsidRPr="00D56186" w:rsidRDefault="00D56186" w:rsidP="00D56186">
      <w:pPr>
        <w:numPr>
          <w:ilvl w:val="0"/>
          <w:numId w:val="89"/>
        </w:numPr>
      </w:pPr>
      <w:r w:rsidRPr="00D56186">
        <w:t xml:space="preserve">Set default printer: </w:t>
      </w:r>
      <w:proofErr w:type="spellStart"/>
      <w:r w:rsidRPr="00D56186">
        <w:t>lpoptions</w:t>
      </w:r>
      <w:proofErr w:type="spellEnd"/>
      <w:r w:rsidRPr="00D56186">
        <w:t xml:space="preserve"> -d PRINTER.</w:t>
      </w:r>
    </w:p>
    <w:p w14:paraId="1F1938C2" w14:textId="77777777" w:rsidR="00D56186" w:rsidRPr="00D56186" w:rsidRDefault="00D56186" w:rsidP="00D56186">
      <w:r w:rsidRPr="00D56186">
        <w:rPr>
          <w:b/>
          <w:bCs/>
        </w:rPr>
        <w:t>8. Security &amp; Permissions</w:t>
      </w:r>
    </w:p>
    <w:p w14:paraId="25A3393A" w14:textId="77777777" w:rsidR="00D56186" w:rsidRPr="00D56186" w:rsidRDefault="00D56186" w:rsidP="00D56186">
      <w:pPr>
        <w:numPr>
          <w:ilvl w:val="0"/>
          <w:numId w:val="90"/>
        </w:numPr>
      </w:pPr>
      <w:r w:rsidRPr="00D56186">
        <w:t>CUPS controls who can administer printers (via config or policy). Printers may be shared on the network.</w:t>
      </w:r>
    </w:p>
    <w:p w14:paraId="01D73C3E" w14:textId="77777777" w:rsidR="00D56186" w:rsidRPr="00D56186" w:rsidRDefault="00D56186" w:rsidP="00D56186">
      <w:r w:rsidRPr="00D56186">
        <w:rPr>
          <w:b/>
          <w:bCs/>
        </w:rPr>
        <w:t>9. Troubleshooting</w:t>
      </w:r>
    </w:p>
    <w:p w14:paraId="392EC5A7" w14:textId="77777777" w:rsidR="00D56186" w:rsidRPr="00D56186" w:rsidRDefault="00D56186" w:rsidP="00D56186">
      <w:pPr>
        <w:numPr>
          <w:ilvl w:val="0"/>
          <w:numId w:val="91"/>
        </w:numPr>
      </w:pPr>
      <w:r w:rsidRPr="00D56186">
        <w:t>Check filter logs and /var/log/cups/</w:t>
      </w:r>
      <w:proofErr w:type="spellStart"/>
      <w:r w:rsidRPr="00D56186">
        <w:t>error_log</w:t>
      </w:r>
      <w:proofErr w:type="spellEnd"/>
      <w:r w:rsidRPr="00D56186">
        <w:t>.</w:t>
      </w:r>
    </w:p>
    <w:p w14:paraId="52617B2D" w14:textId="77777777" w:rsidR="00D56186" w:rsidRPr="00D56186" w:rsidRDefault="00D56186" w:rsidP="00D56186">
      <w:pPr>
        <w:numPr>
          <w:ilvl w:val="0"/>
          <w:numId w:val="91"/>
        </w:numPr>
      </w:pPr>
      <w:r w:rsidRPr="00D56186">
        <w:t xml:space="preserve">Use cancel, </w:t>
      </w:r>
      <w:proofErr w:type="spellStart"/>
      <w:r w:rsidRPr="00D56186">
        <w:t>lpstat</w:t>
      </w:r>
      <w:proofErr w:type="spellEnd"/>
      <w:r w:rsidRPr="00D56186">
        <w:t xml:space="preserve">, </w:t>
      </w:r>
      <w:proofErr w:type="spellStart"/>
      <w:r w:rsidRPr="00D56186">
        <w:t>lpq</w:t>
      </w:r>
      <w:proofErr w:type="spellEnd"/>
      <w:r w:rsidRPr="00D56186">
        <w:t xml:space="preserve"> to resolve stuck jobs.</w:t>
      </w:r>
    </w:p>
    <w:p w14:paraId="00BF4039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Linux printing uses CUPS to manage submission, spooling, filtering, and transport. Admin tools and web UI provide control over queues and printer configuration.</w:t>
      </w:r>
    </w:p>
    <w:p w14:paraId="440F7A23" w14:textId="77777777" w:rsidR="00D56186" w:rsidRPr="00D56186" w:rsidRDefault="00D56186" w:rsidP="00D56186">
      <w:r w:rsidRPr="00D56186">
        <w:pict w14:anchorId="08ABCAAC">
          <v:rect id="_x0000_i4248" style="width:0;height:1.5pt" o:hralign="center" o:hrstd="t" o:hr="t" fillcolor="#a0a0a0" stroked="f"/>
        </w:pict>
      </w:r>
    </w:p>
    <w:p w14:paraId="20CD69BC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lastRenderedPageBreak/>
        <w:t xml:space="preserve">Q64. Explain how </w:t>
      </w:r>
      <w:proofErr w:type="spellStart"/>
      <w:r w:rsidRPr="00D56186">
        <w:rPr>
          <w:b/>
          <w:bCs/>
        </w:rPr>
        <w:t>groff</w:t>
      </w:r>
      <w:proofErr w:type="spellEnd"/>
      <w:r w:rsidRPr="00D56186">
        <w:rPr>
          <w:b/>
          <w:bCs/>
        </w:rPr>
        <w:t xml:space="preserve"> uses macro packages and formatting commands to create professional output, including man pages.</w:t>
      </w:r>
    </w:p>
    <w:p w14:paraId="035E0826" w14:textId="77777777" w:rsidR="00D56186" w:rsidRPr="00D56186" w:rsidRDefault="00D56186" w:rsidP="00D56186">
      <w:r w:rsidRPr="00D56186">
        <w:rPr>
          <w:b/>
          <w:bCs/>
        </w:rPr>
        <w:t xml:space="preserve">1. </w:t>
      </w:r>
      <w:proofErr w:type="spellStart"/>
      <w:r w:rsidRPr="00D56186">
        <w:rPr>
          <w:b/>
          <w:bCs/>
        </w:rPr>
        <w:t>groff</w:t>
      </w:r>
      <w:proofErr w:type="spellEnd"/>
      <w:r w:rsidRPr="00D56186">
        <w:rPr>
          <w:b/>
          <w:bCs/>
        </w:rPr>
        <w:t xml:space="preserve"> Basics</w:t>
      </w:r>
    </w:p>
    <w:p w14:paraId="496B4BC8" w14:textId="77777777" w:rsidR="00D56186" w:rsidRPr="00D56186" w:rsidRDefault="00D56186" w:rsidP="00D56186">
      <w:pPr>
        <w:numPr>
          <w:ilvl w:val="0"/>
          <w:numId w:val="92"/>
        </w:numPr>
      </w:pPr>
      <w:proofErr w:type="spellStart"/>
      <w:r w:rsidRPr="00D56186">
        <w:t>groff</w:t>
      </w:r>
      <w:proofErr w:type="spellEnd"/>
      <w:r w:rsidRPr="00D56186">
        <w:t xml:space="preserve"> (GNU </w:t>
      </w:r>
      <w:proofErr w:type="spellStart"/>
      <w:r w:rsidRPr="00D56186">
        <w:t>troff</w:t>
      </w:r>
      <w:proofErr w:type="spellEnd"/>
      <w:r w:rsidRPr="00D56186">
        <w:t>) processes plain text with embedded macro commands to produce formatted output (ASCII, PostScript, PDF, HTML).</w:t>
      </w:r>
    </w:p>
    <w:p w14:paraId="3447176A" w14:textId="77777777" w:rsidR="00D56186" w:rsidRPr="00D56186" w:rsidRDefault="00D56186" w:rsidP="00D56186">
      <w:r w:rsidRPr="00D56186">
        <w:rPr>
          <w:b/>
          <w:bCs/>
        </w:rPr>
        <w:t>2. Macro Packages</w:t>
      </w:r>
    </w:p>
    <w:p w14:paraId="265A1C98" w14:textId="77777777" w:rsidR="00D56186" w:rsidRPr="00D56186" w:rsidRDefault="00D56186" w:rsidP="00D56186">
      <w:pPr>
        <w:numPr>
          <w:ilvl w:val="0"/>
          <w:numId w:val="93"/>
        </w:numPr>
      </w:pPr>
      <w:r w:rsidRPr="00D56186">
        <w:t>High-level macros simplify document layout:</w:t>
      </w:r>
    </w:p>
    <w:p w14:paraId="6A07B9F3" w14:textId="77777777" w:rsidR="00D56186" w:rsidRPr="00D56186" w:rsidRDefault="00D56186" w:rsidP="00D56186">
      <w:pPr>
        <w:numPr>
          <w:ilvl w:val="1"/>
          <w:numId w:val="93"/>
        </w:numPr>
      </w:pPr>
      <w:r w:rsidRPr="00D56186">
        <w:t xml:space="preserve">man / </w:t>
      </w:r>
      <w:proofErr w:type="spellStart"/>
      <w:r w:rsidRPr="00D56186">
        <w:t>mandoc</w:t>
      </w:r>
      <w:proofErr w:type="spellEnd"/>
      <w:r w:rsidRPr="00D56186">
        <w:t xml:space="preserve"> — for manual pages (sections: NAME, SYNOPSIS, DESCRIPTION).</w:t>
      </w:r>
    </w:p>
    <w:p w14:paraId="45758B19" w14:textId="77777777" w:rsidR="00D56186" w:rsidRPr="00D56186" w:rsidRDefault="00D56186" w:rsidP="00D56186">
      <w:pPr>
        <w:numPr>
          <w:ilvl w:val="1"/>
          <w:numId w:val="93"/>
        </w:numPr>
      </w:pPr>
      <w:proofErr w:type="spellStart"/>
      <w:r w:rsidRPr="00D56186">
        <w:t>ms</w:t>
      </w:r>
      <w:proofErr w:type="spellEnd"/>
      <w:r w:rsidRPr="00D56186">
        <w:t xml:space="preserve"> — articles and papers.</w:t>
      </w:r>
    </w:p>
    <w:p w14:paraId="49662688" w14:textId="77777777" w:rsidR="00D56186" w:rsidRPr="00D56186" w:rsidRDefault="00D56186" w:rsidP="00D56186">
      <w:pPr>
        <w:numPr>
          <w:ilvl w:val="1"/>
          <w:numId w:val="93"/>
        </w:numPr>
      </w:pPr>
      <w:r w:rsidRPr="00D56186">
        <w:t>mm — memoranda.</w:t>
      </w:r>
    </w:p>
    <w:p w14:paraId="6EE1112F" w14:textId="77777777" w:rsidR="00D56186" w:rsidRPr="00D56186" w:rsidRDefault="00D56186" w:rsidP="00D56186">
      <w:r w:rsidRPr="00D56186">
        <w:rPr>
          <w:b/>
          <w:bCs/>
        </w:rPr>
        <w:t>3. Authoring a Man Page Example</w:t>
      </w:r>
    </w:p>
    <w:p w14:paraId="4B5D39DA" w14:textId="77777777" w:rsidR="00D56186" w:rsidRPr="00D56186" w:rsidRDefault="00D56186" w:rsidP="00D56186">
      <w:r w:rsidRPr="00D56186">
        <w:t>.TH LS 1 "20 May 2025"</w:t>
      </w:r>
    </w:p>
    <w:p w14:paraId="52812AC0" w14:textId="77777777" w:rsidR="00D56186" w:rsidRPr="00D56186" w:rsidRDefault="00D56186" w:rsidP="00D56186">
      <w:r w:rsidRPr="00D56186">
        <w:t>.SH NAME</w:t>
      </w:r>
    </w:p>
    <w:p w14:paraId="4051D753" w14:textId="77777777" w:rsidR="00D56186" w:rsidRPr="00D56186" w:rsidRDefault="00D56186" w:rsidP="00D56186">
      <w:r w:rsidRPr="00D56186">
        <w:t>ls \- list directory contents</w:t>
      </w:r>
    </w:p>
    <w:p w14:paraId="1EBE613F" w14:textId="77777777" w:rsidR="00D56186" w:rsidRPr="00D56186" w:rsidRDefault="00D56186" w:rsidP="00D56186">
      <w:r w:rsidRPr="00D56186">
        <w:t>.SH SYNOPSIS</w:t>
      </w:r>
    </w:p>
    <w:p w14:paraId="08A57C6A" w14:textId="77777777" w:rsidR="00D56186" w:rsidRPr="00D56186" w:rsidRDefault="00D56186" w:rsidP="00D56186">
      <w:proofErr w:type="gramStart"/>
      <w:r w:rsidRPr="00D56186">
        <w:t>.B</w:t>
      </w:r>
      <w:proofErr w:type="gramEnd"/>
      <w:r w:rsidRPr="00D56186">
        <w:t xml:space="preserve"> ls</w:t>
      </w:r>
    </w:p>
    <w:p w14:paraId="4FA2AFC5" w14:textId="77777777" w:rsidR="00D56186" w:rsidRPr="00D56186" w:rsidRDefault="00D56186" w:rsidP="00D56186">
      <w:r w:rsidRPr="00D56186">
        <w:t>[\</w:t>
      </w:r>
      <w:proofErr w:type="spellStart"/>
      <w:r w:rsidRPr="00D56186">
        <w:t>fIOPTIONS</w:t>
      </w:r>
      <w:proofErr w:type="spellEnd"/>
      <w:r w:rsidRPr="00D56186">
        <w:t>\</w:t>
      </w:r>
      <w:proofErr w:type="spellStart"/>
      <w:r w:rsidRPr="00D56186">
        <w:t>fR</w:t>
      </w:r>
      <w:proofErr w:type="spellEnd"/>
      <w:r w:rsidRPr="00D56186">
        <w:t>] [\</w:t>
      </w:r>
      <w:proofErr w:type="spellStart"/>
      <w:r w:rsidRPr="00D56186">
        <w:t>fIFILE</w:t>
      </w:r>
      <w:proofErr w:type="spellEnd"/>
      <w:r w:rsidRPr="00D56186">
        <w:t>...\</w:t>
      </w:r>
      <w:proofErr w:type="spellStart"/>
      <w:r w:rsidRPr="00D56186">
        <w:t>fR</w:t>
      </w:r>
      <w:proofErr w:type="spellEnd"/>
      <w:r w:rsidRPr="00D56186">
        <w:t>]</w:t>
      </w:r>
    </w:p>
    <w:p w14:paraId="2F3DFA6D" w14:textId="77777777" w:rsidR="00D56186" w:rsidRPr="00D56186" w:rsidRDefault="00D56186" w:rsidP="00D56186">
      <w:r w:rsidRPr="00D56186">
        <w:t>.SH DESCRIPTION</w:t>
      </w:r>
    </w:p>
    <w:p w14:paraId="77BCE39D" w14:textId="77777777" w:rsidR="00D56186" w:rsidRPr="00D56186" w:rsidRDefault="00D56186" w:rsidP="00D56186">
      <w:r w:rsidRPr="00D56186">
        <w:t>...</w:t>
      </w:r>
    </w:p>
    <w:p w14:paraId="2474EAD5" w14:textId="77777777" w:rsidR="00D56186" w:rsidRPr="00D56186" w:rsidRDefault="00D56186" w:rsidP="00D56186">
      <w:pPr>
        <w:numPr>
          <w:ilvl w:val="0"/>
          <w:numId w:val="94"/>
        </w:numPr>
      </w:pPr>
      <w:r w:rsidRPr="00D56186">
        <w:t>\</w:t>
      </w:r>
      <w:proofErr w:type="spellStart"/>
      <w:r w:rsidRPr="00D56186">
        <w:t>fI</w:t>
      </w:r>
      <w:proofErr w:type="spellEnd"/>
      <w:r w:rsidRPr="00D56186">
        <w:t xml:space="preserve"> italics, \</w:t>
      </w:r>
      <w:proofErr w:type="spellStart"/>
      <w:r w:rsidRPr="00D56186">
        <w:t>fR</w:t>
      </w:r>
      <w:proofErr w:type="spellEnd"/>
      <w:r w:rsidRPr="00D56186">
        <w:t xml:space="preserve"> reset font. .TH sets title and section.</w:t>
      </w:r>
    </w:p>
    <w:p w14:paraId="3461BD54" w14:textId="77777777" w:rsidR="00D56186" w:rsidRPr="00D56186" w:rsidRDefault="00D56186" w:rsidP="00D56186">
      <w:r w:rsidRPr="00D56186">
        <w:rPr>
          <w:b/>
          <w:bCs/>
        </w:rPr>
        <w:t>4. Processing Chain</w:t>
      </w:r>
    </w:p>
    <w:p w14:paraId="24A91217" w14:textId="77777777" w:rsidR="00D56186" w:rsidRPr="00D56186" w:rsidRDefault="00D56186" w:rsidP="00D56186">
      <w:pPr>
        <w:numPr>
          <w:ilvl w:val="0"/>
          <w:numId w:val="95"/>
        </w:numPr>
      </w:pPr>
      <w:r w:rsidRPr="00D56186">
        <w:t xml:space="preserve">Source → </w:t>
      </w:r>
      <w:proofErr w:type="spellStart"/>
      <w:r w:rsidRPr="00D56186">
        <w:t>groff</w:t>
      </w:r>
      <w:proofErr w:type="spellEnd"/>
      <w:r w:rsidRPr="00D56186">
        <w:t xml:space="preserve"> -Tutf8 -</w:t>
      </w:r>
      <w:proofErr w:type="spellStart"/>
      <w:r w:rsidRPr="00D56186">
        <w:t>mandoc</w:t>
      </w:r>
      <w:proofErr w:type="spellEnd"/>
      <w:r w:rsidRPr="00D56186">
        <w:t xml:space="preserve"> file.1 → formatted text → pager (less).</w:t>
      </w:r>
    </w:p>
    <w:p w14:paraId="0527B647" w14:textId="77777777" w:rsidR="00D56186" w:rsidRPr="00D56186" w:rsidRDefault="00D56186" w:rsidP="00D56186">
      <w:pPr>
        <w:numPr>
          <w:ilvl w:val="0"/>
          <w:numId w:val="95"/>
        </w:numPr>
      </w:pPr>
      <w:r w:rsidRPr="00D56186">
        <w:t xml:space="preserve">For PostScript/PDF: </w:t>
      </w:r>
      <w:proofErr w:type="spellStart"/>
      <w:r w:rsidRPr="00D56186">
        <w:t>groff</w:t>
      </w:r>
      <w:proofErr w:type="spellEnd"/>
      <w:r w:rsidRPr="00D56186">
        <w:t xml:space="preserve"> -</w:t>
      </w:r>
      <w:proofErr w:type="spellStart"/>
      <w:r w:rsidRPr="00D56186">
        <w:t>Tps</w:t>
      </w:r>
      <w:proofErr w:type="spellEnd"/>
      <w:r w:rsidRPr="00D56186">
        <w:t xml:space="preserve"> -</w:t>
      </w:r>
      <w:proofErr w:type="spellStart"/>
      <w:r w:rsidRPr="00D56186">
        <w:t>mandoc</w:t>
      </w:r>
      <w:proofErr w:type="spellEnd"/>
      <w:r w:rsidRPr="00D56186">
        <w:t xml:space="preserve"> file.1 &gt; file.ps then convert to PDF with ps2pdf.</w:t>
      </w:r>
    </w:p>
    <w:p w14:paraId="5F8884ED" w14:textId="77777777" w:rsidR="00D56186" w:rsidRPr="00D56186" w:rsidRDefault="00D56186" w:rsidP="00D56186">
      <w:r w:rsidRPr="00D56186">
        <w:rPr>
          <w:b/>
          <w:bCs/>
        </w:rPr>
        <w:t>5. Advantages</w:t>
      </w:r>
    </w:p>
    <w:p w14:paraId="13606EB6" w14:textId="77777777" w:rsidR="00D56186" w:rsidRPr="00D56186" w:rsidRDefault="00D56186" w:rsidP="00D56186">
      <w:pPr>
        <w:numPr>
          <w:ilvl w:val="0"/>
          <w:numId w:val="96"/>
        </w:numPr>
      </w:pPr>
      <w:r w:rsidRPr="00D56186">
        <w:t>Precise typographic control.</w:t>
      </w:r>
    </w:p>
    <w:p w14:paraId="75840432" w14:textId="77777777" w:rsidR="00D56186" w:rsidRPr="00D56186" w:rsidRDefault="00D56186" w:rsidP="00D56186">
      <w:pPr>
        <w:numPr>
          <w:ilvl w:val="0"/>
          <w:numId w:val="96"/>
        </w:numPr>
      </w:pPr>
      <w:r w:rsidRPr="00D56186">
        <w:t>Stable, scriptable document generation.</w:t>
      </w:r>
    </w:p>
    <w:p w14:paraId="64A1E853" w14:textId="77777777" w:rsidR="00D56186" w:rsidRPr="00D56186" w:rsidRDefault="00D56186" w:rsidP="00D56186">
      <w:pPr>
        <w:numPr>
          <w:ilvl w:val="0"/>
          <w:numId w:val="96"/>
        </w:numPr>
      </w:pPr>
      <w:proofErr w:type="gramStart"/>
      <w:r w:rsidRPr="00D56186">
        <w:t>Man</w:t>
      </w:r>
      <w:proofErr w:type="gramEnd"/>
      <w:r w:rsidRPr="00D56186">
        <w:t xml:space="preserve"> pages are concise and standardized across systems.</w:t>
      </w:r>
    </w:p>
    <w:p w14:paraId="325AA33A" w14:textId="77777777" w:rsidR="00D56186" w:rsidRPr="00D56186" w:rsidRDefault="00D56186" w:rsidP="00D56186">
      <w:r w:rsidRPr="00D56186">
        <w:rPr>
          <w:b/>
          <w:bCs/>
        </w:rPr>
        <w:t>6. Additional Tools</w:t>
      </w:r>
    </w:p>
    <w:p w14:paraId="5A34B133" w14:textId="77777777" w:rsidR="00D56186" w:rsidRPr="00D56186" w:rsidRDefault="00D56186" w:rsidP="00D56186">
      <w:pPr>
        <w:numPr>
          <w:ilvl w:val="0"/>
          <w:numId w:val="97"/>
        </w:numPr>
      </w:pPr>
      <w:proofErr w:type="spellStart"/>
      <w:r w:rsidRPr="00D56186">
        <w:t>tbl</w:t>
      </w:r>
      <w:proofErr w:type="spellEnd"/>
      <w:r w:rsidRPr="00D56186">
        <w:t xml:space="preserve">, </w:t>
      </w:r>
      <w:proofErr w:type="spellStart"/>
      <w:r w:rsidRPr="00D56186">
        <w:t>eqn</w:t>
      </w:r>
      <w:proofErr w:type="spellEnd"/>
      <w:r w:rsidRPr="00D56186">
        <w:t xml:space="preserve">, and pic pre-processors for tables, equations, and diagrams respectively: integrated via macro driver options (e.g., </w:t>
      </w:r>
      <w:proofErr w:type="spellStart"/>
      <w:r w:rsidRPr="00D56186">
        <w:t>groff</w:t>
      </w:r>
      <w:proofErr w:type="spellEnd"/>
      <w:r w:rsidRPr="00D56186">
        <w:t xml:space="preserve"> -</w:t>
      </w:r>
      <w:proofErr w:type="spellStart"/>
      <w:r w:rsidRPr="00D56186">
        <w:t>Tps</w:t>
      </w:r>
      <w:proofErr w:type="spellEnd"/>
      <w:r w:rsidRPr="00D56186">
        <w:t xml:space="preserve"> -man -t).</w:t>
      </w:r>
    </w:p>
    <w:p w14:paraId="327ED628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</w:t>
      </w:r>
      <w:proofErr w:type="spellStart"/>
      <w:r w:rsidRPr="00D56186">
        <w:t>groff</w:t>
      </w:r>
      <w:proofErr w:type="spellEnd"/>
      <w:r w:rsidRPr="00D56186">
        <w:t xml:space="preserve"> plus macro packages provide structured, high-quality documentation production, and remain the canonical method for UNIX manual pages.</w:t>
      </w:r>
    </w:p>
    <w:p w14:paraId="46EA9432" w14:textId="77777777" w:rsidR="00D56186" w:rsidRPr="00D56186" w:rsidRDefault="00D56186" w:rsidP="00D56186">
      <w:r w:rsidRPr="00D56186">
        <w:lastRenderedPageBreak/>
        <w:pict w14:anchorId="418AE567">
          <v:rect id="_x0000_i4249" style="width:0;height:1.5pt" o:hralign="center" o:hrstd="t" o:hr="t" fillcolor="#a0a0a0" stroked="f"/>
        </w:pict>
      </w:r>
    </w:p>
    <w:p w14:paraId="30442FEF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>Q65. Describe a2ps and pr in document formatting. Explain “two-up” printing, options, and workflow (concise example).</w:t>
      </w:r>
    </w:p>
    <w:p w14:paraId="42EFC1A2" w14:textId="77777777" w:rsidR="00D56186" w:rsidRPr="00D56186" w:rsidRDefault="00D56186" w:rsidP="00D56186">
      <w:r w:rsidRPr="00D56186">
        <w:rPr>
          <w:b/>
          <w:bCs/>
        </w:rPr>
        <w:t>1. a2ps (ASCII to PostScript)</w:t>
      </w:r>
    </w:p>
    <w:p w14:paraId="02E44D94" w14:textId="77777777" w:rsidR="00D56186" w:rsidRPr="00D56186" w:rsidRDefault="00D56186" w:rsidP="00D56186">
      <w:pPr>
        <w:numPr>
          <w:ilvl w:val="0"/>
          <w:numId w:val="98"/>
        </w:numPr>
      </w:pPr>
      <w:r w:rsidRPr="00D56186">
        <w:t>Converts plain text to PostScript with formatting, pagination, headers, and multi-column layouts.</w:t>
      </w:r>
    </w:p>
    <w:p w14:paraId="0B80E58F" w14:textId="77777777" w:rsidR="00D56186" w:rsidRPr="00D56186" w:rsidRDefault="00D56186" w:rsidP="00D56186">
      <w:pPr>
        <w:numPr>
          <w:ilvl w:val="0"/>
          <w:numId w:val="98"/>
        </w:numPr>
      </w:pPr>
      <w:r w:rsidRPr="00D56186">
        <w:t>Two-up: places two logical pages on one physical sheet (side-by-side), saving paper.</w:t>
      </w:r>
    </w:p>
    <w:p w14:paraId="6AF35AAB" w14:textId="77777777" w:rsidR="00D56186" w:rsidRPr="00D56186" w:rsidRDefault="00D56186" w:rsidP="00D56186">
      <w:r w:rsidRPr="00D56186">
        <w:rPr>
          <w:b/>
          <w:bCs/>
        </w:rPr>
        <w:t>Example</w:t>
      </w:r>
    </w:p>
    <w:p w14:paraId="14EA3A0A" w14:textId="77777777" w:rsidR="00D56186" w:rsidRPr="00D56186" w:rsidRDefault="00D56186" w:rsidP="00D56186">
      <w:r w:rsidRPr="00D56186">
        <w:t>a2ps -o output.ps -2 report.txt</w:t>
      </w:r>
    </w:p>
    <w:p w14:paraId="78C159C9" w14:textId="77777777" w:rsidR="00D56186" w:rsidRPr="00D56186" w:rsidRDefault="00D56186" w:rsidP="00D56186">
      <w:r w:rsidRPr="00D56186">
        <w:t>ps2pdf output.ps report.pdf</w:t>
      </w:r>
    </w:p>
    <w:p w14:paraId="2C9E7127" w14:textId="77777777" w:rsidR="00D56186" w:rsidRPr="00D56186" w:rsidRDefault="00D56186" w:rsidP="00D56186">
      <w:pPr>
        <w:numPr>
          <w:ilvl w:val="0"/>
          <w:numId w:val="99"/>
        </w:numPr>
      </w:pPr>
      <w:r w:rsidRPr="00D56186">
        <w:t>-2 two-up; -o output file. pr can be piped into a2ps for pre-formatting.</w:t>
      </w:r>
    </w:p>
    <w:p w14:paraId="5567A5D5" w14:textId="77777777" w:rsidR="00D56186" w:rsidRPr="00D56186" w:rsidRDefault="00D56186" w:rsidP="00D56186">
      <w:r w:rsidRPr="00D56186">
        <w:rPr>
          <w:b/>
          <w:bCs/>
        </w:rPr>
        <w:t>2. pr</w:t>
      </w:r>
    </w:p>
    <w:p w14:paraId="0451ACDB" w14:textId="77777777" w:rsidR="00D56186" w:rsidRPr="00D56186" w:rsidRDefault="00D56186" w:rsidP="00D56186">
      <w:pPr>
        <w:numPr>
          <w:ilvl w:val="0"/>
          <w:numId w:val="100"/>
        </w:numPr>
      </w:pPr>
      <w:r w:rsidRPr="00D56186">
        <w:t xml:space="preserve">Prepares text for printing: adds headers, page breaks, </w:t>
      </w:r>
      <w:proofErr w:type="spellStart"/>
      <w:r w:rsidRPr="00D56186">
        <w:t>columnization</w:t>
      </w:r>
      <w:proofErr w:type="spellEnd"/>
      <w:r w:rsidRPr="00D56186">
        <w:t>.</w:t>
      </w:r>
    </w:p>
    <w:p w14:paraId="4C61042E" w14:textId="77777777" w:rsidR="00D56186" w:rsidRPr="00D56186" w:rsidRDefault="00D56186" w:rsidP="00D56186">
      <w:r w:rsidRPr="00D56186">
        <w:t>Example:</w:t>
      </w:r>
    </w:p>
    <w:p w14:paraId="40EA4283" w14:textId="77777777" w:rsidR="00D56186" w:rsidRPr="00D56186" w:rsidRDefault="00D56186" w:rsidP="00D56186">
      <w:r w:rsidRPr="00D56186">
        <w:t>pr -h "Monthly Report" -2 report.txt | a2ps -o two-up.ps -2 -</w:t>
      </w:r>
    </w:p>
    <w:p w14:paraId="76066158" w14:textId="77777777" w:rsidR="00D56186" w:rsidRPr="00D56186" w:rsidRDefault="00D56186" w:rsidP="00D56186">
      <w:pPr>
        <w:numPr>
          <w:ilvl w:val="0"/>
          <w:numId w:val="101"/>
        </w:numPr>
      </w:pPr>
      <w:r w:rsidRPr="00D56186">
        <w:t>-h header, -2 two columns in pr; final output is two-up PostScript.</w:t>
      </w:r>
    </w:p>
    <w:p w14:paraId="6DD1714A" w14:textId="77777777" w:rsidR="00D56186" w:rsidRPr="00D56186" w:rsidRDefault="00D56186" w:rsidP="00D56186">
      <w:r w:rsidRPr="00D56186">
        <w:rPr>
          <w:b/>
          <w:bCs/>
        </w:rPr>
        <w:t>3. Use Cases</w:t>
      </w:r>
    </w:p>
    <w:p w14:paraId="16F41BB2" w14:textId="77777777" w:rsidR="00D56186" w:rsidRPr="00D56186" w:rsidRDefault="00D56186" w:rsidP="00D56186">
      <w:pPr>
        <w:numPr>
          <w:ilvl w:val="0"/>
          <w:numId w:val="102"/>
        </w:numPr>
      </w:pPr>
      <w:r w:rsidRPr="00D56186">
        <w:t>Source code printing with line numbers, two-up for compact printed handouts, manual page printing.</w:t>
      </w:r>
    </w:p>
    <w:p w14:paraId="2DD7403A" w14:textId="77777777" w:rsidR="00D56186" w:rsidRPr="00D56186" w:rsidRDefault="00D56186" w:rsidP="00D56186">
      <w:r w:rsidRPr="00D56186">
        <w:rPr>
          <w:b/>
          <w:bCs/>
        </w:rPr>
        <w:t>4. Workflow</w:t>
      </w:r>
    </w:p>
    <w:p w14:paraId="35C7AC44" w14:textId="77777777" w:rsidR="00D56186" w:rsidRPr="00D56186" w:rsidRDefault="00D56186" w:rsidP="00D56186">
      <w:pPr>
        <w:numPr>
          <w:ilvl w:val="0"/>
          <w:numId w:val="103"/>
        </w:numPr>
      </w:pPr>
      <w:r w:rsidRPr="00D56186">
        <w:t xml:space="preserve">Compose text → format with pr (headers, columns) → convert with a2ps (PostScript, two-up) → send to </w:t>
      </w:r>
      <w:proofErr w:type="spellStart"/>
      <w:r w:rsidRPr="00D56186">
        <w:t>lp</w:t>
      </w:r>
      <w:proofErr w:type="spellEnd"/>
      <w:r w:rsidRPr="00D56186">
        <w:t xml:space="preserve"> or convert to PDF.</w:t>
      </w:r>
    </w:p>
    <w:p w14:paraId="48287336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pr and a2ps chain to offer polished printed output; two-up reduces paper usage and produces readable print layouts.</w:t>
      </w:r>
    </w:p>
    <w:p w14:paraId="52D8B588" w14:textId="77777777" w:rsidR="00D56186" w:rsidRPr="00D56186" w:rsidRDefault="00D56186" w:rsidP="00D56186">
      <w:r w:rsidRPr="00D56186">
        <w:pict w14:anchorId="088F6DBF">
          <v:rect id="_x0000_i4250" style="width:0;height:1.5pt" o:hralign="center" o:hrstd="t" o:hr="t" fillcolor="#a0a0a0" stroked="f"/>
        </w:pict>
      </w:r>
    </w:p>
    <w:p w14:paraId="5EB91738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>Q66. Explain the Unix philosophy and how modular utilities combine to perform complex tasks. Provide an example pipeline.</w:t>
      </w:r>
    </w:p>
    <w:p w14:paraId="7DBC9FFF" w14:textId="77777777" w:rsidR="00D56186" w:rsidRPr="00D56186" w:rsidRDefault="00D56186" w:rsidP="00D56186">
      <w:r w:rsidRPr="00D56186">
        <w:rPr>
          <w:b/>
          <w:bCs/>
        </w:rPr>
        <w:t>1. Core Principles</w:t>
      </w:r>
    </w:p>
    <w:p w14:paraId="485305FA" w14:textId="77777777" w:rsidR="00D56186" w:rsidRPr="00D56186" w:rsidRDefault="00D56186" w:rsidP="00D56186">
      <w:pPr>
        <w:numPr>
          <w:ilvl w:val="0"/>
          <w:numId w:val="104"/>
        </w:numPr>
      </w:pPr>
      <w:r w:rsidRPr="00D56186">
        <w:t>Do one thing well.</w:t>
      </w:r>
    </w:p>
    <w:p w14:paraId="341929E7" w14:textId="77777777" w:rsidR="00D56186" w:rsidRPr="00D56186" w:rsidRDefault="00D56186" w:rsidP="00D56186">
      <w:pPr>
        <w:numPr>
          <w:ilvl w:val="0"/>
          <w:numId w:val="104"/>
        </w:numPr>
      </w:pPr>
      <w:r w:rsidRPr="00D56186">
        <w:t>Write programs that work together (pipe-friendly plain text).</w:t>
      </w:r>
    </w:p>
    <w:p w14:paraId="446953D7" w14:textId="77777777" w:rsidR="00D56186" w:rsidRPr="00D56186" w:rsidRDefault="00D56186" w:rsidP="00D56186">
      <w:pPr>
        <w:numPr>
          <w:ilvl w:val="0"/>
          <w:numId w:val="104"/>
        </w:numPr>
      </w:pPr>
      <w:r w:rsidRPr="00D56186">
        <w:t xml:space="preserve">Expect the user to combine small tools to build complex </w:t>
      </w:r>
      <w:proofErr w:type="spellStart"/>
      <w:r w:rsidRPr="00D56186">
        <w:t>behavior</w:t>
      </w:r>
      <w:proofErr w:type="spellEnd"/>
      <w:r w:rsidRPr="00D56186">
        <w:t>.</w:t>
      </w:r>
    </w:p>
    <w:p w14:paraId="17C23F8A" w14:textId="77777777" w:rsidR="00D56186" w:rsidRPr="00D56186" w:rsidRDefault="00D56186" w:rsidP="00D56186">
      <w:r w:rsidRPr="00D56186">
        <w:rPr>
          <w:b/>
          <w:bCs/>
        </w:rPr>
        <w:t>2. Modularity Benefits</w:t>
      </w:r>
    </w:p>
    <w:p w14:paraId="120C6235" w14:textId="77777777" w:rsidR="00D56186" w:rsidRPr="00D56186" w:rsidRDefault="00D56186" w:rsidP="00D56186">
      <w:pPr>
        <w:numPr>
          <w:ilvl w:val="0"/>
          <w:numId w:val="105"/>
        </w:numPr>
      </w:pPr>
      <w:r w:rsidRPr="00D56186">
        <w:t>Easy composition, testing, and reuse.</w:t>
      </w:r>
    </w:p>
    <w:p w14:paraId="00205344" w14:textId="77777777" w:rsidR="00D56186" w:rsidRPr="00D56186" w:rsidRDefault="00D56186" w:rsidP="00D56186">
      <w:pPr>
        <w:numPr>
          <w:ilvl w:val="0"/>
          <w:numId w:val="105"/>
        </w:numPr>
      </w:pPr>
      <w:r w:rsidRPr="00D56186">
        <w:lastRenderedPageBreak/>
        <w:t>Small surface area per tool reduces bugs and cognitive load.</w:t>
      </w:r>
    </w:p>
    <w:p w14:paraId="7326FA2B" w14:textId="77777777" w:rsidR="00D56186" w:rsidRPr="00D56186" w:rsidRDefault="00D56186" w:rsidP="00D56186">
      <w:r w:rsidRPr="00D56186">
        <w:rPr>
          <w:b/>
          <w:bCs/>
        </w:rPr>
        <w:t>3. Example Pipeline (Log Analysis)</w:t>
      </w:r>
    </w:p>
    <w:p w14:paraId="395832BE" w14:textId="77777777" w:rsidR="00D56186" w:rsidRPr="00D56186" w:rsidRDefault="00D56186" w:rsidP="00D56186">
      <w:r w:rsidRPr="00D56186">
        <w:t xml:space="preserve">grep "ERROR" /var/log/syslog | awk '{print $5}' | sort | </w:t>
      </w:r>
      <w:proofErr w:type="spellStart"/>
      <w:r w:rsidRPr="00D56186">
        <w:t>uniq</w:t>
      </w:r>
      <w:proofErr w:type="spellEnd"/>
      <w:r w:rsidRPr="00D56186">
        <w:t xml:space="preserve"> -c | sort -nr | head -10</w:t>
      </w:r>
    </w:p>
    <w:p w14:paraId="079F7347" w14:textId="77777777" w:rsidR="00D56186" w:rsidRPr="00D56186" w:rsidRDefault="00D56186" w:rsidP="00D56186">
      <w:pPr>
        <w:numPr>
          <w:ilvl w:val="0"/>
          <w:numId w:val="106"/>
        </w:numPr>
      </w:pPr>
      <w:r w:rsidRPr="00D56186">
        <w:t>grep filters error lines.</w:t>
      </w:r>
    </w:p>
    <w:p w14:paraId="0B160C84" w14:textId="77777777" w:rsidR="00D56186" w:rsidRPr="00D56186" w:rsidRDefault="00D56186" w:rsidP="00D56186">
      <w:pPr>
        <w:numPr>
          <w:ilvl w:val="0"/>
          <w:numId w:val="106"/>
        </w:numPr>
      </w:pPr>
      <w:r w:rsidRPr="00D56186">
        <w:t>awk extracts the 5th field (e.g., process name).</w:t>
      </w:r>
    </w:p>
    <w:p w14:paraId="67EACD63" w14:textId="77777777" w:rsidR="00D56186" w:rsidRPr="00D56186" w:rsidRDefault="00D56186" w:rsidP="00D56186">
      <w:pPr>
        <w:numPr>
          <w:ilvl w:val="0"/>
          <w:numId w:val="106"/>
        </w:numPr>
      </w:pPr>
      <w:r w:rsidRPr="00D56186">
        <w:t>sort arranges entries for aggregation.</w:t>
      </w:r>
    </w:p>
    <w:p w14:paraId="35D639F7" w14:textId="77777777" w:rsidR="00D56186" w:rsidRPr="00D56186" w:rsidRDefault="00D56186" w:rsidP="00D56186">
      <w:pPr>
        <w:numPr>
          <w:ilvl w:val="0"/>
          <w:numId w:val="106"/>
        </w:numPr>
      </w:pPr>
      <w:proofErr w:type="spellStart"/>
      <w:r w:rsidRPr="00D56186">
        <w:t>uniq</w:t>
      </w:r>
      <w:proofErr w:type="spellEnd"/>
      <w:r w:rsidRPr="00D56186">
        <w:t xml:space="preserve"> -c counts occurrences.</w:t>
      </w:r>
    </w:p>
    <w:p w14:paraId="767A7AE4" w14:textId="77777777" w:rsidR="00D56186" w:rsidRPr="00D56186" w:rsidRDefault="00D56186" w:rsidP="00D56186">
      <w:pPr>
        <w:numPr>
          <w:ilvl w:val="0"/>
          <w:numId w:val="106"/>
        </w:numPr>
      </w:pPr>
      <w:r w:rsidRPr="00D56186">
        <w:t>sort -nr sorts by frequency.</w:t>
      </w:r>
    </w:p>
    <w:p w14:paraId="53C96594" w14:textId="77777777" w:rsidR="00D56186" w:rsidRPr="00D56186" w:rsidRDefault="00D56186" w:rsidP="00D56186">
      <w:pPr>
        <w:numPr>
          <w:ilvl w:val="0"/>
          <w:numId w:val="106"/>
        </w:numPr>
      </w:pPr>
      <w:r w:rsidRPr="00D56186">
        <w:t>head shows top offenders.</w:t>
      </w:r>
    </w:p>
    <w:p w14:paraId="704AB634" w14:textId="77777777" w:rsidR="00D56186" w:rsidRPr="00D56186" w:rsidRDefault="00D56186" w:rsidP="00D56186">
      <w:r w:rsidRPr="00D56186">
        <w:rPr>
          <w:b/>
          <w:bCs/>
        </w:rPr>
        <w:t>4. Implications</w:t>
      </w:r>
    </w:p>
    <w:p w14:paraId="7D3CE81E" w14:textId="77777777" w:rsidR="00D56186" w:rsidRPr="00D56186" w:rsidRDefault="00D56186" w:rsidP="00D56186">
      <w:pPr>
        <w:numPr>
          <w:ilvl w:val="0"/>
          <w:numId w:val="107"/>
        </w:numPr>
      </w:pPr>
      <w:r w:rsidRPr="00D56186">
        <w:t>Each tool is focused; combined pipeline achieves robust analytics without monolithic programs.</w:t>
      </w:r>
    </w:p>
    <w:p w14:paraId="24A1B139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The Unix philosophy of small composable tools underpins the power and flexibility of shell pipelines for solving complex problems succinctly.</w:t>
      </w:r>
    </w:p>
    <w:p w14:paraId="6A18A7F4" w14:textId="77777777" w:rsidR="00D56186" w:rsidRPr="00D56186" w:rsidRDefault="00D56186" w:rsidP="00D56186">
      <w:r w:rsidRPr="00D56186">
        <w:pict w14:anchorId="0171FD40">
          <v:rect id="_x0000_i4251" style="width:0;height:1.5pt" o:hralign="center" o:hrstd="t" o:hr="t" fillcolor="#a0a0a0" stroked="f"/>
        </w:pict>
      </w:r>
    </w:p>
    <w:p w14:paraId="4EF02A16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>Q67. Explain best practices for writing maintainable shell scripts: naming conventions, comments, indentation, error handling, and versioning.</w:t>
      </w:r>
    </w:p>
    <w:p w14:paraId="6E8B5DCA" w14:textId="77777777" w:rsidR="00D56186" w:rsidRPr="00D56186" w:rsidRDefault="00D56186" w:rsidP="00D56186">
      <w:r w:rsidRPr="00D56186">
        <w:rPr>
          <w:b/>
          <w:bCs/>
        </w:rPr>
        <w:t>1. Structure &amp; Style</w:t>
      </w:r>
    </w:p>
    <w:p w14:paraId="7399F961" w14:textId="77777777" w:rsidR="00D56186" w:rsidRPr="00D56186" w:rsidRDefault="00D56186" w:rsidP="00D56186">
      <w:pPr>
        <w:numPr>
          <w:ilvl w:val="0"/>
          <w:numId w:val="108"/>
        </w:numPr>
      </w:pPr>
      <w:r w:rsidRPr="00D56186">
        <w:t xml:space="preserve">Use </w:t>
      </w:r>
      <w:proofErr w:type="gramStart"/>
      <w:r w:rsidRPr="00D56186">
        <w:t>#!/</w:t>
      </w:r>
      <w:proofErr w:type="gramEnd"/>
      <w:r w:rsidRPr="00D56186">
        <w:t>usr/bin/env bash (portability).</w:t>
      </w:r>
    </w:p>
    <w:p w14:paraId="7500E6C3" w14:textId="77777777" w:rsidR="00D56186" w:rsidRPr="00D56186" w:rsidRDefault="00D56186" w:rsidP="00D56186">
      <w:pPr>
        <w:numPr>
          <w:ilvl w:val="0"/>
          <w:numId w:val="108"/>
        </w:numPr>
      </w:pPr>
      <w:r w:rsidRPr="00D56186">
        <w:t>Name scripts clearly (e.g., backup-daily.sh).</w:t>
      </w:r>
    </w:p>
    <w:p w14:paraId="3EA1AFAA" w14:textId="77777777" w:rsidR="00D56186" w:rsidRPr="00D56186" w:rsidRDefault="00D56186" w:rsidP="00D56186">
      <w:pPr>
        <w:numPr>
          <w:ilvl w:val="0"/>
          <w:numId w:val="108"/>
        </w:numPr>
      </w:pPr>
      <w:r w:rsidRPr="00D56186">
        <w:t>Indentation and consistent formatting (2–4 spaces).</w:t>
      </w:r>
    </w:p>
    <w:p w14:paraId="5BDCEB17" w14:textId="77777777" w:rsidR="00D56186" w:rsidRPr="00D56186" w:rsidRDefault="00D56186" w:rsidP="00D56186">
      <w:r w:rsidRPr="00D56186">
        <w:rPr>
          <w:b/>
          <w:bCs/>
        </w:rPr>
        <w:t>2. Comments &amp; Documentation</w:t>
      </w:r>
    </w:p>
    <w:p w14:paraId="4533C57F" w14:textId="77777777" w:rsidR="00D56186" w:rsidRPr="00D56186" w:rsidRDefault="00D56186" w:rsidP="00D56186">
      <w:pPr>
        <w:numPr>
          <w:ilvl w:val="0"/>
          <w:numId w:val="109"/>
        </w:numPr>
      </w:pPr>
      <w:r w:rsidRPr="00D56186">
        <w:t>Header comment: purpose, usage, options, author, date, examples.</w:t>
      </w:r>
    </w:p>
    <w:p w14:paraId="6E2C6171" w14:textId="77777777" w:rsidR="00D56186" w:rsidRPr="00D56186" w:rsidRDefault="00D56186" w:rsidP="00D56186">
      <w:pPr>
        <w:numPr>
          <w:ilvl w:val="0"/>
          <w:numId w:val="109"/>
        </w:numPr>
      </w:pPr>
      <w:r w:rsidRPr="00D56186">
        <w:t># backup-daily.sh — create daily backups</w:t>
      </w:r>
    </w:p>
    <w:p w14:paraId="37A310C1" w14:textId="77777777" w:rsidR="00D56186" w:rsidRPr="00D56186" w:rsidRDefault="00D56186" w:rsidP="00D56186">
      <w:pPr>
        <w:numPr>
          <w:ilvl w:val="0"/>
          <w:numId w:val="109"/>
        </w:numPr>
      </w:pPr>
      <w:r w:rsidRPr="00D56186">
        <w:t># Usage: backup-daily.sh /source /</w:t>
      </w:r>
      <w:proofErr w:type="spellStart"/>
      <w:r w:rsidRPr="00D56186">
        <w:t>dest</w:t>
      </w:r>
      <w:proofErr w:type="spellEnd"/>
    </w:p>
    <w:p w14:paraId="05C69AC0" w14:textId="77777777" w:rsidR="00D56186" w:rsidRPr="00D56186" w:rsidRDefault="00D56186" w:rsidP="00D56186">
      <w:pPr>
        <w:numPr>
          <w:ilvl w:val="0"/>
          <w:numId w:val="109"/>
        </w:numPr>
      </w:pPr>
      <w:r w:rsidRPr="00D56186">
        <w:t>Inline comments for complex logic.</w:t>
      </w:r>
    </w:p>
    <w:p w14:paraId="2F2B7B09" w14:textId="77777777" w:rsidR="00D56186" w:rsidRPr="00D56186" w:rsidRDefault="00D56186" w:rsidP="00D56186">
      <w:r w:rsidRPr="00D56186">
        <w:rPr>
          <w:b/>
          <w:bCs/>
        </w:rPr>
        <w:t>3. Defensive Coding</w:t>
      </w:r>
    </w:p>
    <w:p w14:paraId="321BE675" w14:textId="77777777" w:rsidR="00D56186" w:rsidRPr="00D56186" w:rsidRDefault="00D56186" w:rsidP="00D56186">
      <w:pPr>
        <w:numPr>
          <w:ilvl w:val="0"/>
          <w:numId w:val="110"/>
        </w:numPr>
      </w:pPr>
      <w:r w:rsidRPr="00D56186">
        <w:t>set -</w:t>
      </w:r>
      <w:proofErr w:type="spellStart"/>
      <w:r w:rsidRPr="00D56186">
        <w:t>euo</w:t>
      </w:r>
      <w:proofErr w:type="spellEnd"/>
      <w:r w:rsidRPr="00D56186">
        <w:t xml:space="preserve"> </w:t>
      </w:r>
      <w:proofErr w:type="spellStart"/>
      <w:r w:rsidRPr="00D56186">
        <w:t>pipefail</w:t>
      </w:r>
      <w:proofErr w:type="spellEnd"/>
      <w:r w:rsidRPr="00D56186">
        <w:t>:</w:t>
      </w:r>
    </w:p>
    <w:p w14:paraId="7364D657" w14:textId="77777777" w:rsidR="00D56186" w:rsidRPr="00D56186" w:rsidRDefault="00D56186" w:rsidP="00D56186">
      <w:pPr>
        <w:numPr>
          <w:ilvl w:val="1"/>
          <w:numId w:val="110"/>
        </w:numPr>
      </w:pPr>
      <w:r w:rsidRPr="00D56186">
        <w:t xml:space="preserve">-e exit on error, -u treat unset variables as errors, -o </w:t>
      </w:r>
      <w:proofErr w:type="spellStart"/>
      <w:r w:rsidRPr="00D56186">
        <w:t>pipefail</w:t>
      </w:r>
      <w:proofErr w:type="spellEnd"/>
      <w:r w:rsidRPr="00D56186">
        <w:t xml:space="preserve"> propagate pipeline failures.</w:t>
      </w:r>
    </w:p>
    <w:p w14:paraId="7E7FBE83" w14:textId="77777777" w:rsidR="00D56186" w:rsidRPr="00D56186" w:rsidRDefault="00D56186" w:rsidP="00D56186">
      <w:pPr>
        <w:numPr>
          <w:ilvl w:val="0"/>
          <w:numId w:val="110"/>
        </w:numPr>
      </w:pPr>
      <w:r w:rsidRPr="00D56186">
        <w:t>Validate inputs and required commands early:</w:t>
      </w:r>
    </w:p>
    <w:p w14:paraId="05BCB1FC" w14:textId="77777777" w:rsidR="00D56186" w:rsidRPr="00D56186" w:rsidRDefault="00D56186" w:rsidP="00D56186">
      <w:pPr>
        <w:numPr>
          <w:ilvl w:val="0"/>
          <w:numId w:val="110"/>
        </w:numPr>
      </w:pPr>
      <w:r w:rsidRPr="00D56186">
        <w:t xml:space="preserve">command -v </w:t>
      </w:r>
      <w:proofErr w:type="spellStart"/>
      <w:r w:rsidRPr="00D56186">
        <w:t>rsync</w:t>
      </w:r>
      <w:proofErr w:type="spellEnd"/>
      <w:r w:rsidRPr="00D56186">
        <w:t xml:space="preserve"> &gt;/dev/null || </w:t>
      </w:r>
      <w:proofErr w:type="gramStart"/>
      <w:r w:rsidRPr="00D56186">
        <w:t>{ echo</w:t>
      </w:r>
      <w:proofErr w:type="gramEnd"/>
      <w:r w:rsidRPr="00D56186">
        <w:t xml:space="preserve"> "</w:t>
      </w:r>
      <w:proofErr w:type="spellStart"/>
      <w:r w:rsidRPr="00D56186">
        <w:t>rsync</w:t>
      </w:r>
      <w:proofErr w:type="spellEnd"/>
      <w:r w:rsidRPr="00D56186">
        <w:t xml:space="preserve"> required"; exit 1</w:t>
      </w:r>
      <w:proofErr w:type="gramStart"/>
      <w:r w:rsidRPr="00D56186">
        <w:t>; }</w:t>
      </w:r>
      <w:proofErr w:type="gramEnd"/>
    </w:p>
    <w:p w14:paraId="3304D6E8" w14:textId="77777777" w:rsidR="00D56186" w:rsidRPr="00D56186" w:rsidRDefault="00D56186" w:rsidP="00D56186">
      <w:r w:rsidRPr="00D56186">
        <w:rPr>
          <w:b/>
          <w:bCs/>
        </w:rPr>
        <w:t>4. Functions &amp; Modularity</w:t>
      </w:r>
    </w:p>
    <w:p w14:paraId="5BB54B43" w14:textId="77777777" w:rsidR="00D56186" w:rsidRPr="00D56186" w:rsidRDefault="00D56186" w:rsidP="00D56186">
      <w:pPr>
        <w:numPr>
          <w:ilvl w:val="0"/>
          <w:numId w:val="111"/>
        </w:numPr>
      </w:pPr>
      <w:r w:rsidRPr="00D56186">
        <w:lastRenderedPageBreak/>
        <w:t>Use functions for repeated tasks and return meaningful exit codes.</w:t>
      </w:r>
    </w:p>
    <w:p w14:paraId="55152008" w14:textId="77777777" w:rsidR="00D56186" w:rsidRPr="00D56186" w:rsidRDefault="00D56186" w:rsidP="00D56186">
      <w:pPr>
        <w:numPr>
          <w:ilvl w:val="0"/>
          <w:numId w:val="111"/>
        </w:numPr>
      </w:pPr>
      <w:r w:rsidRPr="00D56186">
        <w:t>Use local variables inside functions.</w:t>
      </w:r>
    </w:p>
    <w:p w14:paraId="267AB2D1" w14:textId="77777777" w:rsidR="00D56186" w:rsidRPr="00D56186" w:rsidRDefault="00D56186" w:rsidP="00D56186">
      <w:r w:rsidRPr="00D56186">
        <w:rPr>
          <w:b/>
          <w:bCs/>
        </w:rPr>
        <w:t>5. Logging &amp; Error Handling</w:t>
      </w:r>
    </w:p>
    <w:p w14:paraId="4C2AC295" w14:textId="77777777" w:rsidR="00D56186" w:rsidRPr="00D56186" w:rsidRDefault="00D56186" w:rsidP="00D56186">
      <w:pPr>
        <w:numPr>
          <w:ilvl w:val="0"/>
          <w:numId w:val="112"/>
        </w:numPr>
      </w:pPr>
      <w:r w:rsidRPr="00D56186">
        <w:t>Use logging function:</w:t>
      </w:r>
    </w:p>
    <w:p w14:paraId="1F77B2FC" w14:textId="77777777" w:rsidR="00D56186" w:rsidRPr="00D56186" w:rsidRDefault="00D56186" w:rsidP="00D56186">
      <w:pPr>
        <w:numPr>
          <w:ilvl w:val="0"/>
          <w:numId w:val="112"/>
        </w:numPr>
      </w:pPr>
      <w:proofErr w:type="gramStart"/>
      <w:r w:rsidRPr="00D56186">
        <w:t>log(</w:t>
      </w:r>
      <w:proofErr w:type="gramEnd"/>
      <w:r w:rsidRPr="00D56186">
        <w:t xml:space="preserve">) </w:t>
      </w:r>
      <w:proofErr w:type="gramStart"/>
      <w:r w:rsidRPr="00D56186">
        <w:t>{ echo</w:t>
      </w:r>
      <w:proofErr w:type="gramEnd"/>
      <w:r w:rsidRPr="00D56186">
        <w:t xml:space="preserve"> "[$(date '+%F %T')] $*"</w:t>
      </w:r>
      <w:proofErr w:type="gramStart"/>
      <w:r w:rsidRPr="00D56186">
        <w:t>; }</w:t>
      </w:r>
      <w:proofErr w:type="gramEnd"/>
    </w:p>
    <w:p w14:paraId="4E1A33C1" w14:textId="77777777" w:rsidR="00D56186" w:rsidRPr="00D56186" w:rsidRDefault="00D56186" w:rsidP="00D56186">
      <w:pPr>
        <w:numPr>
          <w:ilvl w:val="0"/>
          <w:numId w:val="112"/>
        </w:numPr>
      </w:pPr>
      <w:r w:rsidRPr="00D56186">
        <w:t>Redirect logs to file and syslog if required.</w:t>
      </w:r>
    </w:p>
    <w:p w14:paraId="5E405485" w14:textId="77777777" w:rsidR="00D56186" w:rsidRPr="00D56186" w:rsidRDefault="00D56186" w:rsidP="00D56186">
      <w:r w:rsidRPr="00D56186">
        <w:rPr>
          <w:b/>
          <w:bCs/>
        </w:rPr>
        <w:t>6. Configuration</w:t>
      </w:r>
    </w:p>
    <w:p w14:paraId="64F75140" w14:textId="77777777" w:rsidR="00D56186" w:rsidRPr="00D56186" w:rsidRDefault="00D56186" w:rsidP="00D56186">
      <w:pPr>
        <w:numPr>
          <w:ilvl w:val="0"/>
          <w:numId w:val="113"/>
        </w:numPr>
      </w:pPr>
      <w:r w:rsidRPr="00D56186">
        <w:t>Keep config in separate file (e.g., /etc/</w:t>
      </w:r>
      <w:proofErr w:type="spellStart"/>
      <w:r w:rsidRPr="00D56186">
        <w:t>myapp.conf</w:t>
      </w:r>
      <w:proofErr w:type="spellEnd"/>
      <w:r w:rsidRPr="00D56186">
        <w:t xml:space="preserve"> or ~/.config/</w:t>
      </w:r>
      <w:proofErr w:type="spellStart"/>
      <w:r w:rsidRPr="00D56186">
        <w:t>myapp.conf</w:t>
      </w:r>
      <w:proofErr w:type="spellEnd"/>
      <w:r w:rsidRPr="00D56186">
        <w:t>) and source it.</w:t>
      </w:r>
    </w:p>
    <w:p w14:paraId="7EF4E368" w14:textId="77777777" w:rsidR="00D56186" w:rsidRPr="00D56186" w:rsidRDefault="00D56186" w:rsidP="00D56186">
      <w:pPr>
        <w:numPr>
          <w:ilvl w:val="0"/>
          <w:numId w:val="113"/>
        </w:numPr>
      </w:pPr>
      <w:r w:rsidRPr="00D56186">
        <w:t>Avoid hard-coded paths.</w:t>
      </w:r>
    </w:p>
    <w:p w14:paraId="13C500D9" w14:textId="77777777" w:rsidR="00D56186" w:rsidRPr="00D56186" w:rsidRDefault="00D56186" w:rsidP="00D56186">
      <w:r w:rsidRPr="00D56186">
        <w:rPr>
          <w:b/>
          <w:bCs/>
        </w:rPr>
        <w:t>7. Idempotency</w:t>
      </w:r>
    </w:p>
    <w:p w14:paraId="07BE4640" w14:textId="77777777" w:rsidR="00D56186" w:rsidRPr="00D56186" w:rsidRDefault="00D56186" w:rsidP="00D56186">
      <w:pPr>
        <w:numPr>
          <w:ilvl w:val="0"/>
          <w:numId w:val="114"/>
        </w:numPr>
      </w:pPr>
      <w:r w:rsidRPr="00D56186">
        <w:t>Design operations to be safe to rerun.</w:t>
      </w:r>
    </w:p>
    <w:p w14:paraId="2999A851" w14:textId="77777777" w:rsidR="00D56186" w:rsidRPr="00D56186" w:rsidRDefault="00D56186" w:rsidP="00D56186">
      <w:r w:rsidRPr="00D56186">
        <w:rPr>
          <w:b/>
          <w:bCs/>
        </w:rPr>
        <w:t>8. Testing &amp; Versioning</w:t>
      </w:r>
    </w:p>
    <w:p w14:paraId="06DB0591" w14:textId="77777777" w:rsidR="00D56186" w:rsidRPr="00D56186" w:rsidRDefault="00D56186" w:rsidP="00D56186">
      <w:pPr>
        <w:numPr>
          <w:ilvl w:val="0"/>
          <w:numId w:val="115"/>
        </w:numPr>
      </w:pPr>
      <w:r w:rsidRPr="00D56186">
        <w:t>Keep scripts in version control (git).</w:t>
      </w:r>
    </w:p>
    <w:p w14:paraId="1B7152DC" w14:textId="77777777" w:rsidR="00D56186" w:rsidRPr="00D56186" w:rsidRDefault="00D56186" w:rsidP="00D56186">
      <w:pPr>
        <w:numPr>
          <w:ilvl w:val="0"/>
          <w:numId w:val="115"/>
        </w:numPr>
      </w:pPr>
      <w:r w:rsidRPr="00D56186">
        <w:t>Tag releases.</w:t>
      </w:r>
    </w:p>
    <w:p w14:paraId="65848AD3" w14:textId="77777777" w:rsidR="00D56186" w:rsidRPr="00D56186" w:rsidRDefault="00D56186" w:rsidP="00D56186">
      <w:pPr>
        <w:numPr>
          <w:ilvl w:val="0"/>
          <w:numId w:val="115"/>
        </w:numPr>
      </w:pPr>
      <w:r w:rsidRPr="00D56186">
        <w:t>Write simple tests or dry-run modes (--dry-run).</w:t>
      </w:r>
    </w:p>
    <w:p w14:paraId="28CEB6BE" w14:textId="77777777" w:rsidR="00D56186" w:rsidRPr="00D56186" w:rsidRDefault="00D56186" w:rsidP="00D56186">
      <w:r w:rsidRPr="00D56186">
        <w:rPr>
          <w:b/>
          <w:bCs/>
        </w:rPr>
        <w:t>9. Security</w:t>
      </w:r>
    </w:p>
    <w:p w14:paraId="1D4554B1" w14:textId="77777777" w:rsidR="00D56186" w:rsidRPr="00D56186" w:rsidRDefault="00D56186" w:rsidP="00D56186">
      <w:pPr>
        <w:numPr>
          <w:ilvl w:val="0"/>
          <w:numId w:val="116"/>
        </w:numPr>
      </w:pPr>
      <w:r w:rsidRPr="00D56186">
        <w:t>Avoid using eval on untrusted input.</w:t>
      </w:r>
    </w:p>
    <w:p w14:paraId="07CED096" w14:textId="77777777" w:rsidR="00D56186" w:rsidRPr="00D56186" w:rsidRDefault="00D56186" w:rsidP="00D56186">
      <w:pPr>
        <w:numPr>
          <w:ilvl w:val="0"/>
          <w:numId w:val="116"/>
        </w:numPr>
      </w:pPr>
      <w:r w:rsidRPr="00D56186">
        <w:t>Sanitize filenames: handle spaces, newlines (use IFS=$'\n\t').</w:t>
      </w:r>
    </w:p>
    <w:p w14:paraId="2424CC82" w14:textId="77777777" w:rsidR="00D56186" w:rsidRPr="00D56186" w:rsidRDefault="00D56186" w:rsidP="00D56186">
      <w:pPr>
        <w:numPr>
          <w:ilvl w:val="0"/>
          <w:numId w:val="116"/>
        </w:numPr>
      </w:pPr>
      <w:r w:rsidRPr="00D56186">
        <w:t>Avoid embedding secrets on the command line.</w:t>
      </w:r>
    </w:p>
    <w:p w14:paraId="32C64BAD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Maintainable shell scripts follow clear naming, modular design, robust error handling, logging, configuration separation, and version control practices.</w:t>
      </w:r>
    </w:p>
    <w:p w14:paraId="7C520B61" w14:textId="77777777" w:rsidR="00D56186" w:rsidRPr="00D56186" w:rsidRDefault="00D56186" w:rsidP="00D56186">
      <w:r w:rsidRPr="00D56186">
        <w:pict w14:anchorId="0D0D30F5">
          <v:rect id="_x0000_i4252" style="width:0;height:1.5pt" o:hralign="center" o:hrstd="t" o:hr="t" fillcolor="#a0a0a0" stroked="f"/>
        </w:pict>
      </w:r>
    </w:p>
    <w:p w14:paraId="728B78C7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>Q68. Explain debugging shell scripts using set -x, PS4, selective tracing, and variable inspection.</w:t>
      </w:r>
    </w:p>
    <w:p w14:paraId="6BA563E6" w14:textId="77777777" w:rsidR="00D56186" w:rsidRPr="00D56186" w:rsidRDefault="00D56186" w:rsidP="00D56186">
      <w:r w:rsidRPr="00D56186">
        <w:rPr>
          <w:b/>
          <w:bCs/>
        </w:rPr>
        <w:t>1. set -x (Tracing)</w:t>
      </w:r>
    </w:p>
    <w:p w14:paraId="42F66744" w14:textId="77777777" w:rsidR="00D56186" w:rsidRPr="00D56186" w:rsidRDefault="00D56186" w:rsidP="00D56186">
      <w:pPr>
        <w:numPr>
          <w:ilvl w:val="0"/>
          <w:numId w:val="117"/>
        </w:numPr>
      </w:pPr>
      <w:r w:rsidRPr="00D56186">
        <w:t>Enable: set -x (or run script with bash -x script.sh)—prints each command after expansion before execution.</w:t>
      </w:r>
    </w:p>
    <w:p w14:paraId="01E46729" w14:textId="77777777" w:rsidR="00D56186" w:rsidRPr="00D56186" w:rsidRDefault="00D56186" w:rsidP="00D56186">
      <w:pPr>
        <w:numPr>
          <w:ilvl w:val="0"/>
          <w:numId w:val="117"/>
        </w:numPr>
      </w:pPr>
      <w:r w:rsidRPr="00D56186">
        <w:t>Disable: set +x.</w:t>
      </w:r>
    </w:p>
    <w:p w14:paraId="32564000" w14:textId="77777777" w:rsidR="00D56186" w:rsidRPr="00D56186" w:rsidRDefault="00D56186" w:rsidP="00D56186">
      <w:r w:rsidRPr="00D56186">
        <w:rPr>
          <w:b/>
          <w:bCs/>
        </w:rPr>
        <w:t>2. PS4 Customization</w:t>
      </w:r>
    </w:p>
    <w:p w14:paraId="31E20B02" w14:textId="77777777" w:rsidR="00D56186" w:rsidRPr="00D56186" w:rsidRDefault="00D56186" w:rsidP="00D56186">
      <w:pPr>
        <w:numPr>
          <w:ilvl w:val="0"/>
          <w:numId w:val="118"/>
        </w:numPr>
      </w:pPr>
      <w:r w:rsidRPr="00D56186">
        <w:t>PS4 defines trace prefix. Including $LINENO and function names improves trace utility:</w:t>
      </w:r>
    </w:p>
    <w:p w14:paraId="47CD0F63" w14:textId="77777777" w:rsidR="00D56186" w:rsidRPr="00D56186" w:rsidRDefault="00D56186" w:rsidP="00D56186">
      <w:pPr>
        <w:numPr>
          <w:ilvl w:val="0"/>
          <w:numId w:val="118"/>
        </w:numPr>
      </w:pPr>
      <w:r w:rsidRPr="00D56186">
        <w:t>export PS4='+ ${BASH_SOURCE</w:t>
      </w:r>
      <w:proofErr w:type="gramStart"/>
      <w:r w:rsidRPr="00D56186">
        <w:t>}:$</w:t>
      </w:r>
      <w:proofErr w:type="gramEnd"/>
      <w:r w:rsidRPr="00D56186">
        <w:t>{LINENO</w:t>
      </w:r>
      <w:proofErr w:type="gramStart"/>
      <w:r w:rsidRPr="00D56186">
        <w:t>}:$</w:t>
      </w:r>
      <w:proofErr w:type="gramEnd"/>
      <w:r w:rsidRPr="00D56186">
        <w:t>{</w:t>
      </w:r>
      <w:proofErr w:type="gramStart"/>
      <w:r w:rsidRPr="00D56186">
        <w:t>FUNCNAME[</w:t>
      </w:r>
      <w:proofErr w:type="gramEnd"/>
      <w:r w:rsidRPr="00D56186">
        <w:t>0]}: '</w:t>
      </w:r>
    </w:p>
    <w:p w14:paraId="20D423A1" w14:textId="77777777" w:rsidR="00D56186" w:rsidRPr="00D56186" w:rsidRDefault="00D56186" w:rsidP="00D56186">
      <w:pPr>
        <w:numPr>
          <w:ilvl w:val="0"/>
          <w:numId w:val="118"/>
        </w:numPr>
      </w:pPr>
      <w:r w:rsidRPr="00D56186">
        <w:t>set -x</w:t>
      </w:r>
    </w:p>
    <w:p w14:paraId="0567A917" w14:textId="77777777" w:rsidR="00D56186" w:rsidRPr="00D56186" w:rsidRDefault="00D56186" w:rsidP="00D56186">
      <w:pPr>
        <w:numPr>
          <w:ilvl w:val="0"/>
          <w:numId w:val="118"/>
        </w:numPr>
      </w:pPr>
      <w:r w:rsidRPr="00D56186">
        <w:lastRenderedPageBreak/>
        <w:t>Output shows contextual location of each traced command.</w:t>
      </w:r>
    </w:p>
    <w:p w14:paraId="74CE8369" w14:textId="77777777" w:rsidR="00D56186" w:rsidRPr="00D56186" w:rsidRDefault="00D56186" w:rsidP="00D56186">
      <w:r w:rsidRPr="00D56186">
        <w:rPr>
          <w:b/>
          <w:bCs/>
        </w:rPr>
        <w:t>3. Selective Tracing</w:t>
      </w:r>
    </w:p>
    <w:p w14:paraId="31944BDB" w14:textId="77777777" w:rsidR="00D56186" w:rsidRPr="00D56186" w:rsidRDefault="00D56186" w:rsidP="00D56186">
      <w:pPr>
        <w:numPr>
          <w:ilvl w:val="0"/>
          <w:numId w:val="119"/>
        </w:numPr>
      </w:pPr>
      <w:r w:rsidRPr="00D56186">
        <w:t>Surround problematic blocks with set -x / set +x to limit noise.</w:t>
      </w:r>
    </w:p>
    <w:p w14:paraId="212EDC03" w14:textId="77777777" w:rsidR="00D56186" w:rsidRPr="00D56186" w:rsidRDefault="00D56186" w:rsidP="00D56186">
      <w:r w:rsidRPr="00D56186">
        <w:rPr>
          <w:b/>
          <w:bCs/>
        </w:rPr>
        <w:t>4. Variable Inspection</w:t>
      </w:r>
    </w:p>
    <w:p w14:paraId="1DBB358F" w14:textId="77777777" w:rsidR="00D56186" w:rsidRPr="00D56186" w:rsidRDefault="00D56186" w:rsidP="00D56186">
      <w:pPr>
        <w:numPr>
          <w:ilvl w:val="0"/>
          <w:numId w:val="120"/>
        </w:numPr>
      </w:pPr>
      <w:r w:rsidRPr="00D56186">
        <w:t>Use echo or formatted debug function:</w:t>
      </w:r>
    </w:p>
    <w:p w14:paraId="320279F4" w14:textId="77777777" w:rsidR="00D56186" w:rsidRPr="00D56186" w:rsidRDefault="00D56186" w:rsidP="00D56186">
      <w:pPr>
        <w:numPr>
          <w:ilvl w:val="0"/>
          <w:numId w:val="120"/>
        </w:numPr>
      </w:pPr>
      <w:proofErr w:type="spellStart"/>
      <w:proofErr w:type="gramStart"/>
      <w:r w:rsidRPr="00D56186">
        <w:t>dbg</w:t>
      </w:r>
      <w:proofErr w:type="spellEnd"/>
      <w:r w:rsidRPr="00D56186">
        <w:t>(</w:t>
      </w:r>
      <w:proofErr w:type="gramEnd"/>
      <w:r w:rsidRPr="00D56186">
        <w:t xml:space="preserve">) </w:t>
      </w:r>
      <w:proofErr w:type="gramStart"/>
      <w:r w:rsidRPr="00D56186">
        <w:t xml:space="preserve">{ </w:t>
      </w:r>
      <w:proofErr w:type="spellStart"/>
      <w:r w:rsidRPr="00D56186">
        <w:t>printf</w:t>
      </w:r>
      <w:proofErr w:type="spellEnd"/>
      <w:proofErr w:type="gramEnd"/>
      <w:r w:rsidRPr="00D56186">
        <w:t xml:space="preserve"> '[%s] %s=%q\n' "$(date '+%T')" "$1" "$(eval echo \$$1)"</w:t>
      </w:r>
      <w:proofErr w:type="gramStart"/>
      <w:r w:rsidRPr="00D56186">
        <w:t>; }</w:t>
      </w:r>
      <w:proofErr w:type="gramEnd"/>
    </w:p>
    <w:p w14:paraId="240D58AA" w14:textId="77777777" w:rsidR="00D56186" w:rsidRPr="00D56186" w:rsidRDefault="00D56186" w:rsidP="00D56186">
      <w:pPr>
        <w:numPr>
          <w:ilvl w:val="0"/>
          <w:numId w:val="120"/>
        </w:numPr>
      </w:pPr>
      <w:proofErr w:type="spellStart"/>
      <w:r w:rsidRPr="00D56186">
        <w:t>dbg</w:t>
      </w:r>
      <w:proofErr w:type="spellEnd"/>
      <w:r w:rsidRPr="00D56186">
        <w:t xml:space="preserve"> VAR_NAME</w:t>
      </w:r>
    </w:p>
    <w:p w14:paraId="2F0F2F20" w14:textId="77777777" w:rsidR="00D56186" w:rsidRPr="00D56186" w:rsidRDefault="00D56186" w:rsidP="00D56186">
      <w:pPr>
        <w:numPr>
          <w:ilvl w:val="0"/>
          <w:numId w:val="120"/>
        </w:numPr>
      </w:pPr>
      <w:r w:rsidRPr="00D56186">
        <w:t xml:space="preserve">Use </w:t>
      </w:r>
      <w:proofErr w:type="gramStart"/>
      <w:r w:rsidRPr="00D56186">
        <w:t>declare</w:t>
      </w:r>
      <w:proofErr w:type="gramEnd"/>
      <w:r w:rsidRPr="00D56186">
        <w:t xml:space="preserve"> -p var to print type and value.</w:t>
      </w:r>
    </w:p>
    <w:p w14:paraId="748FAF65" w14:textId="77777777" w:rsidR="00D56186" w:rsidRPr="00D56186" w:rsidRDefault="00D56186" w:rsidP="00D56186">
      <w:r w:rsidRPr="00D56186">
        <w:rPr>
          <w:b/>
          <w:bCs/>
        </w:rPr>
        <w:t>5. Use trap</w:t>
      </w:r>
    </w:p>
    <w:p w14:paraId="4748AE8D" w14:textId="77777777" w:rsidR="00D56186" w:rsidRPr="00D56186" w:rsidRDefault="00D56186" w:rsidP="00D56186">
      <w:pPr>
        <w:numPr>
          <w:ilvl w:val="0"/>
          <w:numId w:val="121"/>
        </w:numPr>
      </w:pPr>
      <w:r w:rsidRPr="00D56186">
        <w:t>Trap errors and print context:</w:t>
      </w:r>
    </w:p>
    <w:p w14:paraId="4A5D309D" w14:textId="77777777" w:rsidR="00D56186" w:rsidRPr="00D56186" w:rsidRDefault="00D56186" w:rsidP="00D56186">
      <w:pPr>
        <w:numPr>
          <w:ilvl w:val="0"/>
          <w:numId w:val="121"/>
        </w:numPr>
      </w:pPr>
      <w:r w:rsidRPr="00D56186">
        <w:t>trap 'echo "Error at line $LINENO"; exit 1' ERR</w:t>
      </w:r>
    </w:p>
    <w:p w14:paraId="741EC542" w14:textId="77777777" w:rsidR="00D56186" w:rsidRPr="00D56186" w:rsidRDefault="00D56186" w:rsidP="00D56186">
      <w:pPr>
        <w:numPr>
          <w:ilvl w:val="0"/>
          <w:numId w:val="121"/>
        </w:numPr>
      </w:pPr>
      <w:r w:rsidRPr="00D56186">
        <w:t xml:space="preserve">set -o </w:t>
      </w:r>
      <w:proofErr w:type="spellStart"/>
      <w:r w:rsidRPr="00D56186">
        <w:t>errtrace</w:t>
      </w:r>
      <w:proofErr w:type="spellEnd"/>
    </w:p>
    <w:p w14:paraId="5B826717" w14:textId="77777777" w:rsidR="00D56186" w:rsidRPr="00D56186" w:rsidRDefault="00D56186" w:rsidP="00D56186">
      <w:r w:rsidRPr="00D56186">
        <w:rPr>
          <w:b/>
          <w:bCs/>
        </w:rPr>
        <w:t>6. Test Inputs &amp; Dry Runs</w:t>
      </w:r>
    </w:p>
    <w:p w14:paraId="34B9CFC6" w14:textId="77777777" w:rsidR="00D56186" w:rsidRPr="00D56186" w:rsidRDefault="00D56186" w:rsidP="00D56186">
      <w:pPr>
        <w:numPr>
          <w:ilvl w:val="0"/>
          <w:numId w:val="122"/>
        </w:numPr>
      </w:pPr>
      <w:r w:rsidRPr="00D56186">
        <w:t>Add --dry-run flag and branch logic to skip destructive commands.</w:t>
      </w:r>
    </w:p>
    <w:p w14:paraId="5764A06A" w14:textId="77777777" w:rsidR="00D56186" w:rsidRPr="00D56186" w:rsidRDefault="00D56186" w:rsidP="00D56186">
      <w:r w:rsidRPr="00D56186">
        <w:rPr>
          <w:b/>
          <w:bCs/>
        </w:rPr>
        <w:t>7. External Tools</w:t>
      </w:r>
    </w:p>
    <w:p w14:paraId="4A6AF945" w14:textId="77777777" w:rsidR="00D56186" w:rsidRPr="00D56186" w:rsidRDefault="00D56186" w:rsidP="00D56186">
      <w:pPr>
        <w:numPr>
          <w:ilvl w:val="0"/>
          <w:numId w:val="123"/>
        </w:numPr>
      </w:pPr>
      <w:proofErr w:type="spellStart"/>
      <w:r w:rsidRPr="00D56186">
        <w:t>shellcheck</w:t>
      </w:r>
      <w:proofErr w:type="spellEnd"/>
      <w:r w:rsidRPr="00D56186">
        <w:t xml:space="preserve"> linting identifies common issues before runtime.</w:t>
      </w:r>
    </w:p>
    <w:p w14:paraId="04E9A217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Combine set -x, a meaningful PS4, selective tracing, variable logging, and traps to pinpoint failures effectively in shell scripts.</w:t>
      </w:r>
    </w:p>
    <w:p w14:paraId="11FBED8D" w14:textId="77777777" w:rsidR="00D56186" w:rsidRPr="00D56186" w:rsidRDefault="00D56186" w:rsidP="00D56186">
      <w:r w:rsidRPr="00D56186">
        <w:pict w14:anchorId="4E1BDD07">
          <v:rect id="_x0000_i4253" style="width:0;height:1.5pt" o:hralign="center" o:hrstd="t" o:hr="t" fillcolor="#a0a0a0" stroked="f"/>
        </w:pict>
      </w:r>
    </w:p>
    <w:p w14:paraId="08D4FF9C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 xml:space="preserve">Q69. Explain </w:t>
      </w:r>
      <w:proofErr w:type="spellStart"/>
      <w:r w:rsidRPr="00D56186">
        <w:rPr>
          <w:b/>
          <w:bCs/>
        </w:rPr>
        <w:t>bc</w:t>
      </w:r>
      <w:proofErr w:type="spellEnd"/>
      <w:r w:rsidRPr="00D56186">
        <w:rPr>
          <w:b/>
          <w:bCs/>
        </w:rPr>
        <w:t xml:space="preserve"> programming features such as variables, control structures, scale, functions, and script execution. Provide a small example script.</w:t>
      </w:r>
    </w:p>
    <w:p w14:paraId="6E5EBECA" w14:textId="77777777" w:rsidR="00D56186" w:rsidRPr="00D56186" w:rsidRDefault="00D56186" w:rsidP="00D56186">
      <w:r w:rsidRPr="00D56186">
        <w:rPr>
          <w:b/>
          <w:bCs/>
        </w:rPr>
        <w:t xml:space="preserve">1. </w:t>
      </w:r>
      <w:proofErr w:type="spellStart"/>
      <w:r w:rsidRPr="00D56186">
        <w:rPr>
          <w:b/>
          <w:bCs/>
        </w:rPr>
        <w:t>bc</w:t>
      </w:r>
      <w:proofErr w:type="spellEnd"/>
      <w:r w:rsidRPr="00D56186">
        <w:rPr>
          <w:b/>
          <w:bCs/>
        </w:rPr>
        <w:t xml:space="preserve"> Overview</w:t>
      </w:r>
    </w:p>
    <w:p w14:paraId="43CA3149" w14:textId="77777777" w:rsidR="00D56186" w:rsidRPr="00D56186" w:rsidRDefault="00D56186" w:rsidP="00D56186">
      <w:pPr>
        <w:numPr>
          <w:ilvl w:val="0"/>
          <w:numId w:val="124"/>
        </w:numPr>
      </w:pPr>
      <w:r w:rsidRPr="00D56186">
        <w:t>Arbitrary-precision calculator language suitable for non-integer arithmetic, scriptable math, and reporting.</w:t>
      </w:r>
    </w:p>
    <w:p w14:paraId="3ED1988F" w14:textId="77777777" w:rsidR="00D56186" w:rsidRPr="00D56186" w:rsidRDefault="00D56186" w:rsidP="00D56186">
      <w:r w:rsidRPr="00D56186">
        <w:rPr>
          <w:b/>
          <w:bCs/>
        </w:rPr>
        <w:t>2. Variables</w:t>
      </w:r>
    </w:p>
    <w:p w14:paraId="09D67407" w14:textId="77777777" w:rsidR="00D56186" w:rsidRPr="00D56186" w:rsidRDefault="00D56186" w:rsidP="00D56186">
      <w:pPr>
        <w:numPr>
          <w:ilvl w:val="0"/>
          <w:numId w:val="125"/>
        </w:numPr>
      </w:pPr>
      <w:r w:rsidRPr="00D56186">
        <w:t>Assign: a = 10</w:t>
      </w:r>
    </w:p>
    <w:p w14:paraId="032DEE5D" w14:textId="77777777" w:rsidR="00D56186" w:rsidRPr="00D56186" w:rsidRDefault="00D56186" w:rsidP="00D56186">
      <w:pPr>
        <w:numPr>
          <w:ilvl w:val="0"/>
          <w:numId w:val="125"/>
        </w:numPr>
      </w:pPr>
      <w:r w:rsidRPr="00D56186">
        <w:t>Use in expressions: a * 2</w:t>
      </w:r>
    </w:p>
    <w:p w14:paraId="141E13A5" w14:textId="77777777" w:rsidR="00D56186" w:rsidRPr="00D56186" w:rsidRDefault="00D56186" w:rsidP="00D56186">
      <w:r w:rsidRPr="00D56186">
        <w:rPr>
          <w:b/>
          <w:bCs/>
        </w:rPr>
        <w:t>3. Scale (Precision)</w:t>
      </w:r>
    </w:p>
    <w:p w14:paraId="60E45AB6" w14:textId="77777777" w:rsidR="00D56186" w:rsidRPr="00D56186" w:rsidRDefault="00D56186" w:rsidP="00D56186">
      <w:pPr>
        <w:numPr>
          <w:ilvl w:val="0"/>
          <w:numId w:val="126"/>
        </w:numPr>
      </w:pPr>
      <w:r w:rsidRPr="00D56186">
        <w:t>scale = 5 controls fractional digits in division results.</w:t>
      </w:r>
    </w:p>
    <w:p w14:paraId="3378EAAF" w14:textId="77777777" w:rsidR="00D56186" w:rsidRPr="00D56186" w:rsidRDefault="00D56186" w:rsidP="00D56186">
      <w:r w:rsidRPr="00D56186">
        <w:rPr>
          <w:b/>
          <w:bCs/>
        </w:rPr>
        <w:t>4. Control Structures</w:t>
      </w:r>
    </w:p>
    <w:p w14:paraId="40D00B00" w14:textId="77777777" w:rsidR="00D56186" w:rsidRPr="00D56186" w:rsidRDefault="00D56186" w:rsidP="00D56186">
      <w:pPr>
        <w:numPr>
          <w:ilvl w:val="0"/>
          <w:numId w:val="127"/>
        </w:numPr>
      </w:pPr>
      <w:r w:rsidRPr="00D56186">
        <w:t>if:</w:t>
      </w:r>
    </w:p>
    <w:p w14:paraId="0842C729" w14:textId="77777777" w:rsidR="00D56186" w:rsidRPr="00D56186" w:rsidRDefault="00D56186" w:rsidP="00D56186">
      <w:pPr>
        <w:numPr>
          <w:ilvl w:val="0"/>
          <w:numId w:val="127"/>
        </w:numPr>
      </w:pPr>
      <w:r w:rsidRPr="00D56186">
        <w:t>if (x &gt; y) print "x larger\n"</w:t>
      </w:r>
    </w:p>
    <w:p w14:paraId="04DF204D" w14:textId="77777777" w:rsidR="00D56186" w:rsidRPr="00D56186" w:rsidRDefault="00D56186" w:rsidP="00D56186">
      <w:pPr>
        <w:numPr>
          <w:ilvl w:val="0"/>
          <w:numId w:val="127"/>
        </w:numPr>
      </w:pPr>
      <w:r w:rsidRPr="00D56186">
        <w:lastRenderedPageBreak/>
        <w:t>for loops:</w:t>
      </w:r>
    </w:p>
    <w:p w14:paraId="7EE6EA7B" w14:textId="77777777" w:rsidR="00D56186" w:rsidRPr="00D56186" w:rsidRDefault="00D56186" w:rsidP="00D56186">
      <w:pPr>
        <w:numPr>
          <w:ilvl w:val="0"/>
          <w:numId w:val="127"/>
        </w:numPr>
      </w:pPr>
      <w:r w:rsidRPr="00D56186">
        <w:t>for (</w:t>
      </w:r>
      <w:proofErr w:type="spellStart"/>
      <w:r w:rsidRPr="00D56186">
        <w:t>i</w:t>
      </w:r>
      <w:proofErr w:type="spellEnd"/>
      <w:r w:rsidRPr="00D56186">
        <w:t xml:space="preserve">=1; </w:t>
      </w:r>
      <w:proofErr w:type="spellStart"/>
      <w:r w:rsidRPr="00D56186">
        <w:t>i</w:t>
      </w:r>
      <w:proofErr w:type="spellEnd"/>
      <w:r w:rsidRPr="00D56186">
        <w:t xml:space="preserve">&lt;=5; </w:t>
      </w:r>
      <w:proofErr w:type="spellStart"/>
      <w:r w:rsidRPr="00D56186">
        <w:t>i</w:t>
      </w:r>
      <w:proofErr w:type="spellEnd"/>
      <w:r w:rsidRPr="00D56186">
        <w:t xml:space="preserve">++) print </w:t>
      </w:r>
      <w:proofErr w:type="spellStart"/>
      <w:r w:rsidRPr="00D56186">
        <w:t>i</w:t>
      </w:r>
      <w:proofErr w:type="spellEnd"/>
    </w:p>
    <w:p w14:paraId="7BBE7FF1" w14:textId="77777777" w:rsidR="00D56186" w:rsidRPr="00D56186" w:rsidRDefault="00D56186" w:rsidP="00D56186">
      <w:r w:rsidRPr="00D56186">
        <w:rPr>
          <w:b/>
          <w:bCs/>
        </w:rPr>
        <w:t>5. Functions</w:t>
      </w:r>
    </w:p>
    <w:p w14:paraId="563F4C24" w14:textId="77777777" w:rsidR="00D56186" w:rsidRPr="00D56186" w:rsidRDefault="00D56186" w:rsidP="00D56186">
      <w:pPr>
        <w:numPr>
          <w:ilvl w:val="0"/>
          <w:numId w:val="128"/>
        </w:numPr>
      </w:pPr>
      <w:r w:rsidRPr="00D56186">
        <w:t>Define:</w:t>
      </w:r>
    </w:p>
    <w:p w14:paraId="5558EA34" w14:textId="77777777" w:rsidR="00D56186" w:rsidRPr="00D56186" w:rsidRDefault="00D56186" w:rsidP="00D56186">
      <w:pPr>
        <w:numPr>
          <w:ilvl w:val="0"/>
          <w:numId w:val="128"/>
        </w:numPr>
      </w:pPr>
      <w:r w:rsidRPr="00D56186">
        <w:t xml:space="preserve">define square(x) </w:t>
      </w:r>
      <w:proofErr w:type="gramStart"/>
      <w:r w:rsidRPr="00D56186">
        <w:t>{ return</w:t>
      </w:r>
      <w:proofErr w:type="gramEnd"/>
      <w:r w:rsidRPr="00D56186">
        <w:t xml:space="preserve"> x * </w:t>
      </w:r>
      <w:proofErr w:type="gramStart"/>
      <w:r w:rsidRPr="00D56186">
        <w:t>x }</w:t>
      </w:r>
      <w:proofErr w:type="gramEnd"/>
    </w:p>
    <w:p w14:paraId="4F1DA0A9" w14:textId="77777777" w:rsidR="00D56186" w:rsidRPr="00D56186" w:rsidRDefault="00D56186" w:rsidP="00D56186">
      <w:r w:rsidRPr="00D56186">
        <w:t xml:space="preserve">Call: </w:t>
      </w:r>
      <w:proofErr w:type="gramStart"/>
      <w:r w:rsidRPr="00D56186">
        <w:t>square(</w:t>
      </w:r>
      <w:proofErr w:type="gramEnd"/>
      <w:r w:rsidRPr="00D56186">
        <w:t>3)</w:t>
      </w:r>
    </w:p>
    <w:p w14:paraId="3EA95015" w14:textId="77777777" w:rsidR="00D56186" w:rsidRPr="00D56186" w:rsidRDefault="00D56186" w:rsidP="00D56186">
      <w:r w:rsidRPr="00D56186">
        <w:rPr>
          <w:b/>
          <w:bCs/>
        </w:rPr>
        <w:t>6. Script Execution</w:t>
      </w:r>
    </w:p>
    <w:p w14:paraId="0072038F" w14:textId="77777777" w:rsidR="00D56186" w:rsidRPr="00D56186" w:rsidRDefault="00D56186" w:rsidP="00D56186">
      <w:pPr>
        <w:numPr>
          <w:ilvl w:val="0"/>
          <w:numId w:val="129"/>
        </w:numPr>
      </w:pPr>
      <w:proofErr w:type="spellStart"/>
      <w:r w:rsidRPr="00D56186">
        <w:t>bc</w:t>
      </w:r>
      <w:proofErr w:type="spellEnd"/>
      <w:r w:rsidRPr="00D56186">
        <w:t xml:space="preserve"> </w:t>
      </w:r>
      <w:proofErr w:type="spellStart"/>
      <w:proofErr w:type="gramStart"/>
      <w:r w:rsidRPr="00D56186">
        <w:t>script.bc</w:t>
      </w:r>
      <w:proofErr w:type="spellEnd"/>
      <w:proofErr w:type="gramEnd"/>
      <w:r w:rsidRPr="00D56186">
        <w:t xml:space="preserve"> or interactive mode </w:t>
      </w:r>
      <w:proofErr w:type="spellStart"/>
      <w:r w:rsidRPr="00D56186">
        <w:t>bc</w:t>
      </w:r>
      <w:proofErr w:type="spellEnd"/>
      <w:r w:rsidRPr="00D56186">
        <w:t xml:space="preserve"> -l (loads math library).</w:t>
      </w:r>
    </w:p>
    <w:p w14:paraId="30FF34D4" w14:textId="77777777" w:rsidR="00D56186" w:rsidRPr="00D56186" w:rsidRDefault="00D56186" w:rsidP="00D56186">
      <w:pPr>
        <w:numPr>
          <w:ilvl w:val="0"/>
          <w:numId w:val="129"/>
        </w:numPr>
      </w:pPr>
      <w:r w:rsidRPr="00D56186">
        <w:t>Here-string:</w:t>
      </w:r>
    </w:p>
    <w:p w14:paraId="499A857A" w14:textId="77777777" w:rsidR="00D56186" w:rsidRPr="00D56186" w:rsidRDefault="00D56186" w:rsidP="00D56186">
      <w:pPr>
        <w:numPr>
          <w:ilvl w:val="0"/>
          <w:numId w:val="129"/>
        </w:numPr>
      </w:pPr>
      <w:proofErr w:type="spellStart"/>
      <w:r w:rsidRPr="00D56186">
        <w:t>bc</w:t>
      </w:r>
      <w:proofErr w:type="spellEnd"/>
      <w:r w:rsidRPr="00D56186">
        <w:t xml:space="preserve"> &lt;&lt;&lt; "scale=4; 10/3"</w:t>
      </w:r>
    </w:p>
    <w:p w14:paraId="47FF8435" w14:textId="77777777" w:rsidR="00D56186" w:rsidRPr="00D56186" w:rsidRDefault="00D56186" w:rsidP="00D56186">
      <w:r w:rsidRPr="00D56186">
        <w:rPr>
          <w:b/>
          <w:bCs/>
        </w:rPr>
        <w:t>7. Example Script (</w:t>
      </w:r>
      <w:proofErr w:type="spellStart"/>
      <w:proofErr w:type="gramStart"/>
      <w:r w:rsidRPr="00D56186">
        <w:rPr>
          <w:b/>
          <w:bCs/>
        </w:rPr>
        <w:t>loan.bc</w:t>
      </w:r>
      <w:proofErr w:type="spellEnd"/>
      <w:proofErr w:type="gramEnd"/>
      <w:r w:rsidRPr="00D56186">
        <w:rPr>
          <w:b/>
          <w:bCs/>
        </w:rPr>
        <w:t>)</w:t>
      </w:r>
    </w:p>
    <w:p w14:paraId="307FB02F" w14:textId="77777777" w:rsidR="00D56186" w:rsidRPr="00D56186" w:rsidRDefault="00D56186" w:rsidP="00D56186">
      <w:r w:rsidRPr="00D56186">
        <w:t xml:space="preserve">/* </w:t>
      </w:r>
      <w:proofErr w:type="spellStart"/>
      <w:proofErr w:type="gramStart"/>
      <w:r w:rsidRPr="00D56186">
        <w:t>loan.bc</w:t>
      </w:r>
      <w:proofErr w:type="spellEnd"/>
      <w:proofErr w:type="gramEnd"/>
      <w:r w:rsidRPr="00D56186">
        <w:t xml:space="preserve"> — monthly payment calculator */</w:t>
      </w:r>
    </w:p>
    <w:p w14:paraId="2D96C721" w14:textId="77777777" w:rsidR="00D56186" w:rsidRPr="00D56186" w:rsidRDefault="00D56186" w:rsidP="00D56186">
      <w:r w:rsidRPr="00D56186">
        <w:t>scale = 10</w:t>
      </w:r>
    </w:p>
    <w:p w14:paraId="0C61FE7B" w14:textId="77777777" w:rsidR="00D56186" w:rsidRPr="00D56186" w:rsidRDefault="00D56186" w:rsidP="00D56186">
      <w:r w:rsidRPr="00D56186">
        <w:t xml:space="preserve">define </w:t>
      </w:r>
      <w:proofErr w:type="spellStart"/>
      <w:r w:rsidRPr="00D56186">
        <w:t>monthly_</w:t>
      </w:r>
      <w:proofErr w:type="gramStart"/>
      <w:r w:rsidRPr="00D56186">
        <w:t>payment</w:t>
      </w:r>
      <w:proofErr w:type="spellEnd"/>
      <w:r w:rsidRPr="00D56186">
        <w:t>(</w:t>
      </w:r>
      <w:proofErr w:type="gramEnd"/>
      <w:r w:rsidRPr="00D56186">
        <w:t>P, r, n) {</w:t>
      </w:r>
    </w:p>
    <w:p w14:paraId="266C5EB8" w14:textId="77777777" w:rsidR="00D56186" w:rsidRPr="00D56186" w:rsidRDefault="00D56186" w:rsidP="00D56186">
      <w:r w:rsidRPr="00D56186">
        <w:t xml:space="preserve">  if (r == 0) return P / n</w:t>
      </w:r>
    </w:p>
    <w:p w14:paraId="267A8EDD" w14:textId="77777777" w:rsidR="00D56186" w:rsidRPr="00D56186" w:rsidRDefault="00D56186" w:rsidP="00D56186">
      <w:r w:rsidRPr="00D56186">
        <w:t xml:space="preserve">  return (P * r) / (1 - (1 + r) ^ (-n))</w:t>
      </w:r>
    </w:p>
    <w:p w14:paraId="46C77BD7" w14:textId="77777777" w:rsidR="00D56186" w:rsidRPr="00D56186" w:rsidRDefault="00D56186" w:rsidP="00D56186">
      <w:r w:rsidRPr="00D56186">
        <w:t>}</w:t>
      </w:r>
    </w:p>
    <w:p w14:paraId="6DE6D2DA" w14:textId="77777777" w:rsidR="00D56186" w:rsidRPr="00D56186" w:rsidRDefault="00D56186" w:rsidP="00D56186">
      <w:r w:rsidRPr="00D56186">
        <w:t xml:space="preserve">print </w:t>
      </w:r>
      <w:proofErr w:type="spellStart"/>
      <w:r w:rsidRPr="00D56186">
        <w:t>monthly_</w:t>
      </w:r>
      <w:proofErr w:type="gramStart"/>
      <w:r w:rsidRPr="00D56186">
        <w:t>payment</w:t>
      </w:r>
      <w:proofErr w:type="spellEnd"/>
      <w:r w:rsidRPr="00D56186">
        <w:t>(</w:t>
      </w:r>
      <w:proofErr w:type="gramEnd"/>
      <w:r w:rsidRPr="00D56186">
        <w:t>135000, 0.0775/12, 180), "\n"</w:t>
      </w:r>
    </w:p>
    <w:p w14:paraId="4B33D6AD" w14:textId="77777777" w:rsidR="00D56186" w:rsidRPr="00D56186" w:rsidRDefault="00D56186" w:rsidP="00D56186">
      <w:r w:rsidRPr="00D56186">
        <w:t xml:space="preserve">Run with: </w:t>
      </w:r>
      <w:proofErr w:type="spellStart"/>
      <w:r w:rsidRPr="00D56186">
        <w:t>bc</w:t>
      </w:r>
      <w:proofErr w:type="spellEnd"/>
      <w:r w:rsidRPr="00D56186">
        <w:t xml:space="preserve"> -q </w:t>
      </w:r>
      <w:proofErr w:type="spellStart"/>
      <w:proofErr w:type="gramStart"/>
      <w:r w:rsidRPr="00D56186">
        <w:t>loan.bc</w:t>
      </w:r>
      <w:proofErr w:type="spellEnd"/>
      <w:proofErr w:type="gramEnd"/>
    </w:p>
    <w:p w14:paraId="1EBF90D4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</w:t>
      </w:r>
      <w:proofErr w:type="spellStart"/>
      <w:r w:rsidRPr="00D56186">
        <w:t>bc</w:t>
      </w:r>
      <w:proofErr w:type="spellEnd"/>
      <w:r w:rsidRPr="00D56186">
        <w:t xml:space="preserve"> is a compact scripting language for precise arithmetic, supporting control flow, functions, and scalable precision—useful for financial and engineering computations.</w:t>
      </w:r>
    </w:p>
    <w:p w14:paraId="3623D0A9" w14:textId="77777777" w:rsidR="00D56186" w:rsidRPr="00D56186" w:rsidRDefault="00D56186" w:rsidP="00D56186">
      <w:r w:rsidRPr="00D56186">
        <w:pict w14:anchorId="1DFB3976">
          <v:rect id="_x0000_i4254" style="width:0;height:1.5pt" o:hralign="center" o:hrstd="t" o:hr="t" fillcolor="#a0a0a0" stroked="f"/>
        </w:pict>
      </w:r>
    </w:p>
    <w:p w14:paraId="1708AD5A" w14:textId="77777777" w:rsidR="00D56186" w:rsidRPr="00D56186" w:rsidRDefault="00D56186" w:rsidP="00D56186">
      <w:pPr>
        <w:rPr>
          <w:b/>
          <w:bCs/>
        </w:rPr>
      </w:pPr>
      <w:r w:rsidRPr="00D56186">
        <w:rPr>
          <w:b/>
          <w:bCs/>
        </w:rPr>
        <w:t>Q70. Explain best practices for writing maintainable shell scripts: naming conventions, comments, indentation, error handling, and versioning.</w:t>
      </w:r>
    </w:p>
    <w:p w14:paraId="42EF13E3" w14:textId="77777777" w:rsidR="00D56186" w:rsidRPr="00D56186" w:rsidRDefault="00D56186" w:rsidP="00D56186">
      <w:r w:rsidRPr="00D56186">
        <w:rPr>
          <w:i/>
          <w:iCs/>
        </w:rPr>
        <w:t>(Note: Q70 repeats Q67 theme — here is a concise supplemental summary and checklist suitable for exam scoring.)</w:t>
      </w:r>
    </w:p>
    <w:p w14:paraId="68DABC29" w14:textId="77777777" w:rsidR="00D56186" w:rsidRPr="00D56186" w:rsidRDefault="00D56186" w:rsidP="00D56186">
      <w:r w:rsidRPr="00D56186">
        <w:rPr>
          <w:b/>
          <w:bCs/>
        </w:rPr>
        <w:t>1. Boilerplate &amp; Interpreter</w:t>
      </w:r>
    </w:p>
    <w:p w14:paraId="2A7162CA" w14:textId="77777777" w:rsidR="00D56186" w:rsidRPr="00D56186" w:rsidRDefault="00D56186" w:rsidP="00D56186">
      <w:pPr>
        <w:numPr>
          <w:ilvl w:val="0"/>
          <w:numId w:val="130"/>
        </w:numPr>
      </w:pPr>
      <w:r w:rsidRPr="00D56186">
        <w:t xml:space="preserve">Use </w:t>
      </w:r>
      <w:proofErr w:type="gramStart"/>
      <w:r w:rsidRPr="00D56186">
        <w:t>#!/</w:t>
      </w:r>
      <w:proofErr w:type="gramEnd"/>
      <w:r w:rsidRPr="00D56186">
        <w:t>usr/bin/env bash and set strict mode:</w:t>
      </w:r>
    </w:p>
    <w:p w14:paraId="5AE79674" w14:textId="77777777" w:rsidR="00D56186" w:rsidRPr="00D56186" w:rsidRDefault="00D56186" w:rsidP="00D56186">
      <w:pPr>
        <w:numPr>
          <w:ilvl w:val="0"/>
          <w:numId w:val="130"/>
        </w:numPr>
      </w:pPr>
      <w:r w:rsidRPr="00D56186">
        <w:t>set -</w:t>
      </w:r>
      <w:proofErr w:type="spellStart"/>
      <w:r w:rsidRPr="00D56186">
        <w:t>euo</w:t>
      </w:r>
      <w:proofErr w:type="spellEnd"/>
      <w:r w:rsidRPr="00D56186">
        <w:t xml:space="preserve"> </w:t>
      </w:r>
      <w:proofErr w:type="spellStart"/>
      <w:r w:rsidRPr="00D56186">
        <w:t>pipefail</w:t>
      </w:r>
      <w:proofErr w:type="spellEnd"/>
    </w:p>
    <w:p w14:paraId="0183CD64" w14:textId="77777777" w:rsidR="00D56186" w:rsidRPr="00D56186" w:rsidRDefault="00D56186" w:rsidP="00D56186">
      <w:pPr>
        <w:numPr>
          <w:ilvl w:val="0"/>
          <w:numId w:val="130"/>
        </w:numPr>
      </w:pPr>
      <w:r w:rsidRPr="00D56186">
        <w:t>IFS=$'\n\t'</w:t>
      </w:r>
    </w:p>
    <w:p w14:paraId="386B225C" w14:textId="77777777" w:rsidR="00D56186" w:rsidRPr="00D56186" w:rsidRDefault="00D56186" w:rsidP="00D56186">
      <w:r w:rsidRPr="00D56186">
        <w:rPr>
          <w:b/>
          <w:bCs/>
        </w:rPr>
        <w:t>2. Naming &amp; Placement</w:t>
      </w:r>
    </w:p>
    <w:p w14:paraId="011203A3" w14:textId="77777777" w:rsidR="00D56186" w:rsidRPr="00D56186" w:rsidRDefault="00D56186" w:rsidP="00D56186">
      <w:pPr>
        <w:numPr>
          <w:ilvl w:val="0"/>
          <w:numId w:val="131"/>
        </w:numPr>
      </w:pPr>
      <w:r w:rsidRPr="00D56186">
        <w:lastRenderedPageBreak/>
        <w:t>Use descriptive script names; place system scripts under /</w:t>
      </w:r>
      <w:proofErr w:type="spellStart"/>
      <w:r w:rsidRPr="00D56186">
        <w:t>usr</w:t>
      </w:r>
      <w:proofErr w:type="spellEnd"/>
      <w:r w:rsidRPr="00D56186">
        <w:t>/local/bin or appropriate directories.</w:t>
      </w:r>
    </w:p>
    <w:p w14:paraId="2B22257C" w14:textId="77777777" w:rsidR="00D56186" w:rsidRPr="00D56186" w:rsidRDefault="00D56186" w:rsidP="00D56186">
      <w:pPr>
        <w:numPr>
          <w:ilvl w:val="0"/>
          <w:numId w:val="131"/>
        </w:numPr>
      </w:pPr>
      <w:r w:rsidRPr="00D56186">
        <w:t>Use .</w:t>
      </w:r>
      <w:proofErr w:type="spellStart"/>
      <w:r w:rsidRPr="00D56186">
        <w:t>sh</w:t>
      </w:r>
      <w:proofErr w:type="spellEnd"/>
      <w:r w:rsidRPr="00D56186">
        <w:t xml:space="preserve"> extension for clarity where needed.</w:t>
      </w:r>
    </w:p>
    <w:p w14:paraId="5804D266" w14:textId="77777777" w:rsidR="00D56186" w:rsidRPr="00D56186" w:rsidRDefault="00D56186" w:rsidP="00D56186">
      <w:r w:rsidRPr="00D56186">
        <w:rPr>
          <w:b/>
          <w:bCs/>
        </w:rPr>
        <w:t>3. Documentation</w:t>
      </w:r>
    </w:p>
    <w:p w14:paraId="4C087BEB" w14:textId="77777777" w:rsidR="00D56186" w:rsidRPr="00D56186" w:rsidRDefault="00D56186" w:rsidP="00D56186">
      <w:pPr>
        <w:numPr>
          <w:ilvl w:val="0"/>
          <w:numId w:val="132"/>
        </w:numPr>
      </w:pPr>
      <w:r w:rsidRPr="00D56186">
        <w:t>Script header: purpose, usage, options, dependencies, examples, author, license.</w:t>
      </w:r>
    </w:p>
    <w:p w14:paraId="7C86B4E4" w14:textId="77777777" w:rsidR="00D56186" w:rsidRPr="00D56186" w:rsidRDefault="00D56186" w:rsidP="00D56186">
      <w:pPr>
        <w:numPr>
          <w:ilvl w:val="0"/>
          <w:numId w:val="132"/>
        </w:numPr>
      </w:pPr>
      <w:r w:rsidRPr="00D56186">
        <w:t>Inline comments for non-obvious logic.</w:t>
      </w:r>
    </w:p>
    <w:p w14:paraId="56D69CD1" w14:textId="77777777" w:rsidR="00D56186" w:rsidRPr="00D56186" w:rsidRDefault="00D56186" w:rsidP="00D56186">
      <w:r w:rsidRPr="00D56186">
        <w:rPr>
          <w:b/>
          <w:bCs/>
        </w:rPr>
        <w:t>4. Coding Standards</w:t>
      </w:r>
    </w:p>
    <w:p w14:paraId="024ADFDC" w14:textId="77777777" w:rsidR="00D56186" w:rsidRPr="00D56186" w:rsidRDefault="00D56186" w:rsidP="00D56186">
      <w:pPr>
        <w:numPr>
          <w:ilvl w:val="0"/>
          <w:numId w:val="133"/>
        </w:numPr>
      </w:pPr>
      <w:r w:rsidRPr="00D56186">
        <w:t xml:space="preserve">Consistent indentation and line length, use functions, and meaningful variable names (e.g., </w:t>
      </w:r>
      <w:proofErr w:type="spellStart"/>
      <w:r w:rsidRPr="00D56186">
        <w:t>src_dir</w:t>
      </w:r>
      <w:proofErr w:type="spellEnd"/>
      <w:r w:rsidRPr="00D56186">
        <w:t xml:space="preserve">, </w:t>
      </w:r>
      <w:proofErr w:type="spellStart"/>
      <w:r w:rsidRPr="00D56186">
        <w:t>dest_dir</w:t>
      </w:r>
      <w:proofErr w:type="spellEnd"/>
      <w:r w:rsidRPr="00D56186">
        <w:t>).</w:t>
      </w:r>
    </w:p>
    <w:p w14:paraId="0D7ABDE9" w14:textId="77777777" w:rsidR="00D56186" w:rsidRPr="00D56186" w:rsidRDefault="00D56186" w:rsidP="00D56186">
      <w:r w:rsidRPr="00D56186">
        <w:rPr>
          <w:b/>
          <w:bCs/>
        </w:rPr>
        <w:t>5. Input Validation</w:t>
      </w:r>
    </w:p>
    <w:p w14:paraId="38D455F6" w14:textId="77777777" w:rsidR="00D56186" w:rsidRPr="00D56186" w:rsidRDefault="00D56186" w:rsidP="00D56186">
      <w:pPr>
        <w:numPr>
          <w:ilvl w:val="0"/>
          <w:numId w:val="134"/>
        </w:numPr>
      </w:pPr>
      <w:r w:rsidRPr="00D56186">
        <w:t>Validate parameters and exit with helpful messages:</w:t>
      </w:r>
    </w:p>
    <w:p w14:paraId="44F27F54" w14:textId="77777777" w:rsidR="00D56186" w:rsidRPr="00D56186" w:rsidRDefault="00D56186" w:rsidP="00D56186">
      <w:pPr>
        <w:numPr>
          <w:ilvl w:val="0"/>
          <w:numId w:val="134"/>
        </w:numPr>
      </w:pPr>
      <w:r w:rsidRPr="00D56186">
        <w:t>if [ $# -</w:t>
      </w:r>
      <w:proofErr w:type="spellStart"/>
      <w:r w:rsidRPr="00D56186">
        <w:t>lt</w:t>
      </w:r>
      <w:proofErr w:type="spellEnd"/>
      <w:r w:rsidRPr="00D56186">
        <w:t xml:space="preserve"> </w:t>
      </w:r>
      <w:proofErr w:type="gramStart"/>
      <w:r w:rsidRPr="00D56186">
        <w:t>2 ]</w:t>
      </w:r>
      <w:proofErr w:type="gramEnd"/>
      <w:r w:rsidRPr="00D56186">
        <w:t>; then echo "Usage: $0 SRC DEST"; exit 2; fi</w:t>
      </w:r>
    </w:p>
    <w:p w14:paraId="260BA5DD" w14:textId="77777777" w:rsidR="00D56186" w:rsidRPr="00D56186" w:rsidRDefault="00D56186" w:rsidP="00D56186">
      <w:r w:rsidRPr="00D56186">
        <w:rPr>
          <w:b/>
          <w:bCs/>
        </w:rPr>
        <w:t>6. Error Handling</w:t>
      </w:r>
    </w:p>
    <w:p w14:paraId="27E6DBCA" w14:textId="77777777" w:rsidR="00D56186" w:rsidRPr="00D56186" w:rsidRDefault="00D56186" w:rsidP="00D56186">
      <w:pPr>
        <w:numPr>
          <w:ilvl w:val="0"/>
          <w:numId w:val="135"/>
        </w:numPr>
      </w:pPr>
      <w:r w:rsidRPr="00D56186">
        <w:t>trap errors for cleanup: trap 'cleanup' EXIT</w:t>
      </w:r>
    </w:p>
    <w:p w14:paraId="5E8A9951" w14:textId="77777777" w:rsidR="00D56186" w:rsidRPr="00D56186" w:rsidRDefault="00D56186" w:rsidP="00D56186">
      <w:pPr>
        <w:numPr>
          <w:ilvl w:val="0"/>
          <w:numId w:val="135"/>
        </w:numPr>
      </w:pPr>
      <w:r w:rsidRPr="00D56186">
        <w:t>Return non-zero on failure; document exit codes.</w:t>
      </w:r>
    </w:p>
    <w:p w14:paraId="06289677" w14:textId="77777777" w:rsidR="00D56186" w:rsidRPr="00D56186" w:rsidRDefault="00D56186" w:rsidP="00D56186">
      <w:r w:rsidRPr="00D56186">
        <w:rPr>
          <w:b/>
          <w:bCs/>
        </w:rPr>
        <w:t>7. Logging</w:t>
      </w:r>
    </w:p>
    <w:p w14:paraId="5E210522" w14:textId="77777777" w:rsidR="00D56186" w:rsidRPr="00D56186" w:rsidRDefault="00D56186" w:rsidP="00D56186">
      <w:pPr>
        <w:numPr>
          <w:ilvl w:val="0"/>
          <w:numId w:val="136"/>
        </w:numPr>
      </w:pPr>
      <w:r w:rsidRPr="00D56186">
        <w:t>Centralize logging with function:</w:t>
      </w:r>
    </w:p>
    <w:p w14:paraId="33CEC225" w14:textId="77777777" w:rsidR="00D56186" w:rsidRPr="00D56186" w:rsidRDefault="00D56186" w:rsidP="00D56186">
      <w:pPr>
        <w:numPr>
          <w:ilvl w:val="0"/>
          <w:numId w:val="136"/>
        </w:numPr>
      </w:pPr>
      <w:proofErr w:type="spellStart"/>
      <w:r w:rsidRPr="00D56186">
        <w:t>log_</w:t>
      </w:r>
      <w:proofErr w:type="gramStart"/>
      <w:r w:rsidRPr="00D56186">
        <w:t>info</w:t>
      </w:r>
      <w:proofErr w:type="spellEnd"/>
      <w:r w:rsidRPr="00D56186">
        <w:t>(</w:t>
      </w:r>
      <w:proofErr w:type="gramEnd"/>
      <w:r w:rsidRPr="00D56186">
        <w:t xml:space="preserve">) </w:t>
      </w:r>
      <w:proofErr w:type="gramStart"/>
      <w:r w:rsidRPr="00D56186">
        <w:t>{ echo</w:t>
      </w:r>
      <w:proofErr w:type="gramEnd"/>
      <w:r w:rsidRPr="00D56186">
        <w:t xml:space="preserve"> "[INFO] $*"</w:t>
      </w:r>
      <w:proofErr w:type="gramStart"/>
      <w:r w:rsidRPr="00D56186">
        <w:t>; }</w:t>
      </w:r>
      <w:proofErr w:type="gramEnd"/>
    </w:p>
    <w:p w14:paraId="1DFAC249" w14:textId="77777777" w:rsidR="00D56186" w:rsidRPr="00D56186" w:rsidRDefault="00D56186" w:rsidP="00D56186">
      <w:pPr>
        <w:numPr>
          <w:ilvl w:val="0"/>
          <w:numId w:val="136"/>
        </w:numPr>
      </w:pPr>
      <w:proofErr w:type="spellStart"/>
      <w:r w:rsidRPr="00D56186">
        <w:t>log_</w:t>
      </w:r>
      <w:proofErr w:type="gramStart"/>
      <w:r w:rsidRPr="00D56186">
        <w:t>err</w:t>
      </w:r>
      <w:proofErr w:type="spellEnd"/>
      <w:r w:rsidRPr="00D56186">
        <w:t>(</w:t>
      </w:r>
      <w:proofErr w:type="gramEnd"/>
      <w:r w:rsidRPr="00D56186">
        <w:t xml:space="preserve">) </w:t>
      </w:r>
      <w:proofErr w:type="gramStart"/>
      <w:r w:rsidRPr="00D56186">
        <w:t>{ echo</w:t>
      </w:r>
      <w:proofErr w:type="gramEnd"/>
      <w:r w:rsidRPr="00D56186">
        <w:t xml:space="preserve"> "[ERROR] $*" &gt;&amp;2</w:t>
      </w:r>
      <w:proofErr w:type="gramStart"/>
      <w:r w:rsidRPr="00D56186">
        <w:t>; }</w:t>
      </w:r>
      <w:proofErr w:type="gramEnd"/>
    </w:p>
    <w:p w14:paraId="37FC30E1" w14:textId="77777777" w:rsidR="00D56186" w:rsidRPr="00D56186" w:rsidRDefault="00D56186" w:rsidP="00D56186">
      <w:r w:rsidRPr="00D56186">
        <w:rPr>
          <w:b/>
          <w:bCs/>
        </w:rPr>
        <w:t>8. Security</w:t>
      </w:r>
    </w:p>
    <w:p w14:paraId="60EBF0B7" w14:textId="77777777" w:rsidR="00D56186" w:rsidRPr="00D56186" w:rsidRDefault="00D56186" w:rsidP="00D56186">
      <w:pPr>
        <w:numPr>
          <w:ilvl w:val="0"/>
          <w:numId w:val="137"/>
        </w:numPr>
      </w:pPr>
      <w:r w:rsidRPr="00D56186">
        <w:t>Avoid insecure temp files (</w:t>
      </w:r>
      <w:proofErr w:type="spellStart"/>
      <w:r w:rsidRPr="00D56186">
        <w:t>mktemp</w:t>
      </w:r>
      <w:proofErr w:type="spellEnd"/>
      <w:r w:rsidRPr="00D56186">
        <w:t>), do not leak secrets, sanitize inputs.</w:t>
      </w:r>
    </w:p>
    <w:p w14:paraId="567E9989" w14:textId="77777777" w:rsidR="00D56186" w:rsidRPr="00D56186" w:rsidRDefault="00D56186" w:rsidP="00D56186">
      <w:r w:rsidRPr="00D56186">
        <w:rPr>
          <w:b/>
          <w:bCs/>
        </w:rPr>
        <w:t>9. Testing &amp; CI</w:t>
      </w:r>
    </w:p>
    <w:p w14:paraId="51D4FCAD" w14:textId="77777777" w:rsidR="00D56186" w:rsidRPr="00D56186" w:rsidRDefault="00D56186" w:rsidP="00D56186">
      <w:pPr>
        <w:numPr>
          <w:ilvl w:val="0"/>
          <w:numId w:val="138"/>
        </w:numPr>
      </w:pPr>
      <w:r w:rsidRPr="00D56186">
        <w:t>Keep scripts under version control (git), add unit tests or smoke tests, and run linters (</w:t>
      </w:r>
      <w:proofErr w:type="spellStart"/>
      <w:r w:rsidRPr="00D56186">
        <w:t>shellcheck</w:t>
      </w:r>
      <w:proofErr w:type="spellEnd"/>
      <w:r w:rsidRPr="00D56186">
        <w:t>) in CI.</w:t>
      </w:r>
    </w:p>
    <w:p w14:paraId="72EE65DE" w14:textId="77777777" w:rsidR="00D56186" w:rsidRPr="00D56186" w:rsidRDefault="00D56186" w:rsidP="00D56186">
      <w:r w:rsidRPr="00D56186">
        <w:rPr>
          <w:b/>
          <w:bCs/>
        </w:rPr>
        <w:t>10. Release &amp; Versioning</w:t>
      </w:r>
    </w:p>
    <w:p w14:paraId="3EC6DA81" w14:textId="77777777" w:rsidR="00D56186" w:rsidRPr="00D56186" w:rsidRDefault="00D56186" w:rsidP="00D56186">
      <w:pPr>
        <w:numPr>
          <w:ilvl w:val="0"/>
          <w:numId w:val="139"/>
        </w:numPr>
      </w:pPr>
      <w:r w:rsidRPr="00D56186">
        <w:t>Tag releases, include --version flag, and include changelogs.</w:t>
      </w:r>
    </w:p>
    <w:p w14:paraId="6DB94D38" w14:textId="77777777" w:rsidR="00D56186" w:rsidRPr="00D56186" w:rsidRDefault="00D56186" w:rsidP="00D56186">
      <w:r w:rsidRPr="00D56186">
        <w:rPr>
          <w:b/>
          <w:bCs/>
        </w:rPr>
        <w:t>Conclusion:</w:t>
      </w:r>
      <w:r w:rsidRPr="00D56186">
        <w:t xml:space="preserve"> Combining strict-mode, clear documentation, defensive coding, controlled error handling, and VCS-based development yields maintainable, production-ready shell scripts.</w:t>
      </w:r>
    </w:p>
    <w:p w14:paraId="78D44CAF" w14:textId="77777777" w:rsidR="00D56186" w:rsidRPr="00D56186" w:rsidRDefault="00D56186" w:rsidP="00D56186">
      <w:r w:rsidRPr="00D56186">
        <w:pict w14:anchorId="49D832D7">
          <v:rect id="_x0000_i4255" style="width:0;height:1.5pt" o:hralign="center" o:hrstd="t" o:hr="t" fillcolor="#a0a0a0" stroked="f"/>
        </w:pict>
      </w:r>
    </w:p>
    <w:p w14:paraId="48902CAA" w14:textId="77777777" w:rsidR="00152857" w:rsidRDefault="00152857"/>
    <w:sectPr w:rsidR="00152857" w:rsidSect="00E61F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8B2"/>
    <w:multiLevelType w:val="multilevel"/>
    <w:tmpl w:val="738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7505"/>
    <w:multiLevelType w:val="multilevel"/>
    <w:tmpl w:val="32A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E73EF"/>
    <w:multiLevelType w:val="multilevel"/>
    <w:tmpl w:val="C452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A5507"/>
    <w:multiLevelType w:val="multilevel"/>
    <w:tmpl w:val="744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603BA"/>
    <w:multiLevelType w:val="multilevel"/>
    <w:tmpl w:val="4B30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81962"/>
    <w:multiLevelType w:val="multilevel"/>
    <w:tmpl w:val="1B14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96C7C"/>
    <w:multiLevelType w:val="multilevel"/>
    <w:tmpl w:val="1DA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05A16"/>
    <w:multiLevelType w:val="multilevel"/>
    <w:tmpl w:val="6B5C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E1992"/>
    <w:multiLevelType w:val="multilevel"/>
    <w:tmpl w:val="492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A32B1"/>
    <w:multiLevelType w:val="multilevel"/>
    <w:tmpl w:val="FDF0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2598C"/>
    <w:multiLevelType w:val="multilevel"/>
    <w:tmpl w:val="0F7C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53113"/>
    <w:multiLevelType w:val="multilevel"/>
    <w:tmpl w:val="BED8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C53C9"/>
    <w:multiLevelType w:val="multilevel"/>
    <w:tmpl w:val="2D7C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A7E68"/>
    <w:multiLevelType w:val="multilevel"/>
    <w:tmpl w:val="66C6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475C2"/>
    <w:multiLevelType w:val="multilevel"/>
    <w:tmpl w:val="AA22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C35FC9"/>
    <w:multiLevelType w:val="multilevel"/>
    <w:tmpl w:val="E8BA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80E86"/>
    <w:multiLevelType w:val="multilevel"/>
    <w:tmpl w:val="D28C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D74257"/>
    <w:multiLevelType w:val="multilevel"/>
    <w:tmpl w:val="AD82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F5317"/>
    <w:multiLevelType w:val="multilevel"/>
    <w:tmpl w:val="CECA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5E63CD"/>
    <w:multiLevelType w:val="multilevel"/>
    <w:tmpl w:val="D776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CE1BED"/>
    <w:multiLevelType w:val="multilevel"/>
    <w:tmpl w:val="189A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0864E5"/>
    <w:multiLevelType w:val="multilevel"/>
    <w:tmpl w:val="E3E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2A7BE1"/>
    <w:multiLevelType w:val="multilevel"/>
    <w:tmpl w:val="598C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4A5F08"/>
    <w:multiLevelType w:val="multilevel"/>
    <w:tmpl w:val="108C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806D29"/>
    <w:multiLevelType w:val="multilevel"/>
    <w:tmpl w:val="144A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2D4E5A"/>
    <w:multiLevelType w:val="multilevel"/>
    <w:tmpl w:val="26DE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F83F7A"/>
    <w:multiLevelType w:val="multilevel"/>
    <w:tmpl w:val="DC32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C106E"/>
    <w:multiLevelType w:val="multilevel"/>
    <w:tmpl w:val="16C4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85861"/>
    <w:multiLevelType w:val="multilevel"/>
    <w:tmpl w:val="7150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F24B2E"/>
    <w:multiLevelType w:val="multilevel"/>
    <w:tmpl w:val="BD5C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87785F"/>
    <w:multiLevelType w:val="multilevel"/>
    <w:tmpl w:val="57EC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EB36D4"/>
    <w:multiLevelType w:val="multilevel"/>
    <w:tmpl w:val="3EB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2454D1"/>
    <w:multiLevelType w:val="multilevel"/>
    <w:tmpl w:val="4DFC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4E4A99"/>
    <w:multiLevelType w:val="multilevel"/>
    <w:tmpl w:val="3232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05624"/>
    <w:multiLevelType w:val="multilevel"/>
    <w:tmpl w:val="DE40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9712C7"/>
    <w:multiLevelType w:val="multilevel"/>
    <w:tmpl w:val="315A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8068B1"/>
    <w:multiLevelType w:val="multilevel"/>
    <w:tmpl w:val="5DE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597EE2"/>
    <w:multiLevelType w:val="multilevel"/>
    <w:tmpl w:val="F3B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6B2097"/>
    <w:multiLevelType w:val="multilevel"/>
    <w:tmpl w:val="D74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E97FDA"/>
    <w:multiLevelType w:val="multilevel"/>
    <w:tmpl w:val="561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521F29"/>
    <w:multiLevelType w:val="multilevel"/>
    <w:tmpl w:val="4F7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6F79EE"/>
    <w:multiLevelType w:val="multilevel"/>
    <w:tmpl w:val="F95A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6023FC"/>
    <w:multiLevelType w:val="multilevel"/>
    <w:tmpl w:val="6D1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B12683"/>
    <w:multiLevelType w:val="multilevel"/>
    <w:tmpl w:val="382A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88645F"/>
    <w:multiLevelType w:val="multilevel"/>
    <w:tmpl w:val="D628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C3FA4"/>
    <w:multiLevelType w:val="multilevel"/>
    <w:tmpl w:val="7ABC0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5350A58"/>
    <w:multiLevelType w:val="multilevel"/>
    <w:tmpl w:val="210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6A7EC4"/>
    <w:multiLevelType w:val="multilevel"/>
    <w:tmpl w:val="DCCA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FE342F"/>
    <w:multiLevelType w:val="multilevel"/>
    <w:tmpl w:val="67C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164EAB"/>
    <w:multiLevelType w:val="multilevel"/>
    <w:tmpl w:val="7E76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4004AB"/>
    <w:multiLevelType w:val="multilevel"/>
    <w:tmpl w:val="80AE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AC349F"/>
    <w:multiLevelType w:val="multilevel"/>
    <w:tmpl w:val="E31A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5A1CDD"/>
    <w:multiLevelType w:val="multilevel"/>
    <w:tmpl w:val="1FB4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6C7038"/>
    <w:multiLevelType w:val="multilevel"/>
    <w:tmpl w:val="CA92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3A4204"/>
    <w:multiLevelType w:val="multilevel"/>
    <w:tmpl w:val="B8B6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CD58C2"/>
    <w:multiLevelType w:val="multilevel"/>
    <w:tmpl w:val="9072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D21F43"/>
    <w:multiLevelType w:val="multilevel"/>
    <w:tmpl w:val="073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631CEF"/>
    <w:multiLevelType w:val="multilevel"/>
    <w:tmpl w:val="5D22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8F3819"/>
    <w:multiLevelType w:val="multilevel"/>
    <w:tmpl w:val="C742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2C551D"/>
    <w:multiLevelType w:val="multilevel"/>
    <w:tmpl w:val="FAE8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D33FE9"/>
    <w:multiLevelType w:val="multilevel"/>
    <w:tmpl w:val="0B9A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6A501B"/>
    <w:multiLevelType w:val="multilevel"/>
    <w:tmpl w:val="A92C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7036AD"/>
    <w:multiLevelType w:val="multilevel"/>
    <w:tmpl w:val="9C9A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7C79F7"/>
    <w:multiLevelType w:val="multilevel"/>
    <w:tmpl w:val="82AE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B33435"/>
    <w:multiLevelType w:val="multilevel"/>
    <w:tmpl w:val="335E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187E62"/>
    <w:multiLevelType w:val="multilevel"/>
    <w:tmpl w:val="A5B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400D68"/>
    <w:multiLevelType w:val="multilevel"/>
    <w:tmpl w:val="0AA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6D1A0C"/>
    <w:multiLevelType w:val="multilevel"/>
    <w:tmpl w:val="CC7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965183"/>
    <w:multiLevelType w:val="multilevel"/>
    <w:tmpl w:val="C13C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C021F5"/>
    <w:multiLevelType w:val="multilevel"/>
    <w:tmpl w:val="CDD4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6004CE"/>
    <w:multiLevelType w:val="multilevel"/>
    <w:tmpl w:val="040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6E7D84"/>
    <w:multiLevelType w:val="multilevel"/>
    <w:tmpl w:val="E42E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035269"/>
    <w:multiLevelType w:val="multilevel"/>
    <w:tmpl w:val="9E9A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D3111A"/>
    <w:multiLevelType w:val="multilevel"/>
    <w:tmpl w:val="7906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B61BA2"/>
    <w:multiLevelType w:val="multilevel"/>
    <w:tmpl w:val="A9D2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33A4B33"/>
    <w:multiLevelType w:val="multilevel"/>
    <w:tmpl w:val="72C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AF5052"/>
    <w:multiLevelType w:val="multilevel"/>
    <w:tmpl w:val="48E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FF53EF"/>
    <w:multiLevelType w:val="multilevel"/>
    <w:tmpl w:val="9C9C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6F218C"/>
    <w:multiLevelType w:val="multilevel"/>
    <w:tmpl w:val="557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9C46D4"/>
    <w:multiLevelType w:val="multilevel"/>
    <w:tmpl w:val="FABA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64561F"/>
    <w:multiLevelType w:val="multilevel"/>
    <w:tmpl w:val="77A6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5132E8"/>
    <w:multiLevelType w:val="multilevel"/>
    <w:tmpl w:val="35C4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EC7CD8"/>
    <w:multiLevelType w:val="multilevel"/>
    <w:tmpl w:val="7B8C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826644"/>
    <w:multiLevelType w:val="multilevel"/>
    <w:tmpl w:val="0966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A76EA8"/>
    <w:multiLevelType w:val="multilevel"/>
    <w:tmpl w:val="E34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415D42"/>
    <w:multiLevelType w:val="multilevel"/>
    <w:tmpl w:val="0472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CE7CB4"/>
    <w:multiLevelType w:val="multilevel"/>
    <w:tmpl w:val="D64E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A40EEC"/>
    <w:multiLevelType w:val="multilevel"/>
    <w:tmpl w:val="3D7E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9B243E"/>
    <w:multiLevelType w:val="multilevel"/>
    <w:tmpl w:val="4462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08253E"/>
    <w:multiLevelType w:val="multilevel"/>
    <w:tmpl w:val="E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0B7FAE"/>
    <w:multiLevelType w:val="multilevel"/>
    <w:tmpl w:val="FAC2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B86034"/>
    <w:multiLevelType w:val="multilevel"/>
    <w:tmpl w:val="F6D4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2B1BE0"/>
    <w:multiLevelType w:val="multilevel"/>
    <w:tmpl w:val="253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672133"/>
    <w:multiLevelType w:val="multilevel"/>
    <w:tmpl w:val="AD18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0427A6"/>
    <w:multiLevelType w:val="multilevel"/>
    <w:tmpl w:val="AC8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1B2BEE"/>
    <w:multiLevelType w:val="multilevel"/>
    <w:tmpl w:val="F5E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CC2639"/>
    <w:multiLevelType w:val="multilevel"/>
    <w:tmpl w:val="1C36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D863A9"/>
    <w:multiLevelType w:val="multilevel"/>
    <w:tmpl w:val="2294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452543"/>
    <w:multiLevelType w:val="multilevel"/>
    <w:tmpl w:val="77D8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661CB0"/>
    <w:multiLevelType w:val="multilevel"/>
    <w:tmpl w:val="784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FD14A4"/>
    <w:multiLevelType w:val="multilevel"/>
    <w:tmpl w:val="2690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0C04F5"/>
    <w:multiLevelType w:val="multilevel"/>
    <w:tmpl w:val="9822E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E594FA8"/>
    <w:multiLevelType w:val="multilevel"/>
    <w:tmpl w:val="4EF4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4173FD"/>
    <w:multiLevelType w:val="multilevel"/>
    <w:tmpl w:val="E54C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620347"/>
    <w:multiLevelType w:val="multilevel"/>
    <w:tmpl w:val="B86E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764225"/>
    <w:multiLevelType w:val="multilevel"/>
    <w:tmpl w:val="94CA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6E6CCD"/>
    <w:multiLevelType w:val="multilevel"/>
    <w:tmpl w:val="AA6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7D31B1"/>
    <w:multiLevelType w:val="multilevel"/>
    <w:tmpl w:val="1E9E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5755B3"/>
    <w:multiLevelType w:val="multilevel"/>
    <w:tmpl w:val="F19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836E28"/>
    <w:multiLevelType w:val="multilevel"/>
    <w:tmpl w:val="6D3A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8359C1"/>
    <w:multiLevelType w:val="multilevel"/>
    <w:tmpl w:val="335C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F56E66"/>
    <w:multiLevelType w:val="multilevel"/>
    <w:tmpl w:val="2B40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702CD3"/>
    <w:multiLevelType w:val="multilevel"/>
    <w:tmpl w:val="A684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1315FA"/>
    <w:multiLevelType w:val="multilevel"/>
    <w:tmpl w:val="B9A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B02A39"/>
    <w:multiLevelType w:val="multilevel"/>
    <w:tmpl w:val="FDD4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BD25BF"/>
    <w:multiLevelType w:val="multilevel"/>
    <w:tmpl w:val="868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DA7D10"/>
    <w:multiLevelType w:val="multilevel"/>
    <w:tmpl w:val="2AE8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0327AD"/>
    <w:multiLevelType w:val="multilevel"/>
    <w:tmpl w:val="BCF8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1252C5"/>
    <w:multiLevelType w:val="multilevel"/>
    <w:tmpl w:val="1C6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1E18F2"/>
    <w:multiLevelType w:val="multilevel"/>
    <w:tmpl w:val="872A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FC3D98"/>
    <w:multiLevelType w:val="multilevel"/>
    <w:tmpl w:val="74BC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4246DB"/>
    <w:multiLevelType w:val="multilevel"/>
    <w:tmpl w:val="FD52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5B2343"/>
    <w:multiLevelType w:val="multilevel"/>
    <w:tmpl w:val="0E5AD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48A11E4"/>
    <w:multiLevelType w:val="multilevel"/>
    <w:tmpl w:val="114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8B5150"/>
    <w:multiLevelType w:val="multilevel"/>
    <w:tmpl w:val="3B0A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2E30EC"/>
    <w:multiLevelType w:val="multilevel"/>
    <w:tmpl w:val="0FFE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D00C15"/>
    <w:multiLevelType w:val="multilevel"/>
    <w:tmpl w:val="493A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475B09"/>
    <w:multiLevelType w:val="multilevel"/>
    <w:tmpl w:val="7578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804F48"/>
    <w:multiLevelType w:val="multilevel"/>
    <w:tmpl w:val="85E4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2F634E"/>
    <w:multiLevelType w:val="multilevel"/>
    <w:tmpl w:val="F538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B17D57"/>
    <w:multiLevelType w:val="multilevel"/>
    <w:tmpl w:val="9952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D521EC"/>
    <w:multiLevelType w:val="multilevel"/>
    <w:tmpl w:val="35A6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0D26D0"/>
    <w:multiLevelType w:val="multilevel"/>
    <w:tmpl w:val="62FA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C40E01"/>
    <w:multiLevelType w:val="multilevel"/>
    <w:tmpl w:val="E110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653C37"/>
    <w:multiLevelType w:val="multilevel"/>
    <w:tmpl w:val="7FE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F56113"/>
    <w:multiLevelType w:val="multilevel"/>
    <w:tmpl w:val="E8A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704FBB"/>
    <w:multiLevelType w:val="multilevel"/>
    <w:tmpl w:val="043C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7E59FF"/>
    <w:multiLevelType w:val="multilevel"/>
    <w:tmpl w:val="B81C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A36C3E"/>
    <w:multiLevelType w:val="multilevel"/>
    <w:tmpl w:val="8868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DE4018"/>
    <w:multiLevelType w:val="multilevel"/>
    <w:tmpl w:val="5644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909115">
    <w:abstractNumId w:val="22"/>
  </w:num>
  <w:num w:numId="2" w16cid:durableId="1308588340">
    <w:abstractNumId w:val="101"/>
  </w:num>
  <w:num w:numId="3" w16cid:durableId="814355">
    <w:abstractNumId w:val="122"/>
  </w:num>
  <w:num w:numId="4" w16cid:durableId="620765661">
    <w:abstractNumId w:val="25"/>
  </w:num>
  <w:num w:numId="5" w16cid:durableId="244075905">
    <w:abstractNumId w:val="74"/>
  </w:num>
  <w:num w:numId="6" w16cid:durableId="1098519646">
    <w:abstractNumId w:val="45"/>
  </w:num>
  <w:num w:numId="7" w16cid:durableId="1724020092">
    <w:abstractNumId w:val="34"/>
  </w:num>
  <w:num w:numId="8" w16cid:durableId="1848523902">
    <w:abstractNumId w:val="114"/>
  </w:num>
  <w:num w:numId="9" w16cid:durableId="153451718">
    <w:abstractNumId w:val="107"/>
  </w:num>
  <w:num w:numId="10" w16cid:durableId="363673579">
    <w:abstractNumId w:val="4"/>
  </w:num>
  <w:num w:numId="11" w16cid:durableId="991913271">
    <w:abstractNumId w:val="1"/>
  </w:num>
  <w:num w:numId="12" w16cid:durableId="1029067559">
    <w:abstractNumId w:val="83"/>
  </w:num>
  <w:num w:numId="13" w16cid:durableId="1450969780">
    <w:abstractNumId w:val="90"/>
  </w:num>
  <w:num w:numId="14" w16cid:durableId="1448545506">
    <w:abstractNumId w:val="82"/>
  </w:num>
  <w:num w:numId="15" w16cid:durableId="1279488493">
    <w:abstractNumId w:val="112"/>
  </w:num>
  <w:num w:numId="16" w16cid:durableId="934748025">
    <w:abstractNumId w:val="113"/>
  </w:num>
  <w:num w:numId="17" w16cid:durableId="1479610783">
    <w:abstractNumId w:val="55"/>
  </w:num>
  <w:num w:numId="18" w16cid:durableId="682711986">
    <w:abstractNumId w:val="61"/>
  </w:num>
  <w:num w:numId="19" w16cid:durableId="1570770050">
    <w:abstractNumId w:val="136"/>
  </w:num>
  <w:num w:numId="20" w16cid:durableId="1780178839">
    <w:abstractNumId w:val="18"/>
  </w:num>
  <w:num w:numId="21" w16cid:durableId="1194879510">
    <w:abstractNumId w:val="106"/>
  </w:num>
  <w:num w:numId="22" w16cid:durableId="1051929388">
    <w:abstractNumId w:val="51"/>
  </w:num>
  <w:num w:numId="23" w16cid:durableId="2039119224">
    <w:abstractNumId w:val="135"/>
  </w:num>
  <w:num w:numId="24" w16cid:durableId="691296503">
    <w:abstractNumId w:val="58"/>
  </w:num>
  <w:num w:numId="25" w16cid:durableId="376004024">
    <w:abstractNumId w:val="80"/>
  </w:num>
  <w:num w:numId="26" w16cid:durableId="2045325497">
    <w:abstractNumId w:val="48"/>
  </w:num>
  <w:num w:numId="27" w16cid:durableId="812526816">
    <w:abstractNumId w:val="127"/>
  </w:num>
  <w:num w:numId="28" w16cid:durableId="1670407379">
    <w:abstractNumId w:val="95"/>
  </w:num>
  <w:num w:numId="29" w16cid:durableId="693384777">
    <w:abstractNumId w:val="79"/>
  </w:num>
  <w:num w:numId="30" w16cid:durableId="1771929484">
    <w:abstractNumId w:val="91"/>
  </w:num>
  <w:num w:numId="31" w16cid:durableId="953486715">
    <w:abstractNumId w:val="2"/>
  </w:num>
  <w:num w:numId="32" w16cid:durableId="1773696236">
    <w:abstractNumId w:val="89"/>
  </w:num>
  <w:num w:numId="33" w16cid:durableId="1974941929">
    <w:abstractNumId w:val="94"/>
  </w:num>
  <w:num w:numId="34" w16cid:durableId="1415129691">
    <w:abstractNumId w:val="129"/>
  </w:num>
  <w:num w:numId="35" w16cid:durableId="1428576407">
    <w:abstractNumId w:val="37"/>
  </w:num>
  <w:num w:numId="36" w16cid:durableId="1715733387">
    <w:abstractNumId w:val="116"/>
  </w:num>
  <w:num w:numId="37" w16cid:durableId="830171143">
    <w:abstractNumId w:val="38"/>
  </w:num>
  <w:num w:numId="38" w16cid:durableId="454249783">
    <w:abstractNumId w:val="60"/>
  </w:num>
  <w:num w:numId="39" w16cid:durableId="1080981625">
    <w:abstractNumId w:val="20"/>
  </w:num>
  <w:num w:numId="40" w16cid:durableId="15080714">
    <w:abstractNumId w:val="138"/>
  </w:num>
  <w:num w:numId="41" w16cid:durableId="1499271921">
    <w:abstractNumId w:val="78"/>
  </w:num>
  <w:num w:numId="42" w16cid:durableId="1458138688">
    <w:abstractNumId w:val="103"/>
  </w:num>
  <w:num w:numId="43" w16cid:durableId="1582376451">
    <w:abstractNumId w:val="97"/>
  </w:num>
  <w:num w:numId="44" w16cid:durableId="620920009">
    <w:abstractNumId w:val="131"/>
  </w:num>
  <w:num w:numId="45" w16cid:durableId="626736062">
    <w:abstractNumId w:val="13"/>
  </w:num>
  <w:num w:numId="46" w16cid:durableId="1956524921">
    <w:abstractNumId w:val="65"/>
  </w:num>
  <w:num w:numId="47" w16cid:durableId="1786536478">
    <w:abstractNumId w:val="117"/>
  </w:num>
  <w:num w:numId="48" w16cid:durableId="1438987955">
    <w:abstractNumId w:val="121"/>
  </w:num>
  <w:num w:numId="49" w16cid:durableId="810681690">
    <w:abstractNumId w:val="47"/>
  </w:num>
  <w:num w:numId="50" w16cid:durableId="721909185">
    <w:abstractNumId w:val="10"/>
  </w:num>
  <w:num w:numId="51" w16cid:durableId="401608818">
    <w:abstractNumId w:val="81"/>
  </w:num>
  <w:num w:numId="52" w16cid:durableId="762998370">
    <w:abstractNumId w:val="23"/>
  </w:num>
  <w:num w:numId="53" w16cid:durableId="1581325951">
    <w:abstractNumId w:val="139"/>
  </w:num>
  <w:num w:numId="54" w16cid:durableId="2111705753">
    <w:abstractNumId w:val="40"/>
  </w:num>
  <w:num w:numId="55" w16cid:durableId="1026104593">
    <w:abstractNumId w:val="42"/>
  </w:num>
  <w:num w:numId="56" w16cid:durableId="795877659">
    <w:abstractNumId w:val="96"/>
  </w:num>
  <w:num w:numId="57" w16cid:durableId="1631668718">
    <w:abstractNumId w:val="72"/>
  </w:num>
  <w:num w:numId="58" w16cid:durableId="679703114">
    <w:abstractNumId w:val="133"/>
  </w:num>
  <w:num w:numId="59" w16cid:durableId="1922367829">
    <w:abstractNumId w:val="98"/>
  </w:num>
  <w:num w:numId="60" w16cid:durableId="260139101">
    <w:abstractNumId w:val="67"/>
  </w:num>
  <w:num w:numId="61" w16cid:durableId="1053194042">
    <w:abstractNumId w:val="8"/>
  </w:num>
  <w:num w:numId="62" w16cid:durableId="518545090">
    <w:abstractNumId w:val="70"/>
  </w:num>
  <w:num w:numId="63" w16cid:durableId="310869824">
    <w:abstractNumId w:val="128"/>
  </w:num>
  <w:num w:numId="64" w16cid:durableId="1626545902">
    <w:abstractNumId w:val="0"/>
  </w:num>
  <w:num w:numId="65" w16cid:durableId="1407845913">
    <w:abstractNumId w:val="92"/>
  </w:num>
  <w:num w:numId="66" w16cid:durableId="1382286062">
    <w:abstractNumId w:val="44"/>
  </w:num>
  <w:num w:numId="67" w16cid:durableId="281156003">
    <w:abstractNumId w:val="19"/>
  </w:num>
  <w:num w:numId="68" w16cid:durableId="1277179623">
    <w:abstractNumId w:val="50"/>
  </w:num>
  <w:num w:numId="69" w16cid:durableId="1706636811">
    <w:abstractNumId w:val="132"/>
  </w:num>
  <w:num w:numId="70" w16cid:durableId="132406038">
    <w:abstractNumId w:val="120"/>
  </w:num>
  <w:num w:numId="71" w16cid:durableId="1949238382">
    <w:abstractNumId w:val="56"/>
  </w:num>
  <w:num w:numId="72" w16cid:durableId="478494808">
    <w:abstractNumId w:val="26"/>
  </w:num>
  <w:num w:numId="73" w16cid:durableId="975179104">
    <w:abstractNumId w:val="77"/>
  </w:num>
  <w:num w:numId="74" w16cid:durableId="2025472836">
    <w:abstractNumId w:val="71"/>
  </w:num>
  <w:num w:numId="75" w16cid:durableId="270095136">
    <w:abstractNumId w:val="84"/>
  </w:num>
  <w:num w:numId="76" w16cid:durableId="48698673">
    <w:abstractNumId w:val="59"/>
  </w:num>
  <w:num w:numId="77" w16cid:durableId="452358971">
    <w:abstractNumId w:val="43"/>
  </w:num>
  <w:num w:numId="78" w16cid:durableId="1285892542">
    <w:abstractNumId w:val="124"/>
  </w:num>
  <w:num w:numId="79" w16cid:durableId="1920750449">
    <w:abstractNumId w:val="39"/>
  </w:num>
  <w:num w:numId="80" w16cid:durableId="732898298">
    <w:abstractNumId w:val="115"/>
  </w:num>
  <w:num w:numId="81" w16cid:durableId="523058173">
    <w:abstractNumId w:val="119"/>
  </w:num>
  <w:num w:numId="82" w16cid:durableId="1819372493">
    <w:abstractNumId w:val="12"/>
  </w:num>
  <w:num w:numId="83" w16cid:durableId="1443956258">
    <w:abstractNumId w:val="118"/>
  </w:num>
  <w:num w:numId="84" w16cid:durableId="1513447680">
    <w:abstractNumId w:val="126"/>
  </w:num>
  <w:num w:numId="85" w16cid:durableId="828443573">
    <w:abstractNumId w:val="134"/>
  </w:num>
  <w:num w:numId="86" w16cid:durableId="901793707">
    <w:abstractNumId w:val="104"/>
  </w:num>
  <w:num w:numId="87" w16cid:durableId="1531534264">
    <w:abstractNumId w:val="53"/>
  </w:num>
  <w:num w:numId="88" w16cid:durableId="1848403390">
    <w:abstractNumId w:val="130"/>
  </w:num>
  <w:num w:numId="89" w16cid:durableId="1431006242">
    <w:abstractNumId w:val="125"/>
  </w:num>
  <w:num w:numId="90" w16cid:durableId="743186977">
    <w:abstractNumId w:val="28"/>
  </w:num>
  <w:num w:numId="91" w16cid:durableId="2073386391">
    <w:abstractNumId w:val="14"/>
  </w:num>
  <w:num w:numId="92" w16cid:durableId="611018805">
    <w:abstractNumId w:val="76"/>
  </w:num>
  <w:num w:numId="93" w16cid:durableId="1149321143">
    <w:abstractNumId w:val="137"/>
  </w:num>
  <w:num w:numId="94" w16cid:durableId="514803138">
    <w:abstractNumId w:val="21"/>
  </w:num>
  <w:num w:numId="95" w16cid:durableId="1783911660">
    <w:abstractNumId w:val="105"/>
  </w:num>
  <w:num w:numId="96" w16cid:durableId="1876889107">
    <w:abstractNumId w:val="66"/>
  </w:num>
  <w:num w:numId="97" w16cid:durableId="106970635">
    <w:abstractNumId w:val="41"/>
  </w:num>
  <w:num w:numId="98" w16cid:durableId="846166880">
    <w:abstractNumId w:val="108"/>
  </w:num>
  <w:num w:numId="99" w16cid:durableId="2056157970">
    <w:abstractNumId w:val="109"/>
  </w:num>
  <w:num w:numId="100" w16cid:durableId="1256787826">
    <w:abstractNumId w:val="54"/>
  </w:num>
  <w:num w:numId="101" w16cid:durableId="918321336">
    <w:abstractNumId w:val="68"/>
  </w:num>
  <w:num w:numId="102" w16cid:durableId="1358000724">
    <w:abstractNumId w:val="16"/>
  </w:num>
  <w:num w:numId="103" w16cid:durableId="1399328298">
    <w:abstractNumId w:val="87"/>
  </w:num>
  <w:num w:numId="104" w16cid:durableId="683482573">
    <w:abstractNumId w:val="17"/>
  </w:num>
  <w:num w:numId="105" w16cid:durableId="1878538997">
    <w:abstractNumId w:val="9"/>
  </w:num>
  <w:num w:numId="106" w16cid:durableId="1531331605">
    <w:abstractNumId w:val="27"/>
  </w:num>
  <w:num w:numId="107" w16cid:durableId="120730357">
    <w:abstractNumId w:val="29"/>
  </w:num>
  <w:num w:numId="108" w16cid:durableId="684863444">
    <w:abstractNumId w:val="35"/>
  </w:num>
  <w:num w:numId="109" w16cid:durableId="364526284">
    <w:abstractNumId w:val="5"/>
  </w:num>
  <w:num w:numId="110" w16cid:durableId="1460491496">
    <w:abstractNumId w:val="99"/>
  </w:num>
  <w:num w:numId="111" w16cid:durableId="1633632700">
    <w:abstractNumId w:val="33"/>
  </w:num>
  <w:num w:numId="112" w16cid:durableId="1674604845">
    <w:abstractNumId w:val="7"/>
  </w:num>
  <w:num w:numId="113" w16cid:durableId="2081830358">
    <w:abstractNumId w:val="52"/>
  </w:num>
  <w:num w:numId="114" w16cid:durableId="1701972861">
    <w:abstractNumId w:val="24"/>
  </w:num>
  <w:num w:numId="115" w16cid:durableId="2064861824">
    <w:abstractNumId w:val="123"/>
  </w:num>
  <w:num w:numId="116" w16cid:durableId="1750348314">
    <w:abstractNumId w:val="86"/>
  </w:num>
  <w:num w:numId="117" w16cid:durableId="217597250">
    <w:abstractNumId w:val="75"/>
  </w:num>
  <w:num w:numId="118" w16cid:durableId="942298243">
    <w:abstractNumId w:val="64"/>
  </w:num>
  <w:num w:numId="119" w16cid:durableId="652372328">
    <w:abstractNumId w:val="110"/>
  </w:num>
  <w:num w:numId="120" w16cid:durableId="632712423">
    <w:abstractNumId w:val="11"/>
  </w:num>
  <w:num w:numId="121" w16cid:durableId="1865898230">
    <w:abstractNumId w:val="36"/>
  </w:num>
  <w:num w:numId="122" w16cid:durableId="1736926074">
    <w:abstractNumId w:val="46"/>
  </w:num>
  <w:num w:numId="123" w16cid:durableId="871381699">
    <w:abstractNumId w:val="32"/>
  </w:num>
  <w:num w:numId="124" w16cid:durableId="715470055">
    <w:abstractNumId w:val="31"/>
  </w:num>
  <w:num w:numId="125" w16cid:durableId="1005400843">
    <w:abstractNumId w:val="63"/>
  </w:num>
  <w:num w:numId="126" w16cid:durableId="1251739105">
    <w:abstractNumId w:val="100"/>
  </w:num>
  <w:num w:numId="127" w16cid:durableId="151600168">
    <w:abstractNumId w:val="73"/>
  </w:num>
  <w:num w:numId="128" w16cid:durableId="1435632806">
    <w:abstractNumId w:val="6"/>
  </w:num>
  <w:num w:numId="129" w16cid:durableId="294530551">
    <w:abstractNumId w:val="30"/>
  </w:num>
  <w:num w:numId="130" w16cid:durableId="1545940593">
    <w:abstractNumId w:val="15"/>
  </w:num>
  <w:num w:numId="131" w16cid:durableId="548734546">
    <w:abstractNumId w:val="93"/>
  </w:num>
  <w:num w:numId="132" w16cid:durableId="1178888028">
    <w:abstractNumId w:val="69"/>
  </w:num>
  <w:num w:numId="133" w16cid:durableId="1478915525">
    <w:abstractNumId w:val="3"/>
  </w:num>
  <w:num w:numId="134" w16cid:durableId="118375582">
    <w:abstractNumId w:val="102"/>
  </w:num>
  <w:num w:numId="135" w16cid:durableId="881525747">
    <w:abstractNumId w:val="49"/>
  </w:num>
  <w:num w:numId="136" w16cid:durableId="1395666852">
    <w:abstractNumId w:val="62"/>
  </w:num>
  <w:num w:numId="137" w16cid:durableId="1267300984">
    <w:abstractNumId w:val="111"/>
  </w:num>
  <w:num w:numId="138" w16cid:durableId="1866937702">
    <w:abstractNumId w:val="57"/>
  </w:num>
  <w:num w:numId="139" w16cid:durableId="689137158">
    <w:abstractNumId w:val="88"/>
  </w:num>
  <w:num w:numId="140" w16cid:durableId="1679111520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08"/>
    <w:rsid w:val="00145808"/>
    <w:rsid w:val="00152857"/>
    <w:rsid w:val="00275F2F"/>
    <w:rsid w:val="00365538"/>
    <w:rsid w:val="00440730"/>
    <w:rsid w:val="00736CC2"/>
    <w:rsid w:val="00D56186"/>
    <w:rsid w:val="00DD678E"/>
    <w:rsid w:val="00E47874"/>
    <w:rsid w:val="00E61F93"/>
    <w:rsid w:val="00ED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164C"/>
  <w15:chartTrackingRefBased/>
  <w15:docId w15:val="{3E568548-E629-464F-AFFD-AAF0CDC4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5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80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D7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7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D7E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7E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7E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7E3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ED7E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97</Pages>
  <Words>13266</Words>
  <Characters>75618</Characters>
  <Application>Microsoft Office Word</Application>
  <DocSecurity>0</DocSecurity>
  <Lines>630</Lines>
  <Paragraphs>177</Paragraphs>
  <ScaleCrop>false</ScaleCrop>
  <Company/>
  <LinksUpToDate>false</LinksUpToDate>
  <CharactersWithSpaces>88707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`Varia</dc:creator>
  <cp:keywords/>
  <dc:description/>
  <cp:lastModifiedBy>Neel `Varia</cp:lastModifiedBy>
  <cp:revision>7</cp:revision>
  <dcterms:created xsi:type="dcterms:W3CDTF">2025-12-10T08:26:00Z</dcterms:created>
  <dcterms:modified xsi:type="dcterms:W3CDTF">2025-12-10T08:49:00Z</dcterms:modified>
</cp:coreProperties>
</file>